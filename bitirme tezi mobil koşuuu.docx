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3BC6" w:rsidRDefault="00F874DE" w:rsidP="00743BC6">
      <w:pPr>
        <w:jc w:val="center"/>
        <w:rPr>
          <w:noProof/>
        </w:rPr>
      </w:pPr>
      <w:r>
        <w:rPr>
          <w:noProof/>
          <w:lang w:eastAsia="tr-TR"/>
        </w:rPr>
        <w:drawing>
          <wp:inline distT="0" distB="0" distL="0" distR="0">
            <wp:extent cx="1971675" cy="2081220"/>
            <wp:effectExtent l="0" t="0" r="0" b="0"/>
            <wp:docPr id="41" name="Resim 4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8913" cy="2088860"/>
                    </a:xfrm>
                    <a:prstGeom prst="rect">
                      <a:avLst/>
                    </a:prstGeom>
                    <a:noFill/>
                    <a:ln>
                      <a:noFill/>
                    </a:ln>
                  </pic:spPr>
                </pic:pic>
              </a:graphicData>
            </a:graphic>
          </wp:inline>
        </w:drawing>
      </w:r>
    </w:p>
    <w:p w:rsidR="00D7033B" w:rsidRPr="00154E72" w:rsidRDefault="00D7033B" w:rsidP="00D7033B">
      <w:pPr>
        <w:spacing w:after="0"/>
        <w:jc w:val="center"/>
        <w:rPr>
          <w:rFonts w:ascii="Times New Roman" w:hAnsi="Times New Roman" w:cs="Times New Roman"/>
          <w:b/>
          <w:sz w:val="24"/>
          <w:szCs w:val="24"/>
        </w:rPr>
      </w:pPr>
      <w:r w:rsidRPr="00154E72">
        <w:rPr>
          <w:rFonts w:ascii="Times New Roman" w:hAnsi="Times New Roman" w:cs="Times New Roman"/>
          <w:b/>
          <w:sz w:val="24"/>
          <w:szCs w:val="24"/>
        </w:rPr>
        <w:t>KAHRAMANMARAŞ SÜTÇÜ İMAM ÜNİVERSİTESİ</w:t>
      </w:r>
    </w:p>
    <w:p w:rsidR="00D7033B" w:rsidRPr="00154E72" w:rsidRDefault="00D7033B" w:rsidP="00D7033B">
      <w:pPr>
        <w:spacing w:after="0"/>
        <w:jc w:val="center"/>
        <w:rPr>
          <w:rFonts w:ascii="Times New Roman" w:hAnsi="Times New Roman" w:cs="Times New Roman"/>
          <w:b/>
          <w:sz w:val="24"/>
          <w:szCs w:val="24"/>
        </w:rPr>
      </w:pPr>
      <w:r w:rsidRPr="00154E72">
        <w:rPr>
          <w:rFonts w:ascii="Times New Roman" w:hAnsi="Times New Roman" w:cs="Times New Roman"/>
          <w:b/>
          <w:sz w:val="24"/>
          <w:szCs w:val="24"/>
        </w:rPr>
        <w:t>MÜHENDİSLİK VE MİMARLIK FAKÜLTESİ</w:t>
      </w:r>
    </w:p>
    <w:p w:rsidR="00D7033B" w:rsidRPr="00154E72" w:rsidRDefault="00D7033B" w:rsidP="00D7033B">
      <w:pPr>
        <w:spacing w:after="0"/>
        <w:jc w:val="center"/>
        <w:rPr>
          <w:rFonts w:ascii="Times New Roman" w:hAnsi="Times New Roman" w:cs="Times New Roman"/>
          <w:b/>
          <w:sz w:val="24"/>
          <w:szCs w:val="24"/>
        </w:rPr>
      </w:pPr>
      <w:r w:rsidRPr="00154E72">
        <w:rPr>
          <w:rFonts w:ascii="Times New Roman" w:hAnsi="Times New Roman" w:cs="Times New Roman"/>
          <w:b/>
          <w:sz w:val="24"/>
          <w:szCs w:val="24"/>
        </w:rPr>
        <w:t>BİLGİSAYAR MÜHENDİSLİĞİ BÖLÜMÜ</w:t>
      </w:r>
    </w:p>
    <w:p w:rsidR="00D7033B" w:rsidRPr="00154E72" w:rsidRDefault="00D7033B" w:rsidP="00D7033B">
      <w:pPr>
        <w:spacing w:after="0"/>
        <w:jc w:val="center"/>
        <w:rPr>
          <w:rFonts w:ascii="Times New Roman" w:hAnsi="Times New Roman" w:cs="Times New Roman"/>
          <w:b/>
          <w:sz w:val="24"/>
          <w:szCs w:val="24"/>
        </w:rPr>
      </w:pPr>
      <w:r w:rsidRPr="00154E72">
        <w:rPr>
          <w:rFonts w:ascii="Times New Roman" w:hAnsi="Times New Roman" w:cs="Times New Roman"/>
          <w:b/>
          <w:sz w:val="24"/>
          <w:szCs w:val="24"/>
        </w:rPr>
        <w:t>BİTİRME PROJESİ TEZİ</w:t>
      </w:r>
    </w:p>
    <w:p w:rsidR="00D7033B" w:rsidRPr="00154E72" w:rsidRDefault="00D7033B" w:rsidP="00C6632F">
      <w:pPr>
        <w:spacing w:after="0"/>
        <w:jc w:val="center"/>
        <w:rPr>
          <w:rFonts w:ascii="Times New Roman" w:hAnsi="Times New Roman" w:cs="Times New Roman"/>
          <w:b/>
          <w:sz w:val="24"/>
          <w:szCs w:val="24"/>
        </w:rPr>
      </w:pPr>
    </w:p>
    <w:p w:rsidR="00D7033B" w:rsidRPr="00154E72" w:rsidRDefault="00D7033B" w:rsidP="00C6632F">
      <w:pPr>
        <w:spacing w:after="0"/>
        <w:jc w:val="center"/>
        <w:rPr>
          <w:rFonts w:ascii="Times New Roman" w:hAnsi="Times New Roman" w:cs="Times New Roman"/>
          <w:b/>
          <w:sz w:val="24"/>
          <w:szCs w:val="24"/>
        </w:rPr>
      </w:pPr>
    </w:p>
    <w:p w:rsidR="00191BE2" w:rsidRPr="00154E72" w:rsidRDefault="00441481" w:rsidP="004B1F5C">
      <w:pPr>
        <w:spacing w:after="0"/>
        <w:ind w:left="709"/>
        <w:jc w:val="center"/>
        <w:rPr>
          <w:rFonts w:ascii="Times New Roman" w:hAnsi="Times New Roman" w:cs="Times New Roman"/>
          <w:b/>
          <w:sz w:val="24"/>
          <w:szCs w:val="24"/>
        </w:rPr>
      </w:pPr>
      <w:r w:rsidRPr="00154E72">
        <w:rPr>
          <w:rFonts w:ascii="Times New Roman" w:hAnsi="Times New Roman" w:cs="Times New Roman"/>
          <w:b/>
          <w:sz w:val="24"/>
          <w:szCs w:val="24"/>
        </w:rPr>
        <w:t xml:space="preserve">UNITY </w:t>
      </w:r>
      <w:r w:rsidR="004B1F5C" w:rsidRPr="00154E72">
        <w:rPr>
          <w:rFonts w:ascii="Times New Roman" w:hAnsi="Times New Roman" w:cs="Times New Roman"/>
          <w:b/>
          <w:sz w:val="24"/>
          <w:szCs w:val="24"/>
        </w:rPr>
        <w:t xml:space="preserve">İLE MOBİL </w:t>
      </w:r>
      <w:r w:rsidR="00554326" w:rsidRPr="00154E72">
        <w:rPr>
          <w:rFonts w:ascii="Times New Roman" w:hAnsi="Times New Roman" w:cs="Times New Roman"/>
          <w:b/>
          <w:sz w:val="24"/>
          <w:szCs w:val="24"/>
        </w:rPr>
        <w:t xml:space="preserve">KOŞU </w:t>
      </w:r>
      <w:r w:rsidRPr="00154E72">
        <w:rPr>
          <w:rFonts w:ascii="Times New Roman" w:hAnsi="Times New Roman" w:cs="Times New Roman"/>
          <w:b/>
          <w:sz w:val="24"/>
          <w:szCs w:val="24"/>
        </w:rPr>
        <w:t>OYUN</w:t>
      </w:r>
      <w:r w:rsidR="00554326" w:rsidRPr="00154E72">
        <w:rPr>
          <w:rFonts w:ascii="Times New Roman" w:hAnsi="Times New Roman" w:cs="Times New Roman"/>
          <w:b/>
          <w:sz w:val="24"/>
          <w:szCs w:val="24"/>
        </w:rPr>
        <w:t>U</w:t>
      </w:r>
      <w:r w:rsidRPr="00154E72">
        <w:rPr>
          <w:rFonts w:ascii="Times New Roman" w:hAnsi="Times New Roman" w:cs="Times New Roman"/>
          <w:b/>
          <w:sz w:val="24"/>
          <w:szCs w:val="24"/>
        </w:rPr>
        <w:t xml:space="preserve"> GELİŞTİRME</w:t>
      </w:r>
    </w:p>
    <w:p w:rsidR="002E0BE4" w:rsidRPr="00154E72" w:rsidRDefault="002E0BE4" w:rsidP="004B1F5C">
      <w:pPr>
        <w:jc w:val="center"/>
        <w:rPr>
          <w:rFonts w:ascii="Times New Roman" w:hAnsi="Times New Roman" w:cs="Times New Roman"/>
          <w:b/>
          <w:sz w:val="24"/>
          <w:szCs w:val="24"/>
        </w:rPr>
      </w:pPr>
    </w:p>
    <w:p w:rsidR="00797963" w:rsidRPr="00154E72" w:rsidRDefault="00605AF1" w:rsidP="00D7033B">
      <w:pPr>
        <w:tabs>
          <w:tab w:val="left" w:pos="6195"/>
        </w:tabs>
        <w:rPr>
          <w:rFonts w:ascii="Times New Roman" w:hAnsi="Times New Roman" w:cs="Times New Roman"/>
          <w:b/>
          <w:sz w:val="24"/>
          <w:szCs w:val="24"/>
        </w:rPr>
      </w:pPr>
      <w:r w:rsidRPr="00154E72">
        <w:rPr>
          <w:rFonts w:ascii="Times New Roman" w:hAnsi="Times New Roman" w:cs="Times New Roman"/>
          <w:b/>
          <w:sz w:val="24"/>
          <w:szCs w:val="24"/>
        </w:rPr>
        <w:tab/>
      </w:r>
    </w:p>
    <w:p w:rsidR="00797963" w:rsidRPr="00154E72" w:rsidRDefault="00554326" w:rsidP="00441481">
      <w:pPr>
        <w:jc w:val="center"/>
        <w:rPr>
          <w:rFonts w:ascii="Times New Roman" w:hAnsi="Times New Roman" w:cs="Times New Roman"/>
          <w:b/>
          <w:sz w:val="24"/>
          <w:szCs w:val="24"/>
        </w:rPr>
      </w:pPr>
      <w:r w:rsidRPr="00154E72">
        <w:rPr>
          <w:rFonts w:ascii="Times New Roman" w:hAnsi="Times New Roman" w:cs="Times New Roman"/>
          <w:b/>
          <w:sz w:val="24"/>
          <w:szCs w:val="24"/>
        </w:rPr>
        <w:t xml:space="preserve">Habibe ÜRGÜN, </w:t>
      </w:r>
      <w:r w:rsidR="00441481" w:rsidRPr="00154E72">
        <w:rPr>
          <w:rFonts w:ascii="Times New Roman" w:hAnsi="Times New Roman" w:cs="Times New Roman"/>
          <w:b/>
          <w:sz w:val="24"/>
          <w:szCs w:val="24"/>
        </w:rPr>
        <w:t>17110131047</w:t>
      </w:r>
    </w:p>
    <w:p w:rsidR="00D7033B" w:rsidRPr="00154E72" w:rsidRDefault="00441481" w:rsidP="0055000C">
      <w:pPr>
        <w:jc w:val="center"/>
        <w:rPr>
          <w:rFonts w:ascii="Times New Roman" w:hAnsi="Times New Roman" w:cs="Times New Roman"/>
          <w:b/>
          <w:sz w:val="24"/>
          <w:szCs w:val="24"/>
        </w:rPr>
      </w:pPr>
      <w:r w:rsidRPr="00154E72">
        <w:rPr>
          <w:rFonts w:ascii="Times New Roman" w:hAnsi="Times New Roman" w:cs="Times New Roman"/>
          <w:b/>
          <w:sz w:val="24"/>
          <w:szCs w:val="24"/>
        </w:rPr>
        <w:t>Prof.</w:t>
      </w:r>
      <w:r w:rsidR="002E55CF" w:rsidRPr="00154E72">
        <w:rPr>
          <w:rFonts w:ascii="Times New Roman" w:hAnsi="Times New Roman" w:cs="Times New Roman"/>
          <w:b/>
          <w:sz w:val="24"/>
          <w:szCs w:val="24"/>
        </w:rPr>
        <w:t xml:space="preserve"> </w:t>
      </w:r>
      <w:r w:rsidRPr="00154E72">
        <w:rPr>
          <w:rFonts w:ascii="Times New Roman" w:hAnsi="Times New Roman" w:cs="Times New Roman"/>
          <w:b/>
          <w:sz w:val="24"/>
          <w:szCs w:val="24"/>
        </w:rPr>
        <w:t>Dr. İBRAHİM TANER OKUMUŞ</w:t>
      </w:r>
    </w:p>
    <w:p w:rsidR="002E0BE4" w:rsidRPr="00154E72" w:rsidRDefault="002E0BE4" w:rsidP="0055000C">
      <w:pPr>
        <w:jc w:val="center"/>
        <w:rPr>
          <w:rFonts w:ascii="Times New Roman" w:hAnsi="Times New Roman" w:cs="Times New Roman"/>
          <w:b/>
          <w:sz w:val="24"/>
          <w:szCs w:val="24"/>
        </w:rPr>
      </w:pPr>
    </w:p>
    <w:p w:rsidR="00605AF1" w:rsidRPr="00154E72" w:rsidRDefault="00605AF1" w:rsidP="0055000C">
      <w:pPr>
        <w:jc w:val="center"/>
        <w:rPr>
          <w:rFonts w:ascii="Times New Roman" w:hAnsi="Times New Roman" w:cs="Times New Roman"/>
          <w:b/>
          <w:sz w:val="24"/>
          <w:szCs w:val="24"/>
        </w:rPr>
      </w:pPr>
    </w:p>
    <w:p w:rsidR="00CC5123" w:rsidRPr="00154E72" w:rsidRDefault="00441481" w:rsidP="00441481">
      <w:pPr>
        <w:spacing w:after="0"/>
        <w:jc w:val="center"/>
        <w:rPr>
          <w:rFonts w:ascii="Times New Roman" w:hAnsi="Times New Roman" w:cs="Times New Roman"/>
          <w:b/>
          <w:sz w:val="24"/>
          <w:szCs w:val="24"/>
        </w:rPr>
        <w:sectPr w:rsidR="00CC5123" w:rsidRPr="00154E72" w:rsidSect="00CC5123">
          <w:headerReference w:type="even" r:id="rId9"/>
          <w:headerReference w:type="default" r:id="rId10"/>
          <w:pgSz w:w="11900" w:h="16840"/>
          <w:pgMar w:top="1701" w:right="1559" w:bottom="1134" w:left="1559" w:header="1134" w:footer="0" w:gutter="0"/>
          <w:pgNumType w:fmt="lowerRoman" w:start="1"/>
          <w:cols w:space="708"/>
          <w:noEndnote/>
          <w:titlePg/>
          <w:docGrid w:linePitch="299"/>
        </w:sectPr>
      </w:pPr>
      <w:r w:rsidRPr="00154E72">
        <w:rPr>
          <w:rFonts w:ascii="Times New Roman" w:hAnsi="Times New Roman" w:cs="Times New Roman"/>
          <w:b/>
          <w:sz w:val="24"/>
          <w:szCs w:val="24"/>
        </w:rPr>
        <w:t>HAZİRAN 2022</w:t>
      </w:r>
    </w:p>
    <w:p w:rsidR="004B1F5C" w:rsidRPr="00154E72" w:rsidRDefault="004B1F5C" w:rsidP="004B1F5C">
      <w:pPr>
        <w:spacing w:after="0"/>
        <w:ind w:left="709"/>
        <w:jc w:val="center"/>
        <w:rPr>
          <w:rFonts w:ascii="Times New Roman" w:hAnsi="Times New Roman" w:cs="Times New Roman"/>
          <w:b/>
          <w:sz w:val="24"/>
          <w:szCs w:val="24"/>
        </w:rPr>
      </w:pPr>
      <w:r w:rsidRPr="00154E72">
        <w:rPr>
          <w:rFonts w:ascii="Times New Roman" w:hAnsi="Times New Roman" w:cs="Times New Roman"/>
          <w:b/>
          <w:sz w:val="24"/>
          <w:szCs w:val="24"/>
        </w:rPr>
        <w:lastRenderedPageBreak/>
        <w:t xml:space="preserve">UNITY İLE MOBİL </w:t>
      </w:r>
      <w:r w:rsidR="00554326" w:rsidRPr="00154E72">
        <w:rPr>
          <w:rFonts w:ascii="Times New Roman" w:hAnsi="Times New Roman" w:cs="Times New Roman"/>
          <w:b/>
          <w:sz w:val="24"/>
          <w:szCs w:val="24"/>
        </w:rPr>
        <w:t xml:space="preserve">KOŞU </w:t>
      </w:r>
      <w:r w:rsidRPr="00154E72">
        <w:rPr>
          <w:rFonts w:ascii="Times New Roman" w:hAnsi="Times New Roman" w:cs="Times New Roman"/>
          <w:b/>
          <w:sz w:val="24"/>
          <w:szCs w:val="24"/>
        </w:rPr>
        <w:t>OYUN</w:t>
      </w:r>
      <w:r w:rsidR="00554326" w:rsidRPr="00154E72">
        <w:rPr>
          <w:rFonts w:ascii="Times New Roman" w:hAnsi="Times New Roman" w:cs="Times New Roman"/>
          <w:b/>
          <w:sz w:val="24"/>
          <w:szCs w:val="24"/>
        </w:rPr>
        <w:t>U</w:t>
      </w:r>
      <w:r w:rsidRPr="00154E72">
        <w:rPr>
          <w:rFonts w:ascii="Times New Roman" w:hAnsi="Times New Roman" w:cs="Times New Roman"/>
          <w:b/>
          <w:sz w:val="24"/>
          <w:szCs w:val="24"/>
        </w:rPr>
        <w:t xml:space="preserve"> GELİŞTİRME</w:t>
      </w:r>
    </w:p>
    <w:p w:rsidR="0036402D" w:rsidRPr="0036402D" w:rsidRDefault="00F874DE" w:rsidP="0036402D">
      <w:pPr>
        <w:tabs>
          <w:tab w:val="left" w:pos="3192"/>
        </w:tabs>
        <w:spacing w:after="0"/>
        <w:jc w:val="center"/>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 xml:space="preserve"> (Bitirme Projesi </w:t>
      </w:r>
      <w:r w:rsidR="0036402D" w:rsidRPr="0036402D">
        <w:rPr>
          <w:rFonts w:ascii="Times New Roman" w:eastAsia="Times New Roman" w:hAnsi="Times New Roman" w:cs="Times New Roman"/>
          <w:bCs/>
          <w:sz w:val="24"/>
          <w:szCs w:val="24"/>
          <w:lang w:eastAsia="tr-TR"/>
        </w:rPr>
        <w:t>Tezi)</w:t>
      </w:r>
    </w:p>
    <w:p w:rsidR="0036402D" w:rsidRPr="0036402D" w:rsidRDefault="00554326" w:rsidP="0036402D">
      <w:pPr>
        <w:tabs>
          <w:tab w:val="left" w:pos="3192"/>
        </w:tabs>
        <w:spacing w:before="240" w:after="360" w:line="240" w:lineRule="auto"/>
        <w:jc w:val="center"/>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Habibe</w:t>
      </w:r>
      <w:r w:rsidR="004B1F5C">
        <w:rPr>
          <w:rFonts w:ascii="Times New Roman" w:eastAsia="Times New Roman" w:hAnsi="Times New Roman" w:cs="Times New Roman"/>
          <w:bCs/>
          <w:sz w:val="24"/>
          <w:szCs w:val="24"/>
          <w:lang w:eastAsia="tr-TR"/>
        </w:rPr>
        <w:t xml:space="preserve"> ÜRGÜN</w:t>
      </w:r>
    </w:p>
    <w:p w:rsidR="0036402D" w:rsidRPr="0036402D" w:rsidRDefault="00F874DE" w:rsidP="00F874DE">
      <w:pPr>
        <w:tabs>
          <w:tab w:val="left" w:pos="0"/>
          <w:tab w:val="left" w:pos="1892"/>
          <w:tab w:val="center" w:pos="4391"/>
        </w:tabs>
        <w:spacing w:after="0"/>
        <w:jc w:val="center"/>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KAHRAMANMARAŞ SÜTÇÜ İMAM</w:t>
      </w:r>
      <w:r w:rsidR="0036402D" w:rsidRPr="0036402D">
        <w:rPr>
          <w:rFonts w:ascii="Times New Roman" w:eastAsia="Times New Roman" w:hAnsi="Times New Roman" w:cs="Times New Roman"/>
          <w:bCs/>
          <w:sz w:val="24"/>
          <w:szCs w:val="24"/>
          <w:lang w:eastAsia="tr-TR"/>
        </w:rPr>
        <w:t xml:space="preserve"> ÜNİVERSİTESİ</w:t>
      </w:r>
    </w:p>
    <w:p w:rsidR="0036402D" w:rsidRDefault="00F874DE" w:rsidP="0036402D">
      <w:pPr>
        <w:tabs>
          <w:tab w:val="left" w:pos="3192"/>
        </w:tabs>
        <w:spacing w:after="0"/>
        <w:jc w:val="center"/>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MÜHENDİSLİK VE MİMARLIK FAKÜLTESİ</w:t>
      </w:r>
    </w:p>
    <w:p w:rsidR="00F874DE" w:rsidRPr="0036402D" w:rsidRDefault="00F874DE" w:rsidP="0036402D">
      <w:pPr>
        <w:tabs>
          <w:tab w:val="left" w:pos="3192"/>
        </w:tabs>
        <w:spacing w:after="0"/>
        <w:jc w:val="center"/>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BİLGİSAYAR MÜHENDİSLİĞİ BÖLÜMÜ</w:t>
      </w:r>
    </w:p>
    <w:p w:rsidR="0036402D" w:rsidRPr="0036402D" w:rsidRDefault="00F874DE" w:rsidP="0036402D">
      <w:pPr>
        <w:tabs>
          <w:tab w:val="left" w:pos="3192"/>
        </w:tabs>
        <w:spacing w:after="0" w:line="240" w:lineRule="auto"/>
        <w:jc w:val="center"/>
        <w:rPr>
          <w:rFonts w:ascii="Times New Roman" w:eastAsia="Times New Roman" w:hAnsi="Times New Roman" w:cs="Times New Roman"/>
          <w:bCs/>
          <w:sz w:val="24"/>
          <w:szCs w:val="24"/>
          <w:lang w:eastAsia="tr-TR"/>
        </w:rPr>
      </w:pPr>
      <w:r>
        <w:rPr>
          <w:rFonts w:ascii="Times New Roman" w:eastAsia="Times New Roman" w:hAnsi="Times New Roman" w:cs="Times New Roman"/>
          <w:bCs/>
          <w:sz w:val="24"/>
          <w:szCs w:val="24"/>
          <w:lang w:eastAsia="tr-TR"/>
        </w:rPr>
        <w:t>Haziran</w:t>
      </w:r>
      <w:r w:rsidR="00320916">
        <w:rPr>
          <w:rFonts w:ascii="Times New Roman" w:eastAsia="Times New Roman" w:hAnsi="Times New Roman" w:cs="Times New Roman"/>
          <w:bCs/>
          <w:sz w:val="24"/>
          <w:szCs w:val="24"/>
          <w:lang w:eastAsia="tr-TR"/>
        </w:rPr>
        <w:t xml:space="preserve"> 2</w:t>
      </w:r>
      <w:r w:rsidR="004B1F5C">
        <w:rPr>
          <w:rFonts w:ascii="Times New Roman" w:eastAsia="Times New Roman" w:hAnsi="Times New Roman" w:cs="Times New Roman"/>
          <w:bCs/>
          <w:sz w:val="24"/>
          <w:szCs w:val="24"/>
          <w:lang w:eastAsia="tr-TR"/>
        </w:rPr>
        <w:t>022</w:t>
      </w:r>
    </w:p>
    <w:p w:rsidR="0036402D" w:rsidRPr="009C7152" w:rsidRDefault="0036402D" w:rsidP="009C7152">
      <w:pPr>
        <w:pStyle w:val="Balk1"/>
        <w:jc w:val="center"/>
        <w:rPr>
          <w:rFonts w:eastAsia="Times New Roman"/>
          <w:color w:val="auto"/>
          <w:lang w:eastAsia="tr-TR"/>
        </w:rPr>
      </w:pPr>
      <w:bookmarkStart w:id="0" w:name="_Toc106454481"/>
      <w:r w:rsidRPr="009C7152">
        <w:rPr>
          <w:rFonts w:eastAsia="Times New Roman"/>
          <w:color w:val="auto"/>
          <w:lang w:eastAsia="tr-TR"/>
        </w:rPr>
        <w:t>ÖZET</w:t>
      </w:r>
      <w:bookmarkEnd w:id="0"/>
    </w:p>
    <w:p w:rsidR="009E4A06" w:rsidRPr="004B60FC" w:rsidRDefault="009E4A06" w:rsidP="00B03C5C">
      <w:pPr>
        <w:spacing w:after="0" w:line="240" w:lineRule="auto"/>
        <w:jc w:val="both"/>
        <w:rPr>
          <w:rFonts w:ascii="Times New Roman" w:eastAsia="Times New Roman" w:hAnsi="Times New Roman" w:cs="Times New Roman"/>
          <w:sz w:val="24"/>
          <w:szCs w:val="24"/>
          <w:lang w:eastAsia="tr-TR"/>
        </w:rPr>
      </w:pPr>
      <w:r w:rsidRPr="004B60FC">
        <w:rPr>
          <w:rFonts w:ascii="Times New Roman" w:eastAsia="Times New Roman" w:hAnsi="Times New Roman" w:cs="Times New Roman"/>
          <w:sz w:val="24"/>
          <w:szCs w:val="24"/>
          <w:lang w:eastAsia="tr-TR"/>
        </w:rPr>
        <w:t>Unity3d oyun motoru, Unity Asset</w:t>
      </w:r>
      <w:hyperlink r:id="rId11" w:tgtFrame="_blank" w:history="1">
        <w:r w:rsidRPr="004B60FC">
          <w:rPr>
            <w:rFonts w:ascii="Times New Roman" w:eastAsia="Times New Roman" w:hAnsi="Times New Roman" w:cs="Times New Roman"/>
            <w:sz w:val="24"/>
            <w:szCs w:val="24"/>
            <w:lang w:eastAsia="tr-TR"/>
          </w:rPr>
          <w:t> Store</w:t>
        </w:r>
      </w:hyperlink>
      <w:r w:rsidRPr="004B60FC">
        <w:rPr>
          <w:rFonts w:ascii="Times New Roman" w:eastAsia="Times New Roman" w:hAnsi="Times New Roman" w:cs="Times New Roman"/>
          <w:sz w:val="24"/>
          <w:szCs w:val="24"/>
          <w:lang w:eastAsia="tr-TR"/>
        </w:rPr>
        <w:t> sayesinde Unity Technologies şirketi tarafından geliştirilen ve ücretli ya da ücretsiz olarak sunarken aynı zamanda da aktif Unity kullanıcıları tarafından 3D model, oyun, kod ve diğer medya paylaşımları sayesinde kendi mağazasından alışveriş yapma imkanını da sunmaktadır. Ayrıca Unity3D oyun motorunun bir diğer tercih edilme sebebi olarak grafik arayüzü sayesinde nesneleri sahneye ekleme ve özelliklerini ayarlama özelliği de verilebilir. </w:t>
      </w:r>
    </w:p>
    <w:p w:rsidR="009E4A06" w:rsidRDefault="009E4A06" w:rsidP="00B03C5C">
      <w:pPr>
        <w:spacing w:after="0" w:line="240" w:lineRule="auto"/>
        <w:jc w:val="both"/>
        <w:rPr>
          <w:rFonts w:ascii="Trebuchet MS" w:hAnsi="Trebuchet MS"/>
          <w:color w:val="333333"/>
          <w:shd w:val="clear" w:color="auto" w:fill="FFFFFF"/>
        </w:rPr>
      </w:pPr>
    </w:p>
    <w:p w:rsidR="00556DF9" w:rsidRDefault="006568DE" w:rsidP="00B03C5C">
      <w:pPr>
        <w:spacing w:after="0" w:line="240" w:lineRule="auto"/>
        <w:jc w:val="both"/>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Projenin amacı </w:t>
      </w:r>
      <w:r w:rsidR="00556DF9">
        <w:rPr>
          <w:rFonts w:ascii="Times New Roman" w:eastAsia="Times New Roman" w:hAnsi="Times New Roman" w:cs="Times New Roman"/>
          <w:sz w:val="24"/>
          <w:szCs w:val="24"/>
          <w:lang w:eastAsia="tr-TR"/>
        </w:rPr>
        <w:t xml:space="preserve">Unity ile bir mobil Android koşu oyunu gerçekleştirmektir. Proje kapsamında karakterin belirlenmesi, oyun alanındaki nesnelerin eklenmesi, skor tablosu oluşumu, yön oku tuşları, oyun içerisindeki çeşitli engeller(taş, altın, ağaç) içermektedir. </w:t>
      </w:r>
    </w:p>
    <w:p w:rsidR="00554326" w:rsidRDefault="00556DF9" w:rsidP="007E68E2">
      <w:pPr>
        <w:spacing w:after="0" w:line="240" w:lineRule="auto"/>
        <w:jc w:val="both"/>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   </w:t>
      </w:r>
    </w:p>
    <w:p w:rsidR="00554326" w:rsidRDefault="00554326" w:rsidP="007E68E2">
      <w:pPr>
        <w:spacing w:after="0" w:line="240" w:lineRule="auto"/>
        <w:jc w:val="both"/>
        <w:rPr>
          <w:rFonts w:ascii="Times New Roman" w:eastAsia="Times New Roman" w:hAnsi="Times New Roman" w:cs="Times New Roman"/>
          <w:sz w:val="24"/>
          <w:szCs w:val="24"/>
          <w:lang w:eastAsia="tr-TR"/>
        </w:rPr>
      </w:pPr>
    </w:p>
    <w:p w:rsidR="00554326" w:rsidRDefault="00554326" w:rsidP="007E68E2">
      <w:pPr>
        <w:spacing w:after="0" w:line="240" w:lineRule="auto"/>
        <w:jc w:val="both"/>
        <w:rPr>
          <w:rFonts w:ascii="Times New Roman" w:eastAsia="Times New Roman" w:hAnsi="Times New Roman" w:cs="Times New Roman"/>
          <w:sz w:val="24"/>
          <w:szCs w:val="24"/>
          <w:lang w:eastAsia="tr-TR"/>
        </w:rPr>
      </w:pPr>
    </w:p>
    <w:p w:rsidR="0036402D" w:rsidRPr="0036402D" w:rsidRDefault="0036402D" w:rsidP="0036402D">
      <w:pPr>
        <w:widowControl w:val="0"/>
        <w:autoSpaceDE w:val="0"/>
        <w:autoSpaceDN w:val="0"/>
        <w:adjustRightInd w:val="0"/>
        <w:spacing w:after="0" w:line="240" w:lineRule="auto"/>
        <w:ind w:left="588"/>
        <w:jc w:val="both"/>
        <w:rPr>
          <w:rFonts w:ascii="Times New Roman" w:eastAsia="Times New Roman" w:hAnsi="Times New Roman" w:cs="Arial"/>
          <w:sz w:val="24"/>
          <w:szCs w:val="24"/>
          <w:lang w:eastAsia="tr-TR"/>
        </w:rPr>
      </w:pPr>
    </w:p>
    <w:p w:rsidR="0036402D" w:rsidRPr="0036402D" w:rsidRDefault="0036402D" w:rsidP="0036402D">
      <w:pPr>
        <w:widowControl w:val="0"/>
        <w:autoSpaceDE w:val="0"/>
        <w:autoSpaceDN w:val="0"/>
        <w:adjustRightInd w:val="0"/>
        <w:spacing w:after="0" w:line="240" w:lineRule="auto"/>
        <w:ind w:left="588"/>
        <w:jc w:val="both"/>
        <w:rPr>
          <w:rFonts w:ascii="Times New Roman" w:eastAsia="Times New Roman" w:hAnsi="Times New Roman" w:cs="Arial"/>
          <w:sz w:val="24"/>
          <w:szCs w:val="24"/>
          <w:lang w:eastAsia="tr-TR"/>
        </w:rPr>
      </w:pPr>
    </w:p>
    <w:p w:rsidR="0036402D" w:rsidRPr="0036402D" w:rsidRDefault="0036402D" w:rsidP="0036402D">
      <w:pPr>
        <w:widowControl w:val="0"/>
        <w:autoSpaceDE w:val="0"/>
        <w:autoSpaceDN w:val="0"/>
        <w:adjustRightInd w:val="0"/>
        <w:spacing w:after="0" w:line="240" w:lineRule="auto"/>
        <w:ind w:left="588"/>
        <w:jc w:val="both"/>
        <w:rPr>
          <w:rFonts w:ascii="Times New Roman" w:eastAsia="Times New Roman" w:hAnsi="Times New Roman" w:cs="Arial"/>
          <w:sz w:val="24"/>
          <w:szCs w:val="24"/>
          <w:lang w:eastAsia="tr-TR"/>
        </w:rPr>
      </w:pPr>
    </w:p>
    <w:p w:rsidR="0036402D" w:rsidRPr="0036402D" w:rsidRDefault="0036402D" w:rsidP="0036402D">
      <w:pPr>
        <w:widowControl w:val="0"/>
        <w:autoSpaceDE w:val="0"/>
        <w:autoSpaceDN w:val="0"/>
        <w:adjustRightInd w:val="0"/>
        <w:spacing w:after="0" w:line="240" w:lineRule="auto"/>
        <w:ind w:left="588"/>
        <w:jc w:val="both"/>
        <w:rPr>
          <w:rFonts w:ascii="Times New Roman" w:eastAsia="Times New Roman" w:hAnsi="Times New Roman" w:cs="Arial"/>
          <w:sz w:val="24"/>
          <w:szCs w:val="24"/>
          <w:lang w:eastAsia="tr-TR"/>
        </w:rPr>
      </w:pPr>
    </w:p>
    <w:p w:rsidR="0036402D" w:rsidRDefault="0036402D" w:rsidP="0036402D">
      <w:pPr>
        <w:widowControl w:val="0"/>
        <w:autoSpaceDE w:val="0"/>
        <w:autoSpaceDN w:val="0"/>
        <w:adjustRightInd w:val="0"/>
        <w:spacing w:after="0" w:line="240" w:lineRule="auto"/>
        <w:ind w:left="588"/>
        <w:jc w:val="both"/>
        <w:rPr>
          <w:rFonts w:ascii="Times New Roman" w:eastAsia="Times New Roman" w:hAnsi="Times New Roman" w:cs="Arial"/>
          <w:sz w:val="24"/>
          <w:szCs w:val="24"/>
          <w:lang w:eastAsia="tr-TR"/>
        </w:rPr>
      </w:pPr>
    </w:p>
    <w:p w:rsidR="00CB52AB" w:rsidRPr="0036402D" w:rsidRDefault="00CB52AB" w:rsidP="0036402D">
      <w:pPr>
        <w:widowControl w:val="0"/>
        <w:autoSpaceDE w:val="0"/>
        <w:autoSpaceDN w:val="0"/>
        <w:adjustRightInd w:val="0"/>
        <w:spacing w:after="0" w:line="240" w:lineRule="auto"/>
        <w:ind w:left="588"/>
        <w:jc w:val="both"/>
        <w:rPr>
          <w:rFonts w:ascii="Times New Roman" w:eastAsia="Times New Roman" w:hAnsi="Times New Roman" w:cs="Arial"/>
          <w:sz w:val="24"/>
          <w:szCs w:val="24"/>
          <w:lang w:eastAsia="tr-TR"/>
        </w:rPr>
      </w:pPr>
    </w:p>
    <w:p w:rsidR="006E4BD9" w:rsidRDefault="006E4BD9" w:rsidP="00B03C5C">
      <w:pPr>
        <w:widowControl w:val="0"/>
        <w:autoSpaceDE w:val="0"/>
        <w:autoSpaceDN w:val="0"/>
        <w:adjustRightInd w:val="0"/>
        <w:spacing w:after="0" w:line="240" w:lineRule="auto"/>
        <w:jc w:val="both"/>
        <w:rPr>
          <w:rFonts w:ascii="Times New Roman" w:eastAsia="Times New Roman" w:hAnsi="Times New Roman" w:cs="Arial"/>
          <w:sz w:val="24"/>
          <w:szCs w:val="24"/>
          <w:lang w:eastAsia="tr-TR"/>
        </w:rPr>
      </w:pPr>
    </w:p>
    <w:p w:rsidR="00B03C5C" w:rsidRDefault="00B03C5C" w:rsidP="00B03C5C">
      <w:pPr>
        <w:widowControl w:val="0"/>
        <w:autoSpaceDE w:val="0"/>
        <w:autoSpaceDN w:val="0"/>
        <w:adjustRightInd w:val="0"/>
        <w:spacing w:after="0" w:line="240" w:lineRule="auto"/>
        <w:jc w:val="both"/>
        <w:rPr>
          <w:rFonts w:ascii="Times New Roman" w:eastAsia="Times New Roman" w:hAnsi="Times New Roman" w:cs="Arial"/>
          <w:sz w:val="24"/>
          <w:szCs w:val="24"/>
          <w:lang w:eastAsia="tr-TR"/>
        </w:rPr>
      </w:pPr>
    </w:p>
    <w:p w:rsidR="009C7152" w:rsidRDefault="009C7152" w:rsidP="00B03C5C">
      <w:pPr>
        <w:widowControl w:val="0"/>
        <w:autoSpaceDE w:val="0"/>
        <w:autoSpaceDN w:val="0"/>
        <w:adjustRightInd w:val="0"/>
        <w:spacing w:after="0" w:line="240" w:lineRule="auto"/>
        <w:jc w:val="both"/>
        <w:rPr>
          <w:rFonts w:ascii="Times New Roman" w:eastAsia="Times New Roman" w:hAnsi="Times New Roman" w:cs="Arial"/>
          <w:sz w:val="24"/>
          <w:szCs w:val="24"/>
          <w:lang w:eastAsia="tr-TR"/>
        </w:rPr>
      </w:pPr>
    </w:p>
    <w:p w:rsidR="009C7152" w:rsidRDefault="009C7152" w:rsidP="00B03C5C">
      <w:pPr>
        <w:widowControl w:val="0"/>
        <w:autoSpaceDE w:val="0"/>
        <w:autoSpaceDN w:val="0"/>
        <w:adjustRightInd w:val="0"/>
        <w:spacing w:after="0" w:line="240" w:lineRule="auto"/>
        <w:jc w:val="both"/>
        <w:rPr>
          <w:rFonts w:ascii="Times New Roman" w:eastAsia="Times New Roman" w:hAnsi="Times New Roman" w:cs="Arial"/>
          <w:sz w:val="24"/>
          <w:szCs w:val="24"/>
          <w:lang w:eastAsia="tr-TR"/>
        </w:rPr>
      </w:pPr>
    </w:p>
    <w:p w:rsidR="009C7152" w:rsidRDefault="009C7152" w:rsidP="00B03C5C">
      <w:pPr>
        <w:widowControl w:val="0"/>
        <w:autoSpaceDE w:val="0"/>
        <w:autoSpaceDN w:val="0"/>
        <w:adjustRightInd w:val="0"/>
        <w:spacing w:after="0" w:line="240" w:lineRule="auto"/>
        <w:jc w:val="both"/>
        <w:rPr>
          <w:rFonts w:ascii="Times New Roman" w:eastAsia="Times New Roman" w:hAnsi="Times New Roman" w:cs="Arial"/>
          <w:sz w:val="24"/>
          <w:szCs w:val="24"/>
          <w:lang w:eastAsia="tr-TR"/>
        </w:rPr>
      </w:pPr>
    </w:p>
    <w:p w:rsidR="009C7152" w:rsidRDefault="009C7152" w:rsidP="00B03C5C">
      <w:pPr>
        <w:widowControl w:val="0"/>
        <w:autoSpaceDE w:val="0"/>
        <w:autoSpaceDN w:val="0"/>
        <w:adjustRightInd w:val="0"/>
        <w:spacing w:after="0" w:line="240" w:lineRule="auto"/>
        <w:jc w:val="both"/>
        <w:rPr>
          <w:rFonts w:ascii="Times New Roman" w:eastAsia="Times New Roman" w:hAnsi="Times New Roman" w:cs="Arial"/>
          <w:sz w:val="24"/>
          <w:szCs w:val="24"/>
          <w:lang w:eastAsia="tr-TR"/>
        </w:rPr>
      </w:pPr>
    </w:p>
    <w:p w:rsidR="009C7152" w:rsidRDefault="009C7152" w:rsidP="00B03C5C">
      <w:pPr>
        <w:widowControl w:val="0"/>
        <w:autoSpaceDE w:val="0"/>
        <w:autoSpaceDN w:val="0"/>
        <w:adjustRightInd w:val="0"/>
        <w:spacing w:after="0" w:line="240" w:lineRule="auto"/>
        <w:jc w:val="both"/>
        <w:rPr>
          <w:rFonts w:ascii="Times New Roman" w:eastAsia="Times New Roman" w:hAnsi="Times New Roman" w:cs="Arial"/>
          <w:sz w:val="24"/>
          <w:szCs w:val="24"/>
          <w:lang w:eastAsia="tr-TR"/>
        </w:rPr>
      </w:pPr>
    </w:p>
    <w:p w:rsidR="009C7152" w:rsidRPr="0036402D" w:rsidRDefault="009C7152" w:rsidP="00B03C5C">
      <w:pPr>
        <w:widowControl w:val="0"/>
        <w:autoSpaceDE w:val="0"/>
        <w:autoSpaceDN w:val="0"/>
        <w:adjustRightInd w:val="0"/>
        <w:spacing w:after="0" w:line="240" w:lineRule="auto"/>
        <w:jc w:val="both"/>
        <w:rPr>
          <w:rFonts w:ascii="Times New Roman" w:eastAsia="Times New Roman" w:hAnsi="Times New Roman" w:cs="Arial"/>
          <w:sz w:val="24"/>
          <w:szCs w:val="24"/>
          <w:lang w:eastAsia="tr-TR"/>
        </w:rPr>
      </w:pPr>
    </w:p>
    <w:tbl>
      <w:tblPr>
        <w:tblpPr w:leftFromText="141" w:rightFromText="141" w:vertAnchor="text" w:horzAnchor="margin" w:tblpY="895"/>
        <w:tblW w:w="8931" w:type="dxa"/>
        <w:tblLook w:val="00A0" w:firstRow="1" w:lastRow="0" w:firstColumn="1" w:lastColumn="0" w:noHBand="0" w:noVBand="0"/>
      </w:tblPr>
      <w:tblGrid>
        <w:gridCol w:w="2093"/>
        <w:gridCol w:w="236"/>
        <w:gridCol w:w="6602"/>
      </w:tblGrid>
      <w:tr w:rsidR="00D96865" w:rsidRPr="0036402D" w:rsidTr="00D96865">
        <w:trPr>
          <w:trHeight w:hRule="exact" w:val="366"/>
        </w:trPr>
        <w:tc>
          <w:tcPr>
            <w:tcW w:w="2093" w:type="dxa"/>
          </w:tcPr>
          <w:p w:rsidR="00D96865" w:rsidRPr="0036402D" w:rsidRDefault="00D96865" w:rsidP="00D96865">
            <w:pPr>
              <w:widowControl w:val="0"/>
              <w:autoSpaceDE w:val="0"/>
              <w:autoSpaceDN w:val="0"/>
              <w:adjustRightInd w:val="0"/>
              <w:spacing w:after="120" w:line="240" w:lineRule="auto"/>
              <w:ind w:left="57"/>
              <w:jc w:val="both"/>
              <w:rPr>
                <w:rFonts w:ascii="Times New Roman" w:eastAsia="Times New Roman" w:hAnsi="Times New Roman" w:cs="Arial"/>
                <w:sz w:val="24"/>
                <w:szCs w:val="24"/>
                <w:lang w:eastAsia="tr-TR"/>
              </w:rPr>
            </w:pPr>
            <w:r w:rsidRPr="0036402D">
              <w:rPr>
                <w:rFonts w:ascii="Times New Roman" w:eastAsia="Times New Roman" w:hAnsi="Times New Roman" w:cs="Arial"/>
                <w:sz w:val="24"/>
                <w:szCs w:val="24"/>
                <w:lang w:eastAsia="tr-TR"/>
              </w:rPr>
              <w:t>Anahtar</w:t>
            </w:r>
            <w:r w:rsidRPr="0036402D">
              <w:rPr>
                <w:rFonts w:ascii="Times New Roman" w:eastAsia="Times New Roman" w:hAnsi="Times New Roman" w:cs="Arial"/>
                <w:spacing w:val="-9"/>
                <w:sz w:val="24"/>
                <w:szCs w:val="24"/>
                <w:lang w:eastAsia="tr-TR"/>
              </w:rPr>
              <w:t xml:space="preserve"> </w:t>
            </w:r>
            <w:r w:rsidRPr="0036402D">
              <w:rPr>
                <w:rFonts w:ascii="Times New Roman" w:eastAsia="Times New Roman" w:hAnsi="Times New Roman" w:cs="Arial"/>
                <w:sz w:val="24"/>
                <w:szCs w:val="24"/>
                <w:lang w:eastAsia="tr-TR"/>
              </w:rPr>
              <w:t xml:space="preserve">Kelimeler </w:t>
            </w:r>
            <w:r w:rsidRPr="0036402D">
              <w:rPr>
                <w:rFonts w:ascii="Times New Roman" w:eastAsia="Times New Roman" w:hAnsi="Times New Roman" w:cs="Arial"/>
                <w:spacing w:val="55"/>
                <w:sz w:val="24"/>
                <w:szCs w:val="24"/>
                <w:lang w:eastAsia="tr-TR"/>
              </w:rPr>
              <w:t xml:space="preserve">  </w:t>
            </w:r>
          </w:p>
        </w:tc>
        <w:tc>
          <w:tcPr>
            <w:tcW w:w="236" w:type="dxa"/>
          </w:tcPr>
          <w:p w:rsidR="00D96865" w:rsidRPr="0036402D" w:rsidRDefault="00D96865" w:rsidP="00D96865">
            <w:pPr>
              <w:widowControl w:val="0"/>
              <w:autoSpaceDE w:val="0"/>
              <w:autoSpaceDN w:val="0"/>
              <w:adjustRightInd w:val="0"/>
              <w:spacing w:after="120" w:line="240" w:lineRule="auto"/>
              <w:ind w:left="-74"/>
              <w:rPr>
                <w:rFonts w:ascii="Times New Roman" w:eastAsia="Times New Roman" w:hAnsi="Times New Roman" w:cs="Arial"/>
                <w:sz w:val="24"/>
                <w:szCs w:val="24"/>
                <w:lang w:eastAsia="tr-TR"/>
              </w:rPr>
            </w:pPr>
            <w:r w:rsidRPr="0036402D">
              <w:rPr>
                <w:rFonts w:ascii="Times New Roman" w:eastAsia="Times New Roman" w:hAnsi="Times New Roman" w:cs="Arial"/>
                <w:sz w:val="24"/>
                <w:szCs w:val="24"/>
                <w:lang w:eastAsia="tr-TR"/>
              </w:rPr>
              <w:t>:</w:t>
            </w:r>
          </w:p>
        </w:tc>
        <w:tc>
          <w:tcPr>
            <w:tcW w:w="6602" w:type="dxa"/>
          </w:tcPr>
          <w:p w:rsidR="00D96865" w:rsidRPr="004B60FC" w:rsidRDefault="00D96865" w:rsidP="00D96865">
            <w:pPr>
              <w:pStyle w:val="Default"/>
              <w:jc w:val="both"/>
              <w:rPr>
                <w:rFonts w:ascii="Times New Roman" w:hAnsi="Times New Roman" w:cs="Times New Roman"/>
              </w:rPr>
            </w:pPr>
            <w:r w:rsidRPr="004B60FC">
              <w:rPr>
                <w:rFonts w:ascii="Times New Roman" w:hAnsi="Times New Roman" w:cs="Times New Roman"/>
              </w:rPr>
              <w:t xml:space="preserve">Unity, C#, Adobe Photoshop, Oyun Geliştirmek </w:t>
            </w:r>
          </w:p>
          <w:p w:rsidR="00D96865" w:rsidRPr="004B60FC" w:rsidRDefault="00D96865" w:rsidP="00D96865">
            <w:pPr>
              <w:spacing w:after="0" w:line="240" w:lineRule="auto"/>
              <w:ind w:left="-113"/>
              <w:jc w:val="both"/>
              <w:rPr>
                <w:rFonts w:ascii="Times New Roman" w:eastAsia="Times New Roman" w:hAnsi="Times New Roman" w:cs="Times New Roman"/>
                <w:sz w:val="24"/>
                <w:szCs w:val="24"/>
                <w:lang w:eastAsia="tr-TR"/>
              </w:rPr>
            </w:pPr>
          </w:p>
        </w:tc>
      </w:tr>
      <w:tr w:rsidR="00D96865" w:rsidRPr="0036402D" w:rsidTr="00D96865">
        <w:trPr>
          <w:trHeight w:hRule="exact" w:val="366"/>
        </w:trPr>
        <w:tc>
          <w:tcPr>
            <w:tcW w:w="2093" w:type="dxa"/>
          </w:tcPr>
          <w:p w:rsidR="00D96865" w:rsidRPr="0036402D" w:rsidRDefault="00D96865" w:rsidP="00D96865">
            <w:pPr>
              <w:widowControl w:val="0"/>
              <w:autoSpaceDE w:val="0"/>
              <w:autoSpaceDN w:val="0"/>
              <w:adjustRightInd w:val="0"/>
              <w:spacing w:after="120" w:line="240" w:lineRule="auto"/>
              <w:ind w:left="57"/>
              <w:jc w:val="both"/>
              <w:rPr>
                <w:rFonts w:ascii="Times New Roman" w:eastAsia="Times New Roman" w:hAnsi="Times New Roman" w:cs="Arial"/>
                <w:sz w:val="24"/>
                <w:szCs w:val="24"/>
                <w:lang w:eastAsia="tr-TR"/>
              </w:rPr>
            </w:pPr>
            <w:r>
              <w:rPr>
                <w:rFonts w:ascii="Times New Roman" w:eastAsia="Times New Roman" w:hAnsi="Times New Roman" w:cs="Arial"/>
                <w:sz w:val="24"/>
                <w:szCs w:val="24"/>
                <w:lang w:eastAsia="tr-TR"/>
              </w:rPr>
              <w:t>Sayfa Adedi</w:t>
            </w:r>
          </w:p>
        </w:tc>
        <w:tc>
          <w:tcPr>
            <w:tcW w:w="236" w:type="dxa"/>
          </w:tcPr>
          <w:p w:rsidR="00D96865" w:rsidRPr="0036402D" w:rsidRDefault="00D96865" w:rsidP="00D96865">
            <w:pPr>
              <w:widowControl w:val="0"/>
              <w:autoSpaceDE w:val="0"/>
              <w:autoSpaceDN w:val="0"/>
              <w:adjustRightInd w:val="0"/>
              <w:spacing w:after="120" w:line="240" w:lineRule="auto"/>
              <w:ind w:left="-74"/>
              <w:rPr>
                <w:rFonts w:ascii="Times New Roman" w:eastAsia="Times New Roman" w:hAnsi="Times New Roman" w:cs="Arial"/>
                <w:sz w:val="24"/>
                <w:szCs w:val="24"/>
                <w:lang w:eastAsia="tr-TR"/>
              </w:rPr>
            </w:pPr>
            <w:r>
              <w:rPr>
                <w:rFonts w:ascii="Times New Roman" w:eastAsia="Times New Roman" w:hAnsi="Times New Roman" w:cs="Arial"/>
                <w:sz w:val="24"/>
                <w:szCs w:val="24"/>
                <w:lang w:eastAsia="tr-TR"/>
              </w:rPr>
              <w:t xml:space="preserve">: </w:t>
            </w:r>
          </w:p>
        </w:tc>
        <w:tc>
          <w:tcPr>
            <w:tcW w:w="6602" w:type="dxa"/>
          </w:tcPr>
          <w:p w:rsidR="00D96865" w:rsidRPr="004B60FC" w:rsidRDefault="00D96865" w:rsidP="00D96865">
            <w:pPr>
              <w:pStyle w:val="Default"/>
              <w:jc w:val="both"/>
              <w:rPr>
                <w:rFonts w:ascii="Times New Roman" w:hAnsi="Times New Roman" w:cs="Times New Roman"/>
              </w:rPr>
            </w:pPr>
            <w:r>
              <w:rPr>
                <w:rFonts w:ascii="Times New Roman" w:hAnsi="Times New Roman" w:cs="Times New Roman"/>
              </w:rPr>
              <w:t>25</w:t>
            </w:r>
          </w:p>
        </w:tc>
      </w:tr>
      <w:tr w:rsidR="00D96865" w:rsidRPr="0036402D" w:rsidTr="00D96865">
        <w:trPr>
          <w:trHeight w:hRule="exact" w:val="366"/>
        </w:trPr>
        <w:tc>
          <w:tcPr>
            <w:tcW w:w="2093" w:type="dxa"/>
          </w:tcPr>
          <w:p w:rsidR="00D96865" w:rsidRPr="0036402D" w:rsidRDefault="00D96865" w:rsidP="00D96865">
            <w:pPr>
              <w:widowControl w:val="0"/>
              <w:autoSpaceDE w:val="0"/>
              <w:autoSpaceDN w:val="0"/>
              <w:adjustRightInd w:val="0"/>
              <w:spacing w:after="120" w:line="240" w:lineRule="auto"/>
              <w:ind w:left="57"/>
              <w:rPr>
                <w:rFonts w:ascii="Times New Roman" w:eastAsia="Times New Roman" w:hAnsi="Times New Roman" w:cs="Arial"/>
                <w:sz w:val="24"/>
                <w:szCs w:val="24"/>
                <w:lang w:eastAsia="tr-TR"/>
              </w:rPr>
            </w:pPr>
            <w:r>
              <w:rPr>
                <w:rFonts w:ascii="Times New Roman" w:eastAsia="Times New Roman" w:hAnsi="Times New Roman" w:cs="Arial"/>
                <w:sz w:val="24"/>
                <w:szCs w:val="24"/>
                <w:lang w:eastAsia="tr-TR"/>
              </w:rPr>
              <w:t>Danışman</w:t>
            </w:r>
          </w:p>
        </w:tc>
        <w:tc>
          <w:tcPr>
            <w:tcW w:w="236" w:type="dxa"/>
          </w:tcPr>
          <w:p w:rsidR="00D96865" w:rsidRPr="0036402D" w:rsidRDefault="00D96865" w:rsidP="00D96865">
            <w:pPr>
              <w:widowControl w:val="0"/>
              <w:autoSpaceDE w:val="0"/>
              <w:autoSpaceDN w:val="0"/>
              <w:adjustRightInd w:val="0"/>
              <w:spacing w:after="120" w:line="240" w:lineRule="auto"/>
              <w:ind w:left="-74"/>
              <w:rPr>
                <w:rFonts w:ascii="Times New Roman" w:eastAsia="Times New Roman" w:hAnsi="Times New Roman" w:cs="Arial"/>
                <w:sz w:val="24"/>
                <w:szCs w:val="24"/>
                <w:lang w:eastAsia="tr-TR"/>
              </w:rPr>
            </w:pPr>
            <w:r w:rsidRPr="0036402D">
              <w:rPr>
                <w:rFonts w:ascii="Times New Roman" w:eastAsia="Times New Roman" w:hAnsi="Times New Roman" w:cs="Arial"/>
                <w:sz w:val="24"/>
                <w:szCs w:val="24"/>
                <w:lang w:eastAsia="tr-TR"/>
              </w:rPr>
              <w:t>:</w:t>
            </w:r>
          </w:p>
        </w:tc>
        <w:tc>
          <w:tcPr>
            <w:tcW w:w="6602" w:type="dxa"/>
          </w:tcPr>
          <w:p w:rsidR="00D96865" w:rsidRPr="004B60FC" w:rsidRDefault="00D96865" w:rsidP="00D96865">
            <w:pPr>
              <w:rPr>
                <w:rFonts w:ascii="Times New Roman" w:eastAsia="Times New Roman" w:hAnsi="Times New Roman" w:cs="Times New Roman"/>
                <w:sz w:val="24"/>
                <w:szCs w:val="24"/>
                <w:lang w:eastAsia="tr-TR"/>
              </w:rPr>
            </w:pPr>
            <w:r w:rsidRPr="004B60FC">
              <w:rPr>
                <w:rFonts w:ascii="Times New Roman" w:eastAsia="Times New Roman" w:hAnsi="Times New Roman" w:cs="Times New Roman"/>
                <w:sz w:val="24"/>
                <w:szCs w:val="24"/>
                <w:lang w:eastAsia="tr-TR"/>
              </w:rPr>
              <w:t>Prof. Dr. İBRAHİM TANER OKUMUŞ</w:t>
            </w:r>
          </w:p>
          <w:p w:rsidR="00D96865" w:rsidRPr="004B60FC" w:rsidRDefault="00D96865" w:rsidP="00D96865">
            <w:pPr>
              <w:widowControl w:val="0"/>
              <w:autoSpaceDE w:val="0"/>
              <w:autoSpaceDN w:val="0"/>
              <w:adjustRightInd w:val="0"/>
              <w:spacing w:after="0" w:line="240" w:lineRule="auto"/>
              <w:ind w:left="-113"/>
              <w:jc w:val="both"/>
              <w:rPr>
                <w:rFonts w:ascii="Times New Roman" w:eastAsia="Times New Roman" w:hAnsi="Times New Roman" w:cs="Times New Roman"/>
                <w:sz w:val="24"/>
                <w:szCs w:val="24"/>
                <w:lang w:eastAsia="tr-TR"/>
              </w:rPr>
            </w:pPr>
          </w:p>
        </w:tc>
      </w:tr>
      <w:tr w:rsidR="00D96865" w:rsidRPr="004B60FC" w:rsidTr="00D96865">
        <w:trPr>
          <w:gridAfter w:val="1"/>
          <w:wAfter w:w="6602" w:type="dxa"/>
          <w:trHeight w:hRule="exact" w:val="340"/>
        </w:trPr>
        <w:tc>
          <w:tcPr>
            <w:tcW w:w="2093" w:type="dxa"/>
          </w:tcPr>
          <w:p w:rsidR="00D96865" w:rsidRPr="0036402D" w:rsidRDefault="00D96865" w:rsidP="00D96865">
            <w:pPr>
              <w:widowControl w:val="0"/>
              <w:autoSpaceDE w:val="0"/>
              <w:autoSpaceDN w:val="0"/>
              <w:adjustRightInd w:val="0"/>
              <w:spacing w:after="120" w:line="240" w:lineRule="auto"/>
              <w:ind w:left="57"/>
              <w:jc w:val="both"/>
              <w:rPr>
                <w:rFonts w:ascii="Times New Roman" w:eastAsia="Times New Roman" w:hAnsi="Times New Roman" w:cs="Arial"/>
                <w:sz w:val="24"/>
                <w:szCs w:val="24"/>
                <w:lang w:eastAsia="tr-TR"/>
              </w:rPr>
            </w:pPr>
          </w:p>
        </w:tc>
        <w:tc>
          <w:tcPr>
            <w:tcW w:w="236" w:type="dxa"/>
          </w:tcPr>
          <w:p w:rsidR="00D96865" w:rsidRPr="0036402D" w:rsidRDefault="00D96865" w:rsidP="00D96865">
            <w:pPr>
              <w:widowControl w:val="0"/>
              <w:autoSpaceDE w:val="0"/>
              <w:autoSpaceDN w:val="0"/>
              <w:adjustRightInd w:val="0"/>
              <w:spacing w:after="120" w:line="240" w:lineRule="auto"/>
              <w:ind w:left="-74"/>
              <w:rPr>
                <w:rFonts w:ascii="Times New Roman" w:eastAsia="Times New Roman" w:hAnsi="Times New Roman" w:cs="Arial"/>
                <w:sz w:val="24"/>
                <w:szCs w:val="24"/>
                <w:lang w:eastAsia="tr-TR"/>
              </w:rPr>
            </w:pPr>
          </w:p>
        </w:tc>
      </w:tr>
      <w:tr w:rsidR="00D96865" w:rsidRPr="0036402D" w:rsidTr="00D96865">
        <w:trPr>
          <w:trHeight w:hRule="exact" w:val="280"/>
        </w:trPr>
        <w:tc>
          <w:tcPr>
            <w:tcW w:w="2093" w:type="dxa"/>
          </w:tcPr>
          <w:p w:rsidR="00D96865" w:rsidRPr="0036402D" w:rsidRDefault="00D96865" w:rsidP="00D96865">
            <w:pPr>
              <w:widowControl w:val="0"/>
              <w:autoSpaceDE w:val="0"/>
              <w:autoSpaceDN w:val="0"/>
              <w:adjustRightInd w:val="0"/>
              <w:spacing w:after="120" w:line="240" w:lineRule="auto"/>
              <w:rPr>
                <w:rFonts w:ascii="Times New Roman" w:eastAsia="Times New Roman" w:hAnsi="Times New Roman" w:cs="Arial"/>
                <w:sz w:val="24"/>
                <w:szCs w:val="24"/>
                <w:lang w:eastAsia="tr-TR"/>
              </w:rPr>
            </w:pPr>
          </w:p>
        </w:tc>
        <w:tc>
          <w:tcPr>
            <w:tcW w:w="236" w:type="dxa"/>
          </w:tcPr>
          <w:p w:rsidR="00D96865" w:rsidRPr="0036402D" w:rsidRDefault="00D96865" w:rsidP="00D96865">
            <w:pPr>
              <w:widowControl w:val="0"/>
              <w:autoSpaceDE w:val="0"/>
              <w:autoSpaceDN w:val="0"/>
              <w:adjustRightInd w:val="0"/>
              <w:spacing w:after="120" w:line="240" w:lineRule="auto"/>
              <w:ind w:left="-74"/>
              <w:rPr>
                <w:rFonts w:ascii="Times New Roman" w:eastAsia="Times New Roman" w:hAnsi="Times New Roman" w:cs="Arial"/>
                <w:sz w:val="24"/>
                <w:szCs w:val="24"/>
                <w:lang w:eastAsia="tr-TR"/>
              </w:rPr>
            </w:pPr>
          </w:p>
        </w:tc>
        <w:tc>
          <w:tcPr>
            <w:tcW w:w="6602" w:type="dxa"/>
          </w:tcPr>
          <w:p w:rsidR="00D96865" w:rsidRPr="004B60FC" w:rsidRDefault="00D96865" w:rsidP="00D96865">
            <w:pPr>
              <w:widowControl w:val="0"/>
              <w:autoSpaceDE w:val="0"/>
              <w:autoSpaceDN w:val="0"/>
              <w:adjustRightInd w:val="0"/>
              <w:spacing w:after="0" w:line="240" w:lineRule="auto"/>
              <w:ind w:left="-113"/>
              <w:jc w:val="both"/>
              <w:rPr>
                <w:rFonts w:ascii="Times New Roman" w:eastAsia="Times New Roman" w:hAnsi="Times New Roman" w:cs="Times New Roman"/>
                <w:sz w:val="24"/>
                <w:szCs w:val="24"/>
                <w:lang w:eastAsia="tr-TR"/>
              </w:rPr>
            </w:pPr>
          </w:p>
        </w:tc>
      </w:tr>
    </w:tbl>
    <w:p w:rsidR="0036402D" w:rsidRPr="0036402D" w:rsidRDefault="0036402D" w:rsidP="00D96865">
      <w:pPr>
        <w:widowControl w:val="0"/>
        <w:autoSpaceDE w:val="0"/>
        <w:autoSpaceDN w:val="0"/>
        <w:adjustRightInd w:val="0"/>
        <w:spacing w:after="0" w:line="240" w:lineRule="auto"/>
        <w:jc w:val="both"/>
        <w:rPr>
          <w:rFonts w:ascii="Times New Roman" w:eastAsia="Times New Roman" w:hAnsi="Times New Roman" w:cs="Arial"/>
          <w:sz w:val="24"/>
          <w:szCs w:val="24"/>
          <w:lang w:eastAsia="tr-TR"/>
        </w:rPr>
      </w:pPr>
    </w:p>
    <w:p w:rsidR="00D96865" w:rsidRPr="00D96865" w:rsidRDefault="00243650" w:rsidP="00D96865">
      <w:pPr>
        <w:pStyle w:val="Balk1"/>
        <w:jc w:val="center"/>
        <w:rPr>
          <w:rFonts w:ascii="Times New Roman" w:hAnsi="Times New Roman" w:cs="Times New Roman"/>
          <w:color w:val="auto"/>
        </w:rPr>
      </w:pPr>
      <w:bookmarkStart w:id="1" w:name="_Toc106454482"/>
      <w:r w:rsidRPr="00D96865">
        <w:rPr>
          <w:rFonts w:ascii="Times New Roman" w:hAnsi="Times New Roman" w:cs="Times New Roman"/>
          <w:color w:val="auto"/>
        </w:rPr>
        <w:t>TEŞEKKÜR</w:t>
      </w:r>
      <w:bookmarkEnd w:id="1"/>
    </w:p>
    <w:p w:rsidR="002E55CF" w:rsidRPr="009E4A06" w:rsidRDefault="009E4A06" w:rsidP="009E4A06">
      <w:pPr>
        <w:jc w:val="both"/>
        <w:rPr>
          <w:rFonts w:ascii="Times New Roman" w:hAnsi="Times New Roman" w:cs="Times New Roman"/>
          <w:sz w:val="24"/>
          <w:szCs w:val="24"/>
        </w:rPr>
      </w:pPr>
      <w:r w:rsidRPr="009E4A06">
        <w:rPr>
          <w:rFonts w:ascii="Times New Roman" w:hAnsi="Times New Roman" w:cs="Times New Roman"/>
          <w:sz w:val="24"/>
          <w:szCs w:val="24"/>
        </w:rPr>
        <w:t>Bitirme projesi kapsamında popüler bir oyun gelişt</w:t>
      </w:r>
      <w:r w:rsidR="00D67BCF">
        <w:rPr>
          <w:rFonts w:ascii="Times New Roman" w:hAnsi="Times New Roman" w:cs="Times New Roman"/>
          <w:sz w:val="24"/>
          <w:szCs w:val="24"/>
        </w:rPr>
        <w:t>irme platformu Unity üzerinden 2</w:t>
      </w:r>
      <w:r w:rsidRPr="009E4A06">
        <w:rPr>
          <w:rFonts w:ascii="Times New Roman" w:hAnsi="Times New Roman" w:cs="Times New Roman"/>
          <w:sz w:val="24"/>
          <w:szCs w:val="24"/>
        </w:rPr>
        <w:t>D bir mobil oyun geliştirmeme olanak sağlayan ve proje konusunda bana yardımcı olan bitirme çalışması danışmanım sayın Prof.Dr. İBRAHİM TANER OKUMUŞ Hocamız başta olmak üzere her daim yardımcı olan arkadaşlarıma teşekkürü bir borç bilir hayatlarında başarılı olmalarını dilerim.</w:t>
      </w:r>
    </w:p>
    <w:p w:rsidR="002E55CF" w:rsidRPr="000B3B9D" w:rsidRDefault="002E55CF" w:rsidP="002E55CF">
      <w:pPr>
        <w:autoSpaceDE w:val="0"/>
        <w:autoSpaceDN w:val="0"/>
        <w:adjustRightInd w:val="0"/>
        <w:spacing w:after="0"/>
        <w:rPr>
          <w:rFonts w:ascii="Times New Roman" w:hAnsi="Times New Roman" w:cs="Times New Roman"/>
          <w:color w:val="000000"/>
          <w:sz w:val="24"/>
          <w:szCs w:val="24"/>
        </w:rPr>
      </w:pPr>
    </w:p>
    <w:p w:rsidR="002E55CF" w:rsidRDefault="002E55CF" w:rsidP="00EE4C15">
      <w:pPr>
        <w:widowControl w:val="0"/>
        <w:autoSpaceDE w:val="0"/>
        <w:autoSpaceDN w:val="0"/>
        <w:adjustRightInd w:val="0"/>
        <w:spacing w:after="0"/>
        <w:jc w:val="both"/>
        <w:rPr>
          <w:rFonts w:ascii="Times New Roman" w:hAnsi="Times New Roman" w:cs="Times New Roman"/>
          <w:sz w:val="24"/>
          <w:szCs w:val="24"/>
        </w:rPr>
      </w:pPr>
    </w:p>
    <w:p w:rsidR="002E55CF" w:rsidRDefault="002E55CF" w:rsidP="00EE4C15">
      <w:pPr>
        <w:widowControl w:val="0"/>
        <w:autoSpaceDE w:val="0"/>
        <w:autoSpaceDN w:val="0"/>
        <w:adjustRightInd w:val="0"/>
        <w:spacing w:after="0"/>
        <w:jc w:val="both"/>
        <w:rPr>
          <w:rFonts w:ascii="Times New Roman" w:hAnsi="Times New Roman" w:cs="Times New Roman"/>
          <w:sz w:val="24"/>
          <w:szCs w:val="24"/>
        </w:rPr>
      </w:pPr>
    </w:p>
    <w:p w:rsidR="00243650" w:rsidRPr="000B3B9D" w:rsidRDefault="00243650" w:rsidP="00243650">
      <w:pPr>
        <w:autoSpaceDE w:val="0"/>
        <w:autoSpaceDN w:val="0"/>
        <w:adjustRightInd w:val="0"/>
        <w:spacing w:after="0"/>
        <w:jc w:val="both"/>
        <w:rPr>
          <w:rFonts w:ascii="Times New Roman" w:hAnsi="Times New Roman" w:cs="Times New Roman"/>
          <w:color w:val="000000"/>
          <w:sz w:val="24"/>
          <w:szCs w:val="24"/>
        </w:rPr>
      </w:pPr>
    </w:p>
    <w:p w:rsidR="00243650" w:rsidRDefault="00243650" w:rsidP="00243650">
      <w:pPr>
        <w:autoSpaceDE w:val="0"/>
        <w:autoSpaceDN w:val="0"/>
        <w:adjustRightInd w:val="0"/>
        <w:spacing w:after="0"/>
        <w:jc w:val="both"/>
        <w:rPr>
          <w:rFonts w:ascii="Times New Roman" w:hAnsi="Times New Roman" w:cs="Times New Roman"/>
          <w:color w:val="000000"/>
          <w:sz w:val="24"/>
          <w:szCs w:val="24"/>
        </w:rPr>
      </w:pPr>
    </w:p>
    <w:p w:rsidR="007F7671" w:rsidRDefault="007F7671" w:rsidP="00243650">
      <w:pPr>
        <w:autoSpaceDE w:val="0"/>
        <w:autoSpaceDN w:val="0"/>
        <w:adjustRightInd w:val="0"/>
        <w:spacing w:after="0"/>
        <w:jc w:val="both"/>
        <w:rPr>
          <w:rFonts w:ascii="Times New Roman" w:hAnsi="Times New Roman" w:cs="Times New Roman"/>
          <w:color w:val="000000"/>
          <w:sz w:val="24"/>
          <w:szCs w:val="24"/>
        </w:rPr>
      </w:pPr>
    </w:p>
    <w:p w:rsidR="007F7671" w:rsidRDefault="007F7671" w:rsidP="00243650">
      <w:pPr>
        <w:autoSpaceDE w:val="0"/>
        <w:autoSpaceDN w:val="0"/>
        <w:adjustRightInd w:val="0"/>
        <w:spacing w:after="0"/>
        <w:jc w:val="both"/>
        <w:rPr>
          <w:rFonts w:ascii="Times New Roman" w:hAnsi="Times New Roman" w:cs="Times New Roman"/>
          <w:color w:val="000000"/>
          <w:sz w:val="24"/>
          <w:szCs w:val="24"/>
        </w:rPr>
      </w:pPr>
    </w:p>
    <w:p w:rsidR="007F7671" w:rsidRDefault="007F7671" w:rsidP="00243650">
      <w:pPr>
        <w:autoSpaceDE w:val="0"/>
        <w:autoSpaceDN w:val="0"/>
        <w:adjustRightInd w:val="0"/>
        <w:spacing w:after="0"/>
        <w:jc w:val="both"/>
        <w:rPr>
          <w:rFonts w:ascii="Times New Roman" w:hAnsi="Times New Roman" w:cs="Times New Roman"/>
          <w:color w:val="000000"/>
          <w:sz w:val="24"/>
          <w:szCs w:val="24"/>
        </w:rPr>
      </w:pPr>
    </w:p>
    <w:p w:rsidR="007F7671" w:rsidRDefault="007F7671" w:rsidP="00243650">
      <w:pPr>
        <w:autoSpaceDE w:val="0"/>
        <w:autoSpaceDN w:val="0"/>
        <w:adjustRightInd w:val="0"/>
        <w:spacing w:after="0"/>
        <w:jc w:val="both"/>
        <w:rPr>
          <w:rFonts w:ascii="Times New Roman" w:hAnsi="Times New Roman" w:cs="Times New Roman"/>
          <w:color w:val="000000"/>
          <w:sz w:val="24"/>
          <w:szCs w:val="24"/>
        </w:rPr>
      </w:pPr>
    </w:p>
    <w:p w:rsidR="007F7671" w:rsidRDefault="007F7671" w:rsidP="00243650">
      <w:pPr>
        <w:autoSpaceDE w:val="0"/>
        <w:autoSpaceDN w:val="0"/>
        <w:adjustRightInd w:val="0"/>
        <w:spacing w:after="0"/>
        <w:jc w:val="both"/>
        <w:rPr>
          <w:rFonts w:ascii="Times New Roman" w:hAnsi="Times New Roman" w:cs="Times New Roman"/>
          <w:color w:val="000000"/>
          <w:sz w:val="24"/>
          <w:szCs w:val="24"/>
        </w:rPr>
      </w:pPr>
    </w:p>
    <w:p w:rsidR="007F7671" w:rsidRDefault="007F7671" w:rsidP="00243650">
      <w:pPr>
        <w:autoSpaceDE w:val="0"/>
        <w:autoSpaceDN w:val="0"/>
        <w:adjustRightInd w:val="0"/>
        <w:spacing w:after="0"/>
        <w:jc w:val="both"/>
        <w:rPr>
          <w:rFonts w:ascii="Times New Roman" w:hAnsi="Times New Roman" w:cs="Times New Roman"/>
          <w:color w:val="000000"/>
          <w:sz w:val="24"/>
          <w:szCs w:val="24"/>
        </w:rPr>
      </w:pPr>
    </w:p>
    <w:p w:rsidR="007F7671" w:rsidRDefault="007F7671" w:rsidP="00243650">
      <w:pPr>
        <w:autoSpaceDE w:val="0"/>
        <w:autoSpaceDN w:val="0"/>
        <w:adjustRightInd w:val="0"/>
        <w:spacing w:after="0"/>
        <w:jc w:val="both"/>
        <w:rPr>
          <w:rFonts w:ascii="Times New Roman" w:hAnsi="Times New Roman" w:cs="Times New Roman"/>
          <w:color w:val="000000"/>
          <w:sz w:val="24"/>
          <w:szCs w:val="24"/>
        </w:rPr>
      </w:pPr>
    </w:p>
    <w:p w:rsidR="007F7671" w:rsidRDefault="007F7671" w:rsidP="00243650">
      <w:pPr>
        <w:autoSpaceDE w:val="0"/>
        <w:autoSpaceDN w:val="0"/>
        <w:adjustRightInd w:val="0"/>
        <w:spacing w:after="0"/>
        <w:jc w:val="both"/>
        <w:rPr>
          <w:rFonts w:ascii="Times New Roman" w:hAnsi="Times New Roman" w:cs="Times New Roman"/>
          <w:color w:val="000000"/>
          <w:sz w:val="24"/>
          <w:szCs w:val="24"/>
        </w:rPr>
      </w:pPr>
    </w:p>
    <w:p w:rsidR="007F7671" w:rsidRDefault="007F7671" w:rsidP="00243650">
      <w:pPr>
        <w:autoSpaceDE w:val="0"/>
        <w:autoSpaceDN w:val="0"/>
        <w:adjustRightInd w:val="0"/>
        <w:spacing w:after="0"/>
        <w:jc w:val="both"/>
        <w:rPr>
          <w:rFonts w:ascii="Times New Roman" w:hAnsi="Times New Roman" w:cs="Times New Roman"/>
          <w:color w:val="000000"/>
          <w:sz w:val="24"/>
          <w:szCs w:val="24"/>
        </w:rPr>
      </w:pPr>
    </w:p>
    <w:p w:rsidR="007F7671" w:rsidRDefault="007F7671" w:rsidP="00243650">
      <w:pPr>
        <w:autoSpaceDE w:val="0"/>
        <w:autoSpaceDN w:val="0"/>
        <w:adjustRightInd w:val="0"/>
        <w:spacing w:after="0"/>
        <w:jc w:val="both"/>
        <w:rPr>
          <w:rFonts w:ascii="Times New Roman" w:hAnsi="Times New Roman" w:cs="Times New Roman"/>
          <w:color w:val="000000"/>
          <w:sz w:val="24"/>
          <w:szCs w:val="24"/>
        </w:rPr>
      </w:pPr>
    </w:p>
    <w:p w:rsidR="007F7671" w:rsidRDefault="007F7671" w:rsidP="00243650">
      <w:pPr>
        <w:autoSpaceDE w:val="0"/>
        <w:autoSpaceDN w:val="0"/>
        <w:adjustRightInd w:val="0"/>
        <w:spacing w:after="0"/>
        <w:jc w:val="both"/>
        <w:rPr>
          <w:rFonts w:ascii="Times New Roman" w:hAnsi="Times New Roman" w:cs="Times New Roman"/>
          <w:color w:val="000000"/>
          <w:sz w:val="24"/>
          <w:szCs w:val="24"/>
        </w:rPr>
      </w:pPr>
    </w:p>
    <w:p w:rsidR="00EE58CA" w:rsidRDefault="00EE58CA" w:rsidP="00243650">
      <w:pPr>
        <w:autoSpaceDE w:val="0"/>
        <w:autoSpaceDN w:val="0"/>
        <w:adjustRightInd w:val="0"/>
        <w:spacing w:after="0"/>
        <w:jc w:val="both"/>
        <w:rPr>
          <w:rFonts w:ascii="Times New Roman" w:hAnsi="Times New Roman" w:cs="Times New Roman"/>
          <w:color w:val="000000"/>
          <w:sz w:val="24"/>
          <w:szCs w:val="24"/>
        </w:rPr>
      </w:pPr>
    </w:p>
    <w:p w:rsidR="00B03C5C" w:rsidRDefault="00B03C5C" w:rsidP="00243650">
      <w:pPr>
        <w:autoSpaceDE w:val="0"/>
        <w:autoSpaceDN w:val="0"/>
        <w:adjustRightInd w:val="0"/>
        <w:spacing w:after="0"/>
        <w:jc w:val="both"/>
        <w:rPr>
          <w:rFonts w:ascii="Times New Roman" w:hAnsi="Times New Roman" w:cs="Times New Roman"/>
          <w:color w:val="000000"/>
          <w:sz w:val="24"/>
          <w:szCs w:val="24"/>
        </w:rPr>
      </w:pPr>
    </w:p>
    <w:p w:rsidR="007E68E2" w:rsidRDefault="007E68E2" w:rsidP="00243650">
      <w:pPr>
        <w:autoSpaceDE w:val="0"/>
        <w:autoSpaceDN w:val="0"/>
        <w:adjustRightInd w:val="0"/>
        <w:spacing w:after="0"/>
        <w:jc w:val="both"/>
        <w:rPr>
          <w:rFonts w:ascii="Times New Roman" w:hAnsi="Times New Roman" w:cs="Times New Roman"/>
          <w:color w:val="000000"/>
          <w:sz w:val="24"/>
          <w:szCs w:val="24"/>
        </w:rPr>
      </w:pPr>
    </w:p>
    <w:p w:rsidR="00657018" w:rsidRPr="000B3B9D" w:rsidRDefault="00657018" w:rsidP="00243650">
      <w:pPr>
        <w:autoSpaceDE w:val="0"/>
        <w:autoSpaceDN w:val="0"/>
        <w:adjustRightInd w:val="0"/>
        <w:spacing w:after="0"/>
        <w:jc w:val="both"/>
        <w:rPr>
          <w:rFonts w:ascii="Times New Roman" w:hAnsi="Times New Roman" w:cs="Times New Roman"/>
          <w:color w:val="000000"/>
          <w:sz w:val="24"/>
          <w:szCs w:val="24"/>
        </w:rPr>
      </w:pPr>
    </w:p>
    <w:p w:rsidR="00337F1F" w:rsidRDefault="00337F1F" w:rsidP="009C7152">
      <w:pPr>
        <w:widowControl w:val="0"/>
        <w:autoSpaceDE w:val="0"/>
        <w:autoSpaceDN w:val="0"/>
        <w:adjustRightInd w:val="0"/>
        <w:spacing w:before="29" w:after="0" w:line="271" w:lineRule="exact"/>
        <w:rPr>
          <w:rFonts w:ascii="Times New Roman" w:hAnsi="Times New Roman"/>
          <w:b/>
          <w:bCs/>
          <w:w w:val="99"/>
          <w:position w:val="-1"/>
          <w:sz w:val="24"/>
          <w:szCs w:val="24"/>
        </w:rPr>
      </w:pPr>
    </w:p>
    <w:p w:rsidR="009C7152" w:rsidRDefault="009C7152" w:rsidP="009C7152">
      <w:pPr>
        <w:widowControl w:val="0"/>
        <w:autoSpaceDE w:val="0"/>
        <w:autoSpaceDN w:val="0"/>
        <w:adjustRightInd w:val="0"/>
        <w:spacing w:before="29" w:after="0" w:line="271" w:lineRule="exact"/>
        <w:rPr>
          <w:rFonts w:ascii="Times New Roman" w:hAnsi="Times New Roman"/>
          <w:b/>
          <w:bCs/>
          <w:w w:val="99"/>
          <w:position w:val="-1"/>
          <w:sz w:val="24"/>
          <w:szCs w:val="24"/>
        </w:rPr>
      </w:pPr>
    </w:p>
    <w:p w:rsidR="00337F1F" w:rsidRDefault="00337F1F" w:rsidP="007F7671">
      <w:pPr>
        <w:widowControl w:val="0"/>
        <w:autoSpaceDE w:val="0"/>
        <w:autoSpaceDN w:val="0"/>
        <w:adjustRightInd w:val="0"/>
        <w:spacing w:before="29" w:after="0" w:line="271" w:lineRule="exact"/>
        <w:jc w:val="center"/>
        <w:rPr>
          <w:rFonts w:ascii="Times New Roman" w:hAnsi="Times New Roman"/>
          <w:b/>
          <w:bCs/>
          <w:w w:val="99"/>
          <w:position w:val="-1"/>
          <w:sz w:val="24"/>
          <w:szCs w:val="24"/>
        </w:rPr>
      </w:pPr>
    </w:p>
    <w:p w:rsidR="00920BBB" w:rsidRDefault="00920BBB" w:rsidP="00920BBB">
      <w:pPr>
        <w:widowControl w:val="0"/>
        <w:autoSpaceDE w:val="0"/>
        <w:autoSpaceDN w:val="0"/>
        <w:adjustRightInd w:val="0"/>
        <w:spacing w:before="29" w:after="0" w:line="271" w:lineRule="exact"/>
        <w:rPr>
          <w:rFonts w:ascii="Times New Roman" w:hAnsi="Times New Roman"/>
          <w:b/>
          <w:bCs/>
          <w:w w:val="99"/>
          <w:position w:val="-1"/>
          <w:sz w:val="24"/>
          <w:szCs w:val="24"/>
        </w:rPr>
      </w:pPr>
    </w:p>
    <w:p w:rsidR="006A4692" w:rsidRDefault="006A4692" w:rsidP="00920BBB">
      <w:pPr>
        <w:widowControl w:val="0"/>
        <w:autoSpaceDE w:val="0"/>
        <w:autoSpaceDN w:val="0"/>
        <w:adjustRightInd w:val="0"/>
        <w:spacing w:before="29" w:after="0" w:line="271" w:lineRule="exact"/>
        <w:jc w:val="center"/>
        <w:rPr>
          <w:rFonts w:ascii="Times New Roman" w:hAnsi="Times New Roman"/>
          <w:b/>
          <w:bCs/>
          <w:w w:val="99"/>
          <w:position w:val="-1"/>
          <w:sz w:val="24"/>
          <w:szCs w:val="24"/>
        </w:rPr>
      </w:pPr>
    </w:p>
    <w:p w:rsidR="006A4692" w:rsidRDefault="006A4692" w:rsidP="00920BBB">
      <w:pPr>
        <w:widowControl w:val="0"/>
        <w:autoSpaceDE w:val="0"/>
        <w:autoSpaceDN w:val="0"/>
        <w:adjustRightInd w:val="0"/>
        <w:spacing w:before="29" w:after="0" w:line="271" w:lineRule="exact"/>
        <w:jc w:val="center"/>
        <w:rPr>
          <w:rFonts w:ascii="Times New Roman" w:hAnsi="Times New Roman"/>
          <w:b/>
          <w:bCs/>
          <w:w w:val="99"/>
          <w:position w:val="-1"/>
          <w:sz w:val="24"/>
          <w:szCs w:val="24"/>
        </w:rPr>
      </w:pPr>
    </w:p>
    <w:sdt>
      <w:sdtPr>
        <w:rPr>
          <w:rFonts w:asciiTheme="minorHAnsi" w:eastAsiaTheme="minorHAnsi" w:hAnsiTheme="minorHAnsi" w:cstheme="minorBidi"/>
          <w:b w:val="0"/>
          <w:bCs w:val="0"/>
          <w:color w:val="auto"/>
          <w:sz w:val="20"/>
          <w:szCs w:val="22"/>
        </w:rPr>
        <w:id w:val="-938297420"/>
        <w:docPartObj>
          <w:docPartGallery w:val="Table of Contents"/>
          <w:docPartUnique/>
        </w:docPartObj>
      </w:sdtPr>
      <w:sdtEndPr>
        <w:rPr>
          <w:sz w:val="22"/>
        </w:rPr>
      </w:sdtEndPr>
      <w:sdtContent>
        <w:p w:rsidR="006A4692" w:rsidRPr="005D7D57" w:rsidRDefault="005D7D57" w:rsidP="005D7D57">
          <w:pPr>
            <w:pStyle w:val="TBal"/>
            <w:jc w:val="center"/>
            <w:rPr>
              <w:rFonts w:ascii="Times New Roman" w:hAnsi="Times New Roman"/>
              <w:color w:val="auto"/>
              <w:sz w:val="24"/>
              <w:szCs w:val="24"/>
            </w:rPr>
          </w:pPr>
          <w:r w:rsidRPr="005D7D57">
            <w:rPr>
              <w:rFonts w:ascii="Times New Roman" w:hAnsi="Times New Roman"/>
              <w:color w:val="auto"/>
              <w:sz w:val="24"/>
              <w:szCs w:val="24"/>
            </w:rPr>
            <w:t>İÇİNDEKİLER</w:t>
          </w:r>
        </w:p>
        <w:p w:rsidR="006A4692" w:rsidRPr="005D7D57" w:rsidRDefault="006A4692">
          <w:pPr>
            <w:pStyle w:val="T1"/>
            <w:tabs>
              <w:tab w:val="right" w:leader="dot" w:pos="8772"/>
            </w:tabs>
            <w:rPr>
              <w:rFonts w:ascii="Times New Roman" w:hAnsi="Times New Roman" w:cs="Times New Roman"/>
              <w:noProof/>
              <w:sz w:val="24"/>
              <w:lang w:val="tr-TR" w:eastAsia="tr-TR"/>
            </w:rPr>
          </w:pPr>
          <w:r w:rsidRPr="005D7D57">
            <w:rPr>
              <w:rFonts w:ascii="Times New Roman" w:hAnsi="Times New Roman" w:cs="Times New Roman"/>
            </w:rPr>
            <w:fldChar w:fldCharType="begin"/>
          </w:r>
          <w:r w:rsidRPr="005D7D57">
            <w:rPr>
              <w:rFonts w:ascii="Times New Roman" w:hAnsi="Times New Roman" w:cs="Times New Roman"/>
            </w:rPr>
            <w:instrText xml:space="preserve"> TOC \o "1-3" \h \z \u </w:instrText>
          </w:r>
          <w:r w:rsidRPr="005D7D57">
            <w:rPr>
              <w:rFonts w:ascii="Times New Roman" w:hAnsi="Times New Roman" w:cs="Times New Roman"/>
            </w:rPr>
            <w:fldChar w:fldCharType="separate"/>
          </w:r>
          <w:hyperlink w:anchor="_Toc106454481" w:history="1">
            <w:r w:rsidRPr="005D7D57">
              <w:rPr>
                <w:rStyle w:val="Kpr"/>
                <w:rFonts w:ascii="Times New Roman" w:eastAsia="Times New Roman" w:hAnsi="Times New Roman" w:cs="Times New Roman"/>
                <w:noProof/>
                <w:sz w:val="24"/>
                <w:lang w:eastAsia="tr-TR"/>
              </w:rPr>
              <w:t>ÖZET</w:t>
            </w:r>
            <w:r w:rsidRPr="005D7D57">
              <w:rPr>
                <w:rFonts w:ascii="Times New Roman" w:hAnsi="Times New Roman" w:cs="Times New Roman"/>
                <w:noProof/>
                <w:webHidden/>
                <w:sz w:val="24"/>
              </w:rPr>
              <w:tab/>
            </w:r>
            <w:r w:rsidRPr="005D7D57">
              <w:rPr>
                <w:rFonts w:ascii="Times New Roman" w:hAnsi="Times New Roman" w:cs="Times New Roman"/>
                <w:noProof/>
                <w:webHidden/>
                <w:sz w:val="24"/>
              </w:rPr>
              <w:fldChar w:fldCharType="begin"/>
            </w:r>
            <w:r w:rsidRPr="005D7D57">
              <w:rPr>
                <w:rFonts w:ascii="Times New Roman" w:hAnsi="Times New Roman" w:cs="Times New Roman"/>
                <w:noProof/>
                <w:webHidden/>
                <w:sz w:val="24"/>
              </w:rPr>
              <w:instrText xml:space="preserve"> PAGEREF _Toc106454481 \h </w:instrText>
            </w:r>
            <w:r w:rsidRPr="005D7D57">
              <w:rPr>
                <w:rFonts w:ascii="Times New Roman" w:hAnsi="Times New Roman" w:cs="Times New Roman"/>
                <w:noProof/>
                <w:webHidden/>
                <w:sz w:val="24"/>
              </w:rPr>
            </w:r>
            <w:r w:rsidRPr="005D7D57">
              <w:rPr>
                <w:rFonts w:ascii="Times New Roman" w:hAnsi="Times New Roman" w:cs="Times New Roman"/>
                <w:noProof/>
                <w:webHidden/>
                <w:sz w:val="24"/>
              </w:rPr>
              <w:fldChar w:fldCharType="separate"/>
            </w:r>
            <w:r w:rsidRPr="005D7D57">
              <w:rPr>
                <w:rFonts w:ascii="Times New Roman" w:hAnsi="Times New Roman" w:cs="Times New Roman"/>
                <w:noProof/>
                <w:webHidden/>
                <w:sz w:val="24"/>
              </w:rPr>
              <w:t>i</w:t>
            </w:r>
            <w:r w:rsidRPr="005D7D57">
              <w:rPr>
                <w:rFonts w:ascii="Times New Roman" w:hAnsi="Times New Roman" w:cs="Times New Roman"/>
                <w:noProof/>
                <w:webHidden/>
                <w:sz w:val="24"/>
              </w:rPr>
              <w:fldChar w:fldCharType="end"/>
            </w:r>
          </w:hyperlink>
        </w:p>
        <w:p w:rsidR="006A4692" w:rsidRPr="005D7D57" w:rsidRDefault="005D7D57">
          <w:pPr>
            <w:pStyle w:val="T1"/>
            <w:tabs>
              <w:tab w:val="right" w:leader="dot" w:pos="8772"/>
            </w:tabs>
            <w:rPr>
              <w:rFonts w:ascii="Times New Roman" w:hAnsi="Times New Roman" w:cs="Times New Roman"/>
              <w:noProof/>
              <w:sz w:val="24"/>
              <w:lang w:val="tr-TR" w:eastAsia="tr-TR"/>
            </w:rPr>
          </w:pPr>
          <w:hyperlink w:anchor="_Toc106454482" w:history="1">
            <w:r w:rsidR="006A4692" w:rsidRPr="005D7D57">
              <w:rPr>
                <w:rStyle w:val="Kpr"/>
                <w:rFonts w:ascii="Times New Roman" w:hAnsi="Times New Roman" w:cs="Times New Roman"/>
                <w:noProof/>
                <w:sz w:val="24"/>
              </w:rPr>
              <w:t>TEŞEKKÜR</w:t>
            </w:r>
            <w:r w:rsidR="006A4692" w:rsidRPr="005D7D57">
              <w:rPr>
                <w:rFonts w:ascii="Times New Roman" w:hAnsi="Times New Roman" w:cs="Times New Roman"/>
                <w:noProof/>
                <w:webHidden/>
                <w:sz w:val="24"/>
              </w:rPr>
              <w:tab/>
            </w:r>
            <w:r w:rsidR="006A4692" w:rsidRPr="005D7D57">
              <w:rPr>
                <w:rFonts w:ascii="Times New Roman" w:hAnsi="Times New Roman" w:cs="Times New Roman"/>
                <w:noProof/>
                <w:webHidden/>
                <w:sz w:val="24"/>
              </w:rPr>
              <w:fldChar w:fldCharType="begin"/>
            </w:r>
            <w:r w:rsidR="006A4692" w:rsidRPr="005D7D57">
              <w:rPr>
                <w:rFonts w:ascii="Times New Roman" w:hAnsi="Times New Roman" w:cs="Times New Roman"/>
                <w:noProof/>
                <w:webHidden/>
                <w:sz w:val="24"/>
              </w:rPr>
              <w:instrText xml:space="preserve"> PAGEREF _Toc106454482 \h </w:instrText>
            </w:r>
            <w:r w:rsidR="006A4692" w:rsidRPr="005D7D57">
              <w:rPr>
                <w:rFonts w:ascii="Times New Roman" w:hAnsi="Times New Roman" w:cs="Times New Roman"/>
                <w:noProof/>
                <w:webHidden/>
                <w:sz w:val="24"/>
              </w:rPr>
            </w:r>
            <w:r w:rsidR="006A4692" w:rsidRPr="005D7D57">
              <w:rPr>
                <w:rFonts w:ascii="Times New Roman" w:hAnsi="Times New Roman" w:cs="Times New Roman"/>
                <w:noProof/>
                <w:webHidden/>
                <w:sz w:val="24"/>
              </w:rPr>
              <w:fldChar w:fldCharType="separate"/>
            </w:r>
            <w:r w:rsidR="006A4692" w:rsidRPr="005D7D57">
              <w:rPr>
                <w:rFonts w:ascii="Times New Roman" w:hAnsi="Times New Roman" w:cs="Times New Roman"/>
                <w:noProof/>
                <w:webHidden/>
                <w:sz w:val="24"/>
              </w:rPr>
              <w:t>ii</w:t>
            </w:r>
            <w:r w:rsidR="006A4692" w:rsidRPr="005D7D57">
              <w:rPr>
                <w:rFonts w:ascii="Times New Roman" w:hAnsi="Times New Roman" w:cs="Times New Roman"/>
                <w:noProof/>
                <w:webHidden/>
                <w:sz w:val="24"/>
              </w:rPr>
              <w:fldChar w:fldCharType="end"/>
            </w:r>
          </w:hyperlink>
        </w:p>
        <w:p w:rsidR="006A4692" w:rsidRPr="005D7D57" w:rsidRDefault="005D7D57">
          <w:pPr>
            <w:pStyle w:val="T1"/>
            <w:tabs>
              <w:tab w:val="right" w:leader="dot" w:pos="8772"/>
            </w:tabs>
            <w:rPr>
              <w:rFonts w:ascii="Times New Roman" w:hAnsi="Times New Roman" w:cs="Times New Roman"/>
              <w:noProof/>
              <w:sz w:val="24"/>
              <w:lang w:val="tr-TR" w:eastAsia="tr-TR"/>
            </w:rPr>
          </w:pPr>
          <w:hyperlink w:anchor="_Toc106454483" w:history="1">
            <w:r w:rsidR="006A4692" w:rsidRPr="005D7D57">
              <w:rPr>
                <w:rStyle w:val="Kpr"/>
                <w:rFonts w:ascii="Times New Roman" w:hAnsi="Times New Roman" w:cs="Times New Roman"/>
                <w:noProof/>
                <w:sz w:val="24"/>
              </w:rPr>
              <w:t>ŞE</w:t>
            </w:r>
            <w:r w:rsidR="006A4692" w:rsidRPr="005D7D57">
              <w:rPr>
                <w:rStyle w:val="Kpr"/>
                <w:rFonts w:ascii="Times New Roman" w:hAnsi="Times New Roman" w:cs="Times New Roman"/>
                <w:noProof/>
                <w:spacing w:val="1"/>
                <w:sz w:val="24"/>
              </w:rPr>
              <w:t>K</w:t>
            </w:r>
            <w:r w:rsidR="006A4692" w:rsidRPr="005D7D57">
              <w:rPr>
                <w:rStyle w:val="Kpr"/>
                <w:rFonts w:ascii="Times New Roman" w:hAnsi="Times New Roman" w:cs="Times New Roman"/>
                <w:noProof/>
                <w:sz w:val="24"/>
              </w:rPr>
              <w:t>İLLE</w:t>
            </w:r>
            <w:r w:rsidR="006A4692" w:rsidRPr="005D7D57">
              <w:rPr>
                <w:rStyle w:val="Kpr"/>
                <w:rFonts w:ascii="Times New Roman" w:hAnsi="Times New Roman" w:cs="Times New Roman"/>
                <w:noProof/>
                <w:spacing w:val="1"/>
                <w:sz w:val="24"/>
              </w:rPr>
              <w:t>R</w:t>
            </w:r>
            <w:r w:rsidR="006A4692" w:rsidRPr="005D7D57">
              <w:rPr>
                <w:rStyle w:val="Kpr"/>
                <w:rFonts w:ascii="Times New Roman" w:hAnsi="Times New Roman" w:cs="Times New Roman"/>
                <w:noProof/>
                <w:sz w:val="24"/>
              </w:rPr>
              <w:t>İN</w:t>
            </w:r>
            <w:r w:rsidR="006A4692" w:rsidRPr="005D7D57">
              <w:rPr>
                <w:rStyle w:val="Kpr"/>
                <w:rFonts w:ascii="Times New Roman" w:hAnsi="Times New Roman" w:cs="Times New Roman"/>
                <w:noProof/>
                <w:spacing w:val="-15"/>
                <w:sz w:val="24"/>
              </w:rPr>
              <w:t xml:space="preserve"> </w:t>
            </w:r>
            <w:r w:rsidR="006A4692" w:rsidRPr="005D7D57">
              <w:rPr>
                <w:rStyle w:val="Kpr"/>
                <w:rFonts w:ascii="Times New Roman" w:hAnsi="Times New Roman" w:cs="Times New Roman"/>
                <w:noProof/>
                <w:w w:val="99"/>
                <w:sz w:val="24"/>
              </w:rPr>
              <w:t>LİSTESİ</w:t>
            </w:r>
            <w:r w:rsidR="006A4692" w:rsidRPr="005D7D57">
              <w:rPr>
                <w:rFonts w:ascii="Times New Roman" w:hAnsi="Times New Roman" w:cs="Times New Roman"/>
                <w:noProof/>
                <w:webHidden/>
                <w:sz w:val="24"/>
              </w:rPr>
              <w:tab/>
            </w:r>
            <w:r w:rsidR="006A4692" w:rsidRPr="005D7D57">
              <w:rPr>
                <w:rFonts w:ascii="Times New Roman" w:hAnsi="Times New Roman" w:cs="Times New Roman"/>
                <w:noProof/>
                <w:webHidden/>
                <w:sz w:val="24"/>
              </w:rPr>
              <w:fldChar w:fldCharType="begin"/>
            </w:r>
            <w:r w:rsidR="006A4692" w:rsidRPr="005D7D57">
              <w:rPr>
                <w:rFonts w:ascii="Times New Roman" w:hAnsi="Times New Roman" w:cs="Times New Roman"/>
                <w:noProof/>
                <w:webHidden/>
                <w:sz w:val="24"/>
              </w:rPr>
              <w:instrText xml:space="preserve"> PAGEREF _Toc106454483 \h </w:instrText>
            </w:r>
            <w:r w:rsidR="006A4692" w:rsidRPr="005D7D57">
              <w:rPr>
                <w:rFonts w:ascii="Times New Roman" w:hAnsi="Times New Roman" w:cs="Times New Roman"/>
                <w:noProof/>
                <w:webHidden/>
                <w:sz w:val="24"/>
              </w:rPr>
            </w:r>
            <w:r w:rsidR="006A4692" w:rsidRPr="005D7D57">
              <w:rPr>
                <w:rFonts w:ascii="Times New Roman" w:hAnsi="Times New Roman" w:cs="Times New Roman"/>
                <w:noProof/>
                <w:webHidden/>
                <w:sz w:val="24"/>
              </w:rPr>
              <w:fldChar w:fldCharType="separate"/>
            </w:r>
            <w:r w:rsidR="006A4692" w:rsidRPr="005D7D57">
              <w:rPr>
                <w:rFonts w:ascii="Times New Roman" w:hAnsi="Times New Roman" w:cs="Times New Roman"/>
                <w:noProof/>
                <w:webHidden/>
                <w:sz w:val="24"/>
              </w:rPr>
              <w:t>iv</w:t>
            </w:r>
            <w:r w:rsidR="006A4692" w:rsidRPr="005D7D57">
              <w:rPr>
                <w:rFonts w:ascii="Times New Roman" w:hAnsi="Times New Roman" w:cs="Times New Roman"/>
                <w:noProof/>
                <w:webHidden/>
                <w:sz w:val="24"/>
              </w:rPr>
              <w:fldChar w:fldCharType="end"/>
            </w:r>
          </w:hyperlink>
        </w:p>
        <w:p w:rsidR="006A4692" w:rsidRPr="005D7D57" w:rsidRDefault="005D7D57">
          <w:pPr>
            <w:pStyle w:val="T1"/>
            <w:tabs>
              <w:tab w:val="right" w:leader="dot" w:pos="8772"/>
            </w:tabs>
            <w:rPr>
              <w:rFonts w:ascii="Times New Roman" w:hAnsi="Times New Roman" w:cs="Times New Roman"/>
              <w:noProof/>
              <w:sz w:val="24"/>
              <w:lang w:val="tr-TR" w:eastAsia="tr-TR"/>
            </w:rPr>
          </w:pPr>
          <w:hyperlink w:anchor="_Toc106454484" w:history="1">
            <w:r w:rsidR="006A4692" w:rsidRPr="005D7D57">
              <w:rPr>
                <w:rStyle w:val="Kpr"/>
                <w:rFonts w:ascii="Times New Roman" w:hAnsi="Times New Roman" w:cs="Times New Roman"/>
                <w:noProof/>
                <w:sz w:val="24"/>
              </w:rPr>
              <w:t>SİMGELER VE KISALTMALAR</w:t>
            </w:r>
            <w:r w:rsidR="006A4692" w:rsidRPr="005D7D57">
              <w:rPr>
                <w:rFonts w:ascii="Times New Roman" w:hAnsi="Times New Roman" w:cs="Times New Roman"/>
                <w:noProof/>
                <w:webHidden/>
                <w:sz w:val="24"/>
              </w:rPr>
              <w:tab/>
            </w:r>
            <w:r w:rsidR="006A4692" w:rsidRPr="005D7D57">
              <w:rPr>
                <w:rFonts w:ascii="Times New Roman" w:hAnsi="Times New Roman" w:cs="Times New Roman"/>
                <w:noProof/>
                <w:webHidden/>
                <w:sz w:val="24"/>
              </w:rPr>
              <w:fldChar w:fldCharType="begin"/>
            </w:r>
            <w:r w:rsidR="006A4692" w:rsidRPr="005D7D57">
              <w:rPr>
                <w:rFonts w:ascii="Times New Roman" w:hAnsi="Times New Roman" w:cs="Times New Roman"/>
                <w:noProof/>
                <w:webHidden/>
                <w:sz w:val="24"/>
              </w:rPr>
              <w:instrText xml:space="preserve"> PAGEREF _Toc106454484 \h </w:instrText>
            </w:r>
            <w:r w:rsidR="006A4692" w:rsidRPr="005D7D57">
              <w:rPr>
                <w:rFonts w:ascii="Times New Roman" w:hAnsi="Times New Roman" w:cs="Times New Roman"/>
                <w:noProof/>
                <w:webHidden/>
                <w:sz w:val="24"/>
              </w:rPr>
            </w:r>
            <w:r w:rsidR="006A4692" w:rsidRPr="005D7D57">
              <w:rPr>
                <w:rFonts w:ascii="Times New Roman" w:hAnsi="Times New Roman" w:cs="Times New Roman"/>
                <w:noProof/>
                <w:webHidden/>
                <w:sz w:val="24"/>
              </w:rPr>
              <w:fldChar w:fldCharType="separate"/>
            </w:r>
            <w:r w:rsidR="006A4692" w:rsidRPr="005D7D57">
              <w:rPr>
                <w:rFonts w:ascii="Times New Roman" w:hAnsi="Times New Roman" w:cs="Times New Roman"/>
                <w:noProof/>
                <w:webHidden/>
                <w:sz w:val="24"/>
              </w:rPr>
              <w:t>v</w:t>
            </w:r>
            <w:r w:rsidR="006A4692" w:rsidRPr="005D7D57">
              <w:rPr>
                <w:rFonts w:ascii="Times New Roman" w:hAnsi="Times New Roman" w:cs="Times New Roman"/>
                <w:noProof/>
                <w:webHidden/>
                <w:sz w:val="24"/>
              </w:rPr>
              <w:fldChar w:fldCharType="end"/>
            </w:r>
          </w:hyperlink>
        </w:p>
        <w:p w:rsidR="006A4692" w:rsidRPr="005D7D57" w:rsidRDefault="005D7D57">
          <w:pPr>
            <w:pStyle w:val="T1"/>
            <w:tabs>
              <w:tab w:val="right" w:leader="dot" w:pos="8772"/>
            </w:tabs>
            <w:rPr>
              <w:rFonts w:ascii="Times New Roman" w:hAnsi="Times New Roman" w:cs="Times New Roman"/>
              <w:noProof/>
              <w:sz w:val="24"/>
              <w:lang w:val="tr-TR" w:eastAsia="tr-TR"/>
            </w:rPr>
          </w:pPr>
          <w:hyperlink w:anchor="_Toc106454485" w:history="1">
            <w:r w:rsidR="006A4692" w:rsidRPr="005D7D57">
              <w:rPr>
                <w:rStyle w:val="Kpr"/>
                <w:rFonts w:ascii="Times New Roman" w:hAnsi="Times New Roman" w:cs="Times New Roman"/>
                <w:noProof/>
                <w:sz w:val="24"/>
              </w:rPr>
              <w:t>1. GİRİŞ</w:t>
            </w:r>
            <w:r w:rsidR="006A4692" w:rsidRPr="005D7D57">
              <w:rPr>
                <w:rFonts w:ascii="Times New Roman" w:hAnsi="Times New Roman" w:cs="Times New Roman"/>
                <w:noProof/>
                <w:webHidden/>
                <w:sz w:val="24"/>
              </w:rPr>
              <w:tab/>
            </w:r>
            <w:r w:rsidR="006A4692" w:rsidRPr="005D7D57">
              <w:rPr>
                <w:rFonts w:ascii="Times New Roman" w:hAnsi="Times New Roman" w:cs="Times New Roman"/>
                <w:noProof/>
                <w:webHidden/>
                <w:sz w:val="24"/>
              </w:rPr>
              <w:fldChar w:fldCharType="begin"/>
            </w:r>
            <w:r w:rsidR="006A4692" w:rsidRPr="005D7D57">
              <w:rPr>
                <w:rFonts w:ascii="Times New Roman" w:hAnsi="Times New Roman" w:cs="Times New Roman"/>
                <w:noProof/>
                <w:webHidden/>
                <w:sz w:val="24"/>
              </w:rPr>
              <w:instrText xml:space="preserve"> PAGEREF _Toc106454485 \h </w:instrText>
            </w:r>
            <w:r w:rsidR="006A4692" w:rsidRPr="005D7D57">
              <w:rPr>
                <w:rFonts w:ascii="Times New Roman" w:hAnsi="Times New Roman" w:cs="Times New Roman"/>
                <w:noProof/>
                <w:webHidden/>
                <w:sz w:val="24"/>
              </w:rPr>
            </w:r>
            <w:r w:rsidR="006A4692" w:rsidRPr="005D7D57">
              <w:rPr>
                <w:rFonts w:ascii="Times New Roman" w:hAnsi="Times New Roman" w:cs="Times New Roman"/>
                <w:noProof/>
                <w:webHidden/>
                <w:sz w:val="24"/>
              </w:rPr>
              <w:fldChar w:fldCharType="separate"/>
            </w:r>
            <w:r w:rsidR="006A4692" w:rsidRPr="005D7D57">
              <w:rPr>
                <w:rFonts w:ascii="Times New Roman" w:hAnsi="Times New Roman" w:cs="Times New Roman"/>
                <w:noProof/>
                <w:webHidden/>
                <w:sz w:val="24"/>
              </w:rPr>
              <w:t>1</w:t>
            </w:r>
            <w:r w:rsidR="006A4692" w:rsidRPr="005D7D57">
              <w:rPr>
                <w:rFonts w:ascii="Times New Roman" w:hAnsi="Times New Roman" w:cs="Times New Roman"/>
                <w:noProof/>
                <w:webHidden/>
                <w:sz w:val="24"/>
              </w:rPr>
              <w:fldChar w:fldCharType="end"/>
            </w:r>
          </w:hyperlink>
        </w:p>
        <w:p w:rsidR="006A4692" w:rsidRPr="005D7D57" w:rsidRDefault="005D7D57" w:rsidP="005D7D57">
          <w:pPr>
            <w:pStyle w:val="T2"/>
            <w:rPr>
              <w:szCs w:val="22"/>
              <w:lang w:val="tr-TR" w:eastAsia="tr-TR"/>
            </w:rPr>
          </w:pPr>
          <w:hyperlink w:anchor="_Toc106454486" w:history="1">
            <w:r w:rsidR="006A4692" w:rsidRPr="005D7D57">
              <w:rPr>
                <w:rStyle w:val="Kpr"/>
                <w:rFonts w:eastAsia="Times New Roman"/>
                <w:sz w:val="24"/>
                <w:lang w:eastAsia="tr-TR"/>
              </w:rPr>
              <w:t>1.1.Problem tanımı / Konunun tanımı</w:t>
            </w:r>
            <w:r w:rsidR="006A4692" w:rsidRPr="005D7D57">
              <w:rPr>
                <w:webHidden/>
              </w:rPr>
              <w:tab/>
            </w:r>
            <w:r w:rsidR="006A4692" w:rsidRPr="005D7D57">
              <w:rPr>
                <w:webHidden/>
              </w:rPr>
              <w:fldChar w:fldCharType="begin"/>
            </w:r>
            <w:r w:rsidR="006A4692" w:rsidRPr="005D7D57">
              <w:rPr>
                <w:webHidden/>
              </w:rPr>
              <w:instrText xml:space="preserve"> PAGEREF _Toc106454486 \h </w:instrText>
            </w:r>
            <w:r w:rsidR="006A4692" w:rsidRPr="005D7D57">
              <w:rPr>
                <w:webHidden/>
              </w:rPr>
            </w:r>
            <w:r w:rsidR="006A4692" w:rsidRPr="005D7D57">
              <w:rPr>
                <w:webHidden/>
              </w:rPr>
              <w:fldChar w:fldCharType="separate"/>
            </w:r>
            <w:r w:rsidR="006A4692" w:rsidRPr="005D7D57">
              <w:rPr>
                <w:webHidden/>
              </w:rPr>
              <w:t>1</w:t>
            </w:r>
            <w:r w:rsidR="006A4692" w:rsidRPr="005D7D57">
              <w:rPr>
                <w:webHidden/>
              </w:rPr>
              <w:fldChar w:fldCharType="end"/>
            </w:r>
          </w:hyperlink>
        </w:p>
        <w:p w:rsidR="006A4692" w:rsidRPr="005D7D57" w:rsidRDefault="005D7D57" w:rsidP="005D7D57">
          <w:pPr>
            <w:pStyle w:val="T2"/>
            <w:rPr>
              <w:szCs w:val="22"/>
              <w:lang w:val="tr-TR" w:eastAsia="tr-TR"/>
            </w:rPr>
          </w:pPr>
          <w:hyperlink w:anchor="_Toc106454487" w:history="1">
            <w:r w:rsidR="006A4692" w:rsidRPr="005D7D57">
              <w:rPr>
                <w:rStyle w:val="Kpr"/>
                <w:rFonts w:eastAsia="Times New Roman"/>
                <w:sz w:val="24"/>
                <w:lang w:eastAsia="tr-TR"/>
              </w:rPr>
              <w:t>1.2.Tezin amacı</w:t>
            </w:r>
            <w:r w:rsidR="006A4692" w:rsidRPr="005D7D57">
              <w:rPr>
                <w:webHidden/>
              </w:rPr>
              <w:tab/>
            </w:r>
            <w:r w:rsidR="006A4692" w:rsidRPr="005D7D57">
              <w:rPr>
                <w:webHidden/>
              </w:rPr>
              <w:fldChar w:fldCharType="begin"/>
            </w:r>
            <w:r w:rsidR="006A4692" w:rsidRPr="005D7D57">
              <w:rPr>
                <w:webHidden/>
              </w:rPr>
              <w:instrText xml:space="preserve"> PAGEREF _Toc106454487 \h </w:instrText>
            </w:r>
            <w:r w:rsidR="006A4692" w:rsidRPr="005D7D57">
              <w:rPr>
                <w:webHidden/>
              </w:rPr>
            </w:r>
            <w:r w:rsidR="006A4692" w:rsidRPr="005D7D57">
              <w:rPr>
                <w:webHidden/>
              </w:rPr>
              <w:fldChar w:fldCharType="separate"/>
            </w:r>
            <w:r w:rsidR="006A4692" w:rsidRPr="005D7D57">
              <w:rPr>
                <w:webHidden/>
              </w:rPr>
              <w:t>2</w:t>
            </w:r>
            <w:r w:rsidR="006A4692" w:rsidRPr="005D7D57">
              <w:rPr>
                <w:webHidden/>
              </w:rPr>
              <w:fldChar w:fldCharType="end"/>
            </w:r>
          </w:hyperlink>
        </w:p>
        <w:p w:rsidR="006A4692" w:rsidRPr="005D7D57" w:rsidRDefault="005D7D57" w:rsidP="005D7D57">
          <w:pPr>
            <w:pStyle w:val="T2"/>
            <w:rPr>
              <w:szCs w:val="22"/>
              <w:lang w:val="tr-TR" w:eastAsia="tr-TR"/>
            </w:rPr>
          </w:pPr>
          <w:hyperlink w:anchor="_Toc106454488" w:history="1">
            <w:r w:rsidR="006A4692" w:rsidRPr="005D7D57">
              <w:rPr>
                <w:rStyle w:val="Kpr"/>
                <w:rFonts w:eastAsia="Times New Roman"/>
                <w:sz w:val="24"/>
                <w:lang w:eastAsia="tr-TR"/>
              </w:rPr>
              <w:t>1.3.Tezin önemi</w:t>
            </w:r>
            <w:r w:rsidR="006A4692" w:rsidRPr="005D7D57">
              <w:rPr>
                <w:webHidden/>
              </w:rPr>
              <w:tab/>
            </w:r>
            <w:r w:rsidR="006A4692" w:rsidRPr="005D7D57">
              <w:rPr>
                <w:webHidden/>
              </w:rPr>
              <w:fldChar w:fldCharType="begin"/>
            </w:r>
            <w:r w:rsidR="006A4692" w:rsidRPr="005D7D57">
              <w:rPr>
                <w:webHidden/>
              </w:rPr>
              <w:instrText xml:space="preserve"> PAGEREF _Toc106454488 \h </w:instrText>
            </w:r>
            <w:r w:rsidR="006A4692" w:rsidRPr="005D7D57">
              <w:rPr>
                <w:webHidden/>
              </w:rPr>
            </w:r>
            <w:r w:rsidR="006A4692" w:rsidRPr="005D7D57">
              <w:rPr>
                <w:webHidden/>
              </w:rPr>
              <w:fldChar w:fldCharType="separate"/>
            </w:r>
            <w:r w:rsidR="006A4692" w:rsidRPr="005D7D57">
              <w:rPr>
                <w:webHidden/>
              </w:rPr>
              <w:t>2</w:t>
            </w:r>
            <w:r w:rsidR="006A4692" w:rsidRPr="005D7D57">
              <w:rPr>
                <w:webHidden/>
              </w:rPr>
              <w:fldChar w:fldCharType="end"/>
            </w:r>
          </w:hyperlink>
        </w:p>
        <w:p w:rsidR="006A4692" w:rsidRPr="005D7D57" w:rsidRDefault="005D7D57" w:rsidP="005D7D57">
          <w:pPr>
            <w:pStyle w:val="T2"/>
            <w:rPr>
              <w:szCs w:val="22"/>
              <w:lang w:val="tr-TR" w:eastAsia="tr-TR"/>
            </w:rPr>
          </w:pPr>
          <w:hyperlink w:anchor="_Toc106454489" w:history="1">
            <w:r w:rsidR="006A4692" w:rsidRPr="005D7D57">
              <w:rPr>
                <w:rStyle w:val="Kpr"/>
                <w:rFonts w:eastAsia="Times New Roman"/>
                <w:sz w:val="24"/>
              </w:rPr>
              <w:t>1.4.Tezin Kapsamı</w:t>
            </w:r>
            <w:r w:rsidR="006A4692" w:rsidRPr="005D7D57">
              <w:rPr>
                <w:webHidden/>
              </w:rPr>
              <w:tab/>
            </w:r>
            <w:r w:rsidR="006A4692" w:rsidRPr="005D7D57">
              <w:rPr>
                <w:webHidden/>
              </w:rPr>
              <w:fldChar w:fldCharType="begin"/>
            </w:r>
            <w:r w:rsidR="006A4692" w:rsidRPr="005D7D57">
              <w:rPr>
                <w:webHidden/>
              </w:rPr>
              <w:instrText xml:space="preserve"> PAGEREF _Toc106454489 \h </w:instrText>
            </w:r>
            <w:r w:rsidR="006A4692" w:rsidRPr="005D7D57">
              <w:rPr>
                <w:webHidden/>
              </w:rPr>
            </w:r>
            <w:r w:rsidR="006A4692" w:rsidRPr="005D7D57">
              <w:rPr>
                <w:webHidden/>
              </w:rPr>
              <w:fldChar w:fldCharType="separate"/>
            </w:r>
            <w:r w:rsidR="006A4692" w:rsidRPr="005D7D57">
              <w:rPr>
                <w:webHidden/>
              </w:rPr>
              <w:t>2</w:t>
            </w:r>
            <w:r w:rsidR="006A4692" w:rsidRPr="005D7D57">
              <w:rPr>
                <w:webHidden/>
              </w:rPr>
              <w:fldChar w:fldCharType="end"/>
            </w:r>
          </w:hyperlink>
        </w:p>
        <w:p w:rsidR="006A4692" w:rsidRPr="005D7D57" w:rsidRDefault="005D7D57" w:rsidP="005D7D57">
          <w:pPr>
            <w:pStyle w:val="T2"/>
            <w:rPr>
              <w:szCs w:val="22"/>
              <w:lang w:val="tr-TR" w:eastAsia="tr-TR"/>
            </w:rPr>
          </w:pPr>
          <w:hyperlink w:anchor="_Toc106454490" w:history="1">
            <w:r w:rsidR="006A4692" w:rsidRPr="005D7D57">
              <w:rPr>
                <w:rStyle w:val="Kpr"/>
                <w:rFonts w:eastAsia="Times New Roman"/>
                <w:sz w:val="24"/>
                <w:lang w:eastAsia="tr-TR"/>
              </w:rPr>
              <w:t>1.5.Tezin Özgün Değeri</w:t>
            </w:r>
            <w:r w:rsidR="006A4692" w:rsidRPr="005D7D57">
              <w:rPr>
                <w:webHidden/>
              </w:rPr>
              <w:tab/>
            </w:r>
            <w:r w:rsidR="006A4692" w:rsidRPr="005D7D57">
              <w:rPr>
                <w:webHidden/>
              </w:rPr>
              <w:fldChar w:fldCharType="begin"/>
            </w:r>
            <w:r w:rsidR="006A4692" w:rsidRPr="005D7D57">
              <w:rPr>
                <w:webHidden/>
              </w:rPr>
              <w:instrText xml:space="preserve"> PAGEREF _Toc106454490 \h </w:instrText>
            </w:r>
            <w:r w:rsidR="006A4692" w:rsidRPr="005D7D57">
              <w:rPr>
                <w:webHidden/>
              </w:rPr>
            </w:r>
            <w:r w:rsidR="006A4692" w:rsidRPr="005D7D57">
              <w:rPr>
                <w:webHidden/>
              </w:rPr>
              <w:fldChar w:fldCharType="separate"/>
            </w:r>
            <w:r w:rsidR="006A4692" w:rsidRPr="005D7D57">
              <w:rPr>
                <w:webHidden/>
              </w:rPr>
              <w:t>2</w:t>
            </w:r>
            <w:r w:rsidR="006A4692" w:rsidRPr="005D7D57">
              <w:rPr>
                <w:webHidden/>
              </w:rPr>
              <w:fldChar w:fldCharType="end"/>
            </w:r>
          </w:hyperlink>
        </w:p>
        <w:p w:rsidR="006A4692" w:rsidRPr="005D7D57" w:rsidRDefault="005D7D57">
          <w:pPr>
            <w:pStyle w:val="T1"/>
            <w:tabs>
              <w:tab w:val="right" w:leader="dot" w:pos="8772"/>
            </w:tabs>
            <w:rPr>
              <w:rFonts w:ascii="Times New Roman" w:hAnsi="Times New Roman" w:cs="Times New Roman"/>
              <w:noProof/>
              <w:sz w:val="24"/>
              <w:lang w:val="tr-TR" w:eastAsia="tr-TR"/>
            </w:rPr>
          </w:pPr>
          <w:hyperlink w:anchor="_Toc106454491" w:history="1">
            <w:r w:rsidR="006A4692" w:rsidRPr="005D7D57">
              <w:rPr>
                <w:rStyle w:val="Kpr"/>
                <w:rFonts w:ascii="Times New Roman" w:hAnsi="Times New Roman" w:cs="Times New Roman"/>
                <w:noProof/>
                <w:sz w:val="24"/>
              </w:rPr>
              <w:t>2. LİTERATÜR TARAMASI</w:t>
            </w:r>
            <w:r w:rsidR="006A4692" w:rsidRPr="005D7D57">
              <w:rPr>
                <w:rFonts w:ascii="Times New Roman" w:hAnsi="Times New Roman" w:cs="Times New Roman"/>
                <w:noProof/>
                <w:webHidden/>
                <w:sz w:val="24"/>
              </w:rPr>
              <w:tab/>
            </w:r>
            <w:r w:rsidR="006A4692" w:rsidRPr="005D7D57">
              <w:rPr>
                <w:rFonts w:ascii="Times New Roman" w:hAnsi="Times New Roman" w:cs="Times New Roman"/>
                <w:noProof/>
                <w:webHidden/>
                <w:sz w:val="24"/>
              </w:rPr>
              <w:fldChar w:fldCharType="begin"/>
            </w:r>
            <w:r w:rsidR="006A4692" w:rsidRPr="005D7D57">
              <w:rPr>
                <w:rFonts w:ascii="Times New Roman" w:hAnsi="Times New Roman" w:cs="Times New Roman"/>
                <w:noProof/>
                <w:webHidden/>
                <w:sz w:val="24"/>
              </w:rPr>
              <w:instrText xml:space="preserve"> PAGEREF _Toc106454491 \h </w:instrText>
            </w:r>
            <w:r w:rsidR="006A4692" w:rsidRPr="005D7D57">
              <w:rPr>
                <w:rFonts w:ascii="Times New Roman" w:hAnsi="Times New Roman" w:cs="Times New Roman"/>
                <w:noProof/>
                <w:webHidden/>
                <w:sz w:val="24"/>
              </w:rPr>
            </w:r>
            <w:r w:rsidR="006A4692" w:rsidRPr="005D7D57">
              <w:rPr>
                <w:rFonts w:ascii="Times New Roman" w:hAnsi="Times New Roman" w:cs="Times New Roman"/>
                <w:noProof/>
                <w:webHidden/>
                <w:sz w:val="24"/>
              </w:rPr>
              <w:fldChar w:fldCharType="separate"/>
            </w:r>
            <w:r w:rsidR="006A4692" w:rsidRPr="005D7D57">
              <w:rPr>
                <w:rFonts w:ascii="Times New Roman" w:hAnsi="Times New Roman" w:cs="Times New Roman"/>
                <w:noProof/>
                <w:webHidden/>
                <w:sz w:val="24"/>
              </w:rPr>
              <w:t>3</w:t>
            </w:r>
            <w:r w:rsidR="006A4692" w:rsidRPr="005D7D57">
              <w:rPr>
                <w:rFonts w:ascii="Times New Roman" w:hAnsi="Times New Roman" w:cs="Times New Roman"/>
                <w:noProof/>
                <w:webHidden/>
                <w:sz w:val="24"/>
              </w:rPr>
              <w:fldChar w:fldCharType="end"/>
            </w:r>
          </w:hyperlink>
        </w:p>
        <w:p w:rsidR="006A4692" w:rsidRPr="005D7D57" w:rsidRDefault="005D7D57">
          <w:pPr>
            <w:pStyle w:val="T1"/>
            <w:tabs>
              <w:tab w:val="right" w:leader="dot" w:pos="8772"/>
            </w:tabs>
            <w:rPr>
              <w:rFonts w:ascii="Times New Roman" w:hAnsi="Times New Roman" w:cs="Times New Roman"/>
              <w:noProof/>
              <w:lang w:val="tr-TR" w:eastAsia="tr-TR"/>
            </w:rPr>
          </w:pPr>
          <w:hyperlink w:anchor="_Toc106454492" w:history="1">
            <w:r w:rsidR="006A4692" w:rsidRPr="005D7D57">
              <w:rPr>
                <w:rStyle w:val="Kpr"/>
                <w:rFonts w:ascii="Times New Roman" w:hAnsi="Times New Roman" w:cs="Times New Roman"/>
                <w:noProof/>
                <w:sz w:val="24"/>
              </w:rPr>
              <w:t>3. MATERYAL VE METOT</w:t>
            </w:r>
            <w:r w:rsidR="006A4692" w:rsidRPr="005D7D57">
              <w:rPr>
                <w:rFonts w:ascii="Times New Roman" w:hAnsi="Times New Roman" w:cs="Times New Roman"/>
                <w:noProof/>
                <w:webHidden/>
                <w:sz w:val="24"/>
              </w:rPr>
              <w:tab/>
            </w:r>
            <w:r w:rsidR="006A4692" w:rsidRPr="005D7D57">
              <w:rPr>
                <w:rFonts w:ascii="Times New Roman" w:hAnsi="Times New Roman" w:cs="Times New Roman"/>
                <w:noProof/>
                <w:webHidden/>
                <w:sz w:val="24"/>
              </w:rPr>
              <w:fldChar w:fldCharType="begin"/>
            </w:r>
            <w:r w:rsidR="006A4692" w:rsidRPr="005D7D57">
              <w:rPr>
                <w:rFonts w:ascii="Times New Roman" w:hAnsi="Times New Roman" w:cs="Times New Roman"/>
                <w:noProof/>
                <w:webHidden/>
                <w:sz w:val="24"/>
              </w:rPr>
              <w:instrText xml:space="preserve"> PAGEREF _Toc106454492 \h </w:instrText>
            </w:r>
            <w:r w:rsidR="006A4692" w:rsidRPr="005D7D57">
              <w:rPr>
                <w:rFonts w:ascii="Times New Roman" w:hAnsi="Times New Roman" w:cs="Times New Roman"/>
                <w:noProof/>
                <w:webHidden/>
                <w:sz w:val="24"/>
              </w:rPr>
            </w:r>
            <w:r w:rsidR="006A4692" w:rsidRPr="005D7D57">
              <w:rPr>
                <w:rFonts w:ascii="Times New Roman" w:hAnsi="Times New Roman" w:cs="Times New Roman"/>
                <w:noProof/>
                <w:webHidden/>
                <w:sz w:val="24"/>
              </w:rPr>
              <w:fldChar w:fldCharType="separate"/>
            </w:r>
            <w:r w:rsidR="006A4692" w:rsidRPr="005D7D57">
              <w:rPr>
                <w:rFonts w:ascii="Times New Roman" w:hAnsi="Times New Roman" w:cs="Times New Roman"/>
                <w:noProof/>
                <w:webHidden/>
                <w:sz w:val="24"/>
              </w:rPr>
              <w:t>5</w:t>
            </w:r>
            <w:r w:rsidR="006A4692" w:rsidRPr="005D7D57">
              <w:rPr>
                <w:rFonts w:ascii="Times New Roman" w:hAnsi="Times New Roman" w:cs="Times New Roman"/>
                <w:noProof/>
                <w:webHidden/>
                <w:sz w:val="24"/>
              </w:rPr>
              <w:fldChar w:fldCharType="end"/>
            </w:r>
          </w:hyperlink>
        </w:p>
        <w:p w:rsidR="006A4692" w:rsidRPr="005D7D57" w:rsidRDefault="005D7D57" w:rsidP="005D7D57">
          <w:pPr>
            <w:pStyle w:val="T2"/>
            <w:rPr>
              <w:sz w:val="20"/>
              <w:szCs w:val="22"/>
              <w:lang w:val="tr-TR" w:eastAsia="tr-TR"/>
            </w:rPr>
          </w:pPr>
          <w:hyperlink w:anchor="_Toc106454493" w:history="1">
            <w:r w:rsidR="006A4692" w:rsidRPr="005D7D57">
              <w:rPr>
                <w:rStyle w:val="Kpr"/>
              </w:rPr>
              <w:t>3.1.</w:t>
            </w:r>
            <w:r w:rsidR="006A4692" w:rsidRPr="005D7D57">
              <w:rPr>
                <w:rStyle w:val="Kpr"/>
                <w:rFonts w:eastAsia="Times New Roman"/>
                <w:lang w:eastAsia="tr-TR"/>
              </w:rPr>
              <w:t xml:space="preserve"> Mobil Oyun Nedir?</w:t>
            </w:r>
            <w:r w:rsidR="006A4692" w:rsidRPr="005D7D57">
              <w:rPr>
                <w:webHidden/>
              </w:rPr>
              <w:tab/>
            </w:r>
            <w:r w:rsidR="006A4692" w:rsidRPr="005D7D57">
              <w:rPr>
                <w:webHidden/>
              </w:rPr>
              <w:fldChar w:fldCharType="begin"/>
            </w:r>
            <w:r w:rsidR="006A4692" w:rsidRPr="005D7D57">
              <w:rPr>
                <w:webHidden/>
              </w:rPr>
              <w:instrText xml:space="preserve"> PAGEREF _Toc106454493 \h </w:instrText>
            </w:r>
            <w:r w:rsidR="006A4692" w:rsidRPr="005D7D57">
              <w:rPr>
                <w:webHidden/>
              </w:rPr>
            </w:r>
            <w:r w:rsidR="006A4692" w:rsidRPr="005D7D57">
              <w:rPr>
                <w:webHidden/>
              </w:rPr>
              <w:fldChar w:fldCharType="separate"/>
            </w:r>
            <w:r w:rsidR="006A4692" w:rsidRPr="005D7D57">
              <w:rPr>
                <w:webHidden/>
              </w:rPr>
              <w:t>5</w:t>
            </w:r>
            <w:r w:rsidR="006A4692" w:rsidRPr="005D7D57">
              <w:rPr>
                <w:webHidden/>
              </w:rPr>
              <w:fldChar w:fldCharType="end"/>
            </w:r>
          </w:hyperlink>
        </w:p>
        <w:p w:rsidR="006A4692" w:rsidRPr="005D7D57" w:rsidRDefault="005D7D57" w:rsidP="005D7D57">
          <w:pPr>
            <w:pStyle w:val="T2"/>
            <w:rPr>
              <w:szCs w:val="22"/>
              <w:lang w:val="tr-TR" w:eastAsia="tr-TR"/>
            </w:rPr>
          </w:pPr>
          <w:hyperlink w:anchor="_Toc106454494" w:history="1">
            <w:r w:rsidR="006A4692" w:rsidRPr="005D7D57">
              <w:rPr>
                <w:rStyle w:val="Kpr"/>
                <w:rFonts w:eastAsia="Times New Roman"/>
                <w:lang w:eastAsia="tr-TR"/>
              </w:rPr>
              <w:t>3.2. Platform Oyunu Nedir?</w:t>
            </w:r>
            <w:r w:rsidR="006A4692" w:rsidRPr="005D7D57">
              <w:rPr>
                <w:webHidden/>
              </w:rPr>
              <w:tab/>
            </w:r>
            <w:r w:rsidR="006A4692" w:rsidRPr="005D7D57">
              <w:rPr>
                <w:webHidden/>
              </w:rPr>
              <w:fldChar w:fldCharType="begin"/>
            </w:r>
            <w:r w:rsidR="006A4692" w:rsidRPr="005D7D57">
              <w:rPr>
                <w:webHidden/>
              </w:rPr>
              <w:instrText xml:space="preserve"> PAGEREF _Toc106454494 \h </w:instrText>
            </w:r>
            <w:r w:rsidR="006A4692" w:rsidRPr="005D7D57">
              <w:rPr>
                <w:webHidden/>
              </w:rPr>
            </w:r>
            <w:r w:rsidR="006A4692" w:rsidRPr="005D7D57">
              <w:rPr>
                <w:webHidden/>
              </w:rPr>
              <w:fldChar w:fldCharType="separate"/>
            </w:r>
            <w:r w:rsidR="006A4692" w:rsidRPr="005D7D57">
              <w:rPr>
                <w:webHidden/>
              </w:rPr>
              <w:t>5</w:t>
            </w:r>
            <w:r w:rsidR="006A4692" w:rsidRPr="005D7D57">
              <w:rPr>
                <w:webHidden/>
              </w:rPr>
              <w:fldChar w:fldCharType="end"/>
            </w:r>
          </w:hyperlink>
        </w:p>
        <w:p w:rsidR="006A4692" w:rsidRPr="005D7D57" w:rsidRDefault="005D7D57" w:rsidP="005D7D57">
          <w:pPr>
            <w:pStyle w:val="T2"/>
            <w:rPr>
              <w:szCs w:val="22"/>
              <w:lang w:val="tr-TR" w:eastAsia="tr-TR"/>
            </w:rPr>
          </w:pPr>
          <w:hyperlink w:anchor="_Toc106454495" w:history="1">
            <w:r w:rsidR="006A4692" w:rsidRPr="005D7D57">
              <w:rPr>
                <w:rStyle w:val="Kpr"/>
                <w:rFonts w:eastAsia="Times New Roman"/>
                <w:lang w:eastAsia="tr-TR"/>
              </w:rPr>
              <w:t>3.3. Mobil Oyun Geliştirme ve Tasarımı</w:t>
            </w:r>
            <w:r w:rsidR="006A4692" w:rsidRPr="005D7D57">
              <w:rPr>
                <w:webHidden/>
              </w:rPr>
              <w:tab/>
            </w:r>
            <w:r w:rsidR="006A4692" w:rsidRPr="005D7D57">
              <w:rPr>
                <w:webHidden/>
              </w:rPr>
              <w:fldChar w:fldCharType="begin"/>
            </w:r>
            <w:r w:rsidR="006A4692" w:rsidRPr="005D7D57">
              <w:rPr>
                <w:webHidden/>
              </w:rPr>
              <w:instrText xml:space="preserve"> PAGEREF _Toc106454495 \h </w:instrText>
            </w:r>
            <w:r w:rsidR="006A4692" w:rsidRPr="005D7D57">
              <w:rPr>
                <w:webHidden/>
              </w:rPr>
            </w:r>
            <w:r w:rsidR="006A4692" w:rsidRPr="005D7D57">
              <w:rPr>
                <w:webHidden/>
              </w:rPr>
              <w:fldChar w:fldCharType="separate"/>
            </w:r>
            <w:r w:rsidR="006A4692" w:rsidRPr="005D7D57">
              <w:rPr>
                <w:webHidden/>
              </w:rPr>
              <w:t>5</w:t>
            </w:r>
            <w:r w:rsidR="006A4692" w:rsidRPr="005D7D57">
              <w:rPr>
                <w:webHidden/>
              </w:rPr>
              <w:fldChar w:fldCharType="end"/>
            </w:r>
          </w:hyperlink>
        </w:p>
        <w:p w:rsidR="006A4692" w:rsidRPr="005D7D57" w:rsidRDefault="005D7D57" w:rsidP="005D7D57">
          <w:pPr>
            <w:pStyle w:val="T2"/>
            <w:rPr>
              <w:szCs w:val="22"/>
              <w:lang w:val="tr-TR" w:eastAsia="tr-TR"/>
            </w:rPr>
          </w:pPr>
          <w:hyperlink w:anchor="_Toc106454496" w:history="1">
            <w:r w:rsidR="006A4692" w:rsidRPr="005D7D57">
              <w:rPr>
                <w:rStyle w:val="Kpr"/>
                <w:rFonts w:eastAsia="Times New Roman"/>
                <w:lang w:eastAsia="tr-TR"/>
              </w:rPr>
              <w:t>3.4. Mobil Oyun Geliştirme Süreci</w:t>
            </w:r>
            <w:r w:rsidR="006A4692" w:rsidRPr="005D7D57">
              <w:rPr>
                <w:webHidden/>
              </w:rPr>
              <w:tab/>
            </w:r>
            <w:r w:rsidR="006A4692" w:rsidRPr="005D7D57">
              <w:rPr>
                <w:webHidden/>
              </w:rPr>
              <w:fldChar w:fldCharType="begin"/>
            </w:r>
            <w:r w:rsidR="006A4692" w:rsidRPr="005D7D57">
              <w:rPr>
                <w:webHidden/>
              </w:rPr>
              <w:instrText xml:space="preserve"> PAGEREF _Toc106454496 \h </w:instrText>
            </w:r>
            <w:r w:rsidR="006A4692" w:rsidRPr="005D7D57">
              <w:rPr>
                <w:webHidden/>
              </w:rPr>
            </w:r>
            <w:r w:rsidR="006A4692" w:rsidRPr="005D7D57">
              <w:rPr>
                <w:webHidden/>
              </w:rPr>
              <w:fldChar w:fldCharType="separate"/>
            </w:r>
            <w:r w:rsidR="006A4692" w:rsidRPr="005D7D57">
              <w:rPr>
                <w:webHidden/>
              </w:rPr>
              <w:t>6</w:t>
            </w:r>
            <w:r w:rsidR="006A4692" w:rsidRPr="005D7D57">
              <w:rPr>
                <w:webHidden/>
              </w:rPr>
              <w:fldChar w:fldCharType="end"/>
            </w:r>
          </w:hyperlink>
        </w:p>
        <w:p w:rsidR="006A4692" w:rsidRPr="005D7D57" w:rsidRDefault="005D7D57">
          <w:pPr>
            <w:pStyle w:val="T3"/>
            <w:tabs>
              <w:tab w:val="right" w:leader="dot" w:pos="8772"/>
            </w:tabs>
            <w:rPr>
              <w:rFonts w:ascii="Times New Roman" w:hAnsi="Times New Roman" w:cs="Times New Roman"/>
              <w:noProof/>
              <w:lang w:val="tr-TR" w:eastAsia="tr-TR"/>
            </w:rPr>
          </w:pPr>
          <w:hyperlink w:anchor="_Toc106454497" w:history="1">
            <w:r w:rsidR="006A4692" w:rsidRPr="005D7D57">
              <w:rPr>
                <w:rStyle w:val="Kpr"/>
                <w:rFonts w:ascii="Times New Roman" w:eastAsia="Times New Roman" w:hAnsi="Times New Roman" w:cs="Times New Roman"/>
                <w:noProof/>
              </w:rPr>
              <w:t>3.4.1. Planlama</w:t>
            </w:r>
            <w:r w:rsidR="006A4692" w:rsidRPr="005D7D57">
              <w:rPr>
                <w:rFonts w:ascii="Times New Roman" w:hAnsi="Times New Roman" w:cs="Times New Roman"/>
                <w:noProof/>
                <w:webHidden/>
              </w:rPr>
              <w:tab/>
            </w:r>
            <w:r w:rsidR="006A4692" w:rsidRPr="005D7D57">
              <w:rPr>
                <w:rFonts w:ascii="Times New Roman" w:hAnsi="Times New Roman" w:cs="Times New Roman"/>
                <w:noProof/>
                <w:webHidden/>
              </w:rPr>
              <w:fldChar w:fldCharType="begin"/>
            </w:r>
            <w:r w:rsidR="006A4692" w:rsidRPr="005D7D57">
              <w:rPr>
                <w:rFonts w:ascii="Times New Roman" w:hAnsi="Times New Roman" w:cs="Times New Roman"/>
                <w:noProof/>
                <w:webHidden/>
              </w:rPr>
              <w:instrText xml:space="preserve"> PAGEREF _Toc106454497 \h </w:instrText>
            </w:r>
            <w:r w:rsidR="006A4692" w:rsidRPr="005D7D57">
              <w:rPr>
                <w:rFonts w:ascii="Times New Roman" w:hAnsi="Times New Roman" w:cs="Times New Roman"/>
                <w:noProof/>
                <w:webHidden/>
              </w:rPr>
            </w:r>
            <w:r w:rsidR="006A4692" w:rsidRPr="005D7D57">
              <w:rPr>
                <w:rFonts w:ascii="Times New Roman" w:hAnsi="Times New Roman" w:cs="Times New Roman"/>
                <w:noProof/>
                <w:webHidden/>
              </w:rPr>
              <w:fldChar w:fldCharType="separate"/>
            </w:r>
            <w:r w:rsidR="006A4692" w:rsidRPr="005D7D57">
              <w:rPr>
                <w:rFonts w:ascii="Times New Roman" w:hAnsi="Times New Roman" w:cs="Times New Roman"/>
                <w:noProof/>
                <w:webHidden/>
              </w:rPr>
              <w:t>6</w:t>
            </w:r>
            <w:r w:rsidR="006A4692" w:rsidRPr="005D7D57">
              <w:rPr>
                <w:rFonts w:ascii="Times New Roman" w:hAnsi="Times New Roman" w:cs="Times New Roman"/>
                <w:noProof/>
                <w:webHidden/>
              </w:rPr>
              <w:fldChar w:fldCharType="end"/>
            </w:r>
          </w:hyperlink>
        </w:p>
        <w:p w:rsidR="006A4692" w:rsidRPr="005D7D57" w:rsidRDefault="005D7D57">
          <w:pPr>
            <w:pStyle w:val="T3"/>
            <w:tabs>
              <w:tab w:val="right" w:leader="dot" w:pos="8772"/>
            </w:tabs>
            <w:rPr>
              <w:rFonts w:ascii="Times New Roman" w:hAnsi="Times New Roman" w:cs="Times New Roman"/>
              <w:noProof/>
              <w:lang w:val="tr-TR" w:eastAsia="tr-TR"/>
            </w:rPr>
          </w:pPr>
          <w:hyperlink w:anchor="_Toc106454498" w:history="1">
            <w:r w:rsidR="006A4692" w:rsidRPr="005D7D57">
              <w:rPr>
                <w:rStyle w:val="Kpr"/>
                <w:rFonts w:ascii="Times New Roman" w:eastAsia="Times New Roman" w:hAnsi="Times New Roman" w:cs="Times New Roman"/>
                <w:noProof/>
                <w:lang w:eastAsia="tr-TR"/>
              </w:rPr>
              <w:t>3.4.2. Oyun Motorunuzu Seçin</w:t>
            </w:r>
            <w:r w:rsidR="006A4692" w:rsidRPr="005D7D57">
              <w:rPr>
                <w:rFonts w:ascii="Times New Roman" w:hAnsi="Times New Roman" w:cs="Times New Roman"/>
                <w:noProof/>
                <w:webHidden/>
              </w:rPr>
              <w:tab/>
            </w:r>
            <w:r w:rsidR="006A4692" w:rsidRPr="005D7D57">
              <w:rPr>
                <w:rFonts w:ascii="Times New Roman" w:hAnsi="Times New Roman" w:cs="Times New Roman"/>
                <w:noProof/>
                <w:webHidden/>
              </w:rPr>
              <w:fldChar w:fldCharType="begin"/>
            </w:r>
            <w:r w:rsidR="006A4692" w:rsidRPr="005D7D57">
              <w:rPr>
                <w:rFonts w:ascii="Times New Roman" w:hAnsi="Times New Roman" w:cs="Times New Roman"/>
                <w:noProof/>
                <w:webHidden/>
              </w:rPr>
              <w:instrText xml:space="preserve"> PAGEREF _Toc106454498 \h </w:instrText>
            </w:r>
            <w:r w:rsidR="006A4692" w:rsidRPr="005D7D57">
              <w:rPr>
                <w:rFonts w:ascii="Times New Roman" w:hAnsi="Times New Roman" w:cs="Times New Roman"/>
                <w:noProof/>
                <w:webHidden/>
              </w:rPr>
            </w:r>
            <w:r w:rsidR="006A4692" w:rsidRPr="005D7D57">
              <w:rPr>
                <w:rFonts w:ascii="Times New Roman" w:hAnsi="Times New Roman" w:cs="Times New Roman"/>
                <w:noProof/>
                <w:webHidden/>
              </w:rPr>
              <w:fldChar w:fldCharType="separate"/>
            </w:r>
            <w:r w:rsidR="006A4692" w:rsidRPr="005D7D57">
              <w:rPr>
                <w:rFonts w:ascii="Times New Roman" w:hAnsi="Times New Roman" w:cs="Times New Roman"/>
                <w:noProof/>
                <w:webHidden/>
              </w:rPr>
              <w:t>6</w:t>
            </w:r>
            <w:r w:rsidR="006A4692" w:rsidRPr="005D7D57">
              <w:rPr>
                <w:rFonts w:ascii="Times New Roman" w:hAnsi="Times New Roman" w:cs="Times New Roman"/>
                <w:noProof/>
                <w:webHidden/>
              </w:rPr>
              <w:fldChar w:fldCharType="end"/>
            </w:r>
          </w:hyperlink>
        </w:p>
        <w:p w:rsidR="006A4692" w:rsidRPr="005D7D57" w:rsidRDefault="005D7D57">
          <w:pPr>
            <w:pStyle w:val="T3"/>
            <w:tabs>
              <w:tab w:val="right" w:leader="dot" w:pos="8772"/>
            </w:tabs>
            <w:rPr>
              <w:rFonts w:ascii="Times New Roman" w:hAnsi="Times New Roman" w:cs="Times New Roman"/>
              <w:noProof/>
              <w:lang w:val="tr-TR" w:eastAsia="tr-TR"/>
            </w:rPr>
          </w:pPr>
          <w:hyperlink w:anchor="_Toc106454499" w:history="1">
            <w:r w:rsidR="006A4692" w:rsidRPr="005D7D57">
              <w:rPr>
                <w:rStyle w:val="Kpr"/>
                <w:rFonts w:ascii="Times New Roman" w:eastAsia="Times New Roman" w:hAnsi="Times New Roman" w:cs="Times New Roman"/>
                <w:noProof/>
                <w:lang w:eastAsia="tr-TR"/>
              </w:rPr>
              <w:t>3.4.3. Programlama Dilinizi Öğrenin</w:t>
            </w:r>
            <w:r w:rsidR="006A4692" w:rsidRPr="005D7D57">
              <w:rPr>
                <w:rFonts w:ascii="Times New Roman" w:hAnsi="Times New Roman" w:cs="Times New Roman"/>
                <w:noProof/>
                <w:webHidden/>
              </w:rPr>
              <w:tab/>
            </w:r>
            <w:r w:rsidR="006A4692" w:rsidRPr="005D7D57">
              <w:rPr>
                <w:rFonts w:ascii="Times New Roman" w:hAnsi="Times New Roman" w:cs="Times New Roman"/>
                <w:noProof/>
                <w:webHidden/>
              </w:rPr>
              <w:fldChar w:fldCharType="begin"/>
            </w:r>
            <w:r w:rsidR="006A4692" w:rsidRPr="005D7D57">
              <w:rPr>
                <w:rFonts w:ascii="Times New Roman" w:hAnsi="Times New Roman" w:cs="Times New Roman"/>
                <w:noProof/>
                <w:webHidden/>
              </w:rPr>
              <w:instrText xml:space="preserve"> PAGEREF _Toc106454499 \h </w:instrText>
            </w:r>
            <w:r w:rsidR="006A4692" w:rsidRPr="005D7D57">
              <w:rPr>
                <w:rFonts w:ascii="Times New Roman" w:hAnsi="Times New Roman" w:cs="Times New Roman"/>
                <w:noProof/>
                <w:webHidden/>
              </w:rPr>
            </w:r>
            <w:r w:rsidR="006A4692" w:rsidRPr="005D7D57">
              <w:rPr>
                <w:rFonts w:ascii="Times New Roman" w:hAnsi="Times New Roman" w:cs="Times New Roman"/>
                <w:noProof/>
                <w:webHidden/>
              </w:rPr>
              <w:fldChar w:fldCharType="separate"/>
            </w:r>
            <w:r w:rsidR="006A4692" w:rsidRPr="005D7D57">
              <w:rPr>
                <w:rFonts w:ascii="Times New Roman" w:hAnsi="Times New Roman" w:cs="Times New Roman"/>
                <w:noProof/>
                <w:webHidden/>
              </w:rPr>
              <w:t>7</w:t>
            </w:r>
            <w:r w:rsidR="006A4692" w:rsidRPr="005D7D57">
              <w:rPr>
                <w:rFonts w:ascii="Times New Roman" w:hAnsi="Times New Roman" w:cs="Times New Roman"/>
                <w:noProof/>
                <w:webHidden/>
              </w:rPr>
              <w:fldChar w:fldCharType="end"/>
            </w:r>
          </w:hyperlink>
        </w:p>
        <w:p w:rsidR="006A4692" w:rsidRPr="005D7D57" w:rsidRDefault="005D7D57">
          <w:pPr>
            <w:pStyle w:val="T3"/>
            <w:tabs>
              <w:tab w:val="right" w:leader="dot" w:pos="8772"/>
            </w:tabs>
            <w:rPr>
              <w:rFonts w:ascii="Times New Roman" w:hAnsi="Times New Roman" w:cs="Times New Roman"/>
              <w:noProof/>
              <w:lang w:val="tr-TR" w:eastAsia="tr-TR"/>
            </w:rPr>
          </w:pPr>
          <w:hyperlink w:anchor="_Toc106454500" w:history="1">
            <w:r w:rsidR="006A4692" w:rsidRPr="005D7D57">
              <w:rPr>
                <w:rStyle w:val="Kpr"/>
                <w:rFonts w:ascii="Times New Roman" w:eastAsia="Times New Roman" w:hAnsi="Times New Roman" w:cs="Times New Roman"/>
                <w:noProof/>
                <w:lang w:eastAsia="tr-TR"/>
              </w:rPr>
              <w:t>3.4.4. Projenizi Başlatın</w:t>
            </w:r>
            <w:r w:rsidR="006A4692" w:rsidRPr="005D7D57">
              <w:rPr>
                <w:rFonts w:ascii="Times New Roman" w:hAnsi="Times New Roman" w:cs="Times New Roman"/>
                <w:noProof/>
                <w:webHidden/>
              </w:rPr>
              <w:tab/>
            </w:r>
            <w:r w:rsidR="006A4692" w:rsidRPr="005D7D57">
              <w:rPr>
                <w:rFonts w:ascii="Times New Roman" w:hAnsi="Times New Roman" w:cs="Times New Roman"/>
                <w:noProof/>
                <w:webHidden/>
              </w:rPr>
              <w:fldChar w:fldCharType="begin"/>
            </w:r>
            <w:r w:rsidR="006A4692" w:rsidRPr="005D7D57">
              <w:rPr>
                <w:rFonts w:ascii="Times New Roman" w:hAnsi="Times New Roman" w:cs="Times New Roman"/>
                <w:noProof/>
                <w:webHidden/>
              </w:rPr>
              <w:instrText xml:space="preserve"> PAGEREF _Toc106454500 \h </w:instrText>
            </w:r>
            <w:r w:rsidR="006A4692" w:rsidRPr="005D7D57">
              <w:rPr>
                <w:rFonts w:ascii="Times New Roman" w:hAnsi="Times New Roman" w:cs="Times New Roman"/>
                <w:noProof/>
                <w:webHidden/>
              </w:rPr>
            </w:r>
            <w:r w:rsidR="006A4692" w:rsidRPr="005D7D57">
              <w:rPr>
                <w:rFonts w:ascii="Times New Roman" w:hAnsi="Times New Roman" w:cs="Times New Roman"/>
                <w:noProof/>
                <w:webHidden/>
              </w:rPr>
              <w:fldChar w:fldCharType="separate"/>
            </w:r>
            <w:r w:rsidR="006A4692" w:rsidRPr="005D7D57">
              <w:rPr>
                <w:rFonts w:ascii="Times New Roman" w:hAnsi="Times New Roman" w:cs="Times New Roman"/>
                <w:noProof/>
                <w:webHidden/>
              </w:rPr>
              <w:t>7</w:t>
            </w:r>
            <w:r w:rsidR="006A4692" w:rsidRPr="005D7D57">
              <w:rPr>
                <w:rFonts w:ascii="Times New Roman" w:hAnsi="Times New Roman" w:cs="Times New Roman"/>
                <w:noProof/>
                <w:webHidden/>
              </w:rPr>
              <w:fldChar w:fldCharType="end"/>
            </w:r>
          </w:hyperlink>
        </w:p>
        <w:p w:rsidR="006A4692" w:rsidRPr="005D7D57" w:rsidRDefault="005D7D57">
          <w:pPr>
            <w:pStyle w:val="T3"/>
            <w:tabs>
              <w:tab w:val="right" w:leader="dot" w:pos="8772"/>
            </w:tabs>
            <w:rPr>
              <w:rFonts w:ascii="Times New Roman" w:hAnsi="Times New Roman" w:cs="Times New Roman"/>
              <w:noProof/>
              <w:lang w:val="tr-TR" w:eastAsia="tr-TR"/>
            </w:rPr>
          </w:pPr>
          <w:hyperlink w:anchor="_Toc106454501" w:history="1">
            <w:r w:rsidR="006A4692" w:rsidRPr="005D7D57">
              <w:rPr>
                <w:rStyle w:val="Kpr"/>
                <w:rFonts w:ascii="Times New Roman" w:eastAsia="Times New Roman" w:hAnsi="Times New Roman" w:cs="Times New Roman"/>
                <w:noProof/>
                <w:lang w:eastAsia="tr-TR"/>
              </w:rPr>
              <w:t>3.4.5. Oyun İçin Gerekli Materyallerin Hazırlanması</w:t>
            </w:r>
            <w:r w:rsidR="006A4692" w:rsidRPr="005D7D57">
              <w:rPr>
                <w:rFonts w:ascii="Times New Roman" w:hAnsi="Times New Roman" w:cs="Times New Roman"/>
                <w:noProof/>
                <w:webHidden/>
              </w:rPr>
              <w:tab/>
            </w:r>
            <w:r w:rsidR="006A4692" w:rsidRPr="005D7D57">
              <w:rPr>
                <w:rFonts w:ascii="Times New Roman" w:hAnsi="Times New Roman" w:cs="Times New Roman"/>
                <w:noProof/>
                <w:webHidden/>
              </w:rPr>
              <w:fldChar w:fldCharType="begin"/>
            </w:r>
            <w:r w:rsidR="006A4692" w:rsidRPr="005D7D57">
              <w:rPr>
                <w:rFonts w:ascii="Times New Roman" w:hAnsi="Times New Roman" w:cs="Times New Roman"/>
                <w:noProof/>
                <w:webHidden/>
              </w:rPr>
              <w:instrText xml:space="preserve"> PAGEREF _Toc106454501 \h </w:instrText>
            </w:r>
            <w:r w:rsidR="006A4692" w:rsidRPr="005D7D57">
              <w:rPr>
                <w:rFonts w:ascii="Times New Roman" w:hAnsi="Times New Roman" w:cs="Times New Roman"/>
                <w:noProof/>
                <w:webHidden/>
              </w:rPr>
            </w:r>
            <w:r w:rsidR="006A4692" w:rsidRPr="005D7D57">
              <w:rPr>
                <w:rFonts w:ascii="Times New Roman" w:hAnsi="Times New Roman" w:cs="Times New Roman"/>
                <w:noProof/>
                <w:webHidden/>
              </w:rPr>
              <w:fldChar w:fldCharType="separate"/>
            </w:r>
            <w:r w:rsidR="006A4692" w:rsidRPr="005D7D57">
              <w:rPr>
                <w:rFonts w:ascii="Times New Roman" w:hAnsi="Times New Roman" w:cs="Times New Roman"/>
                <w:noProof/>
                <w:webHidden/>
              </w:rPr>
              <w:t>7</w:t>
            </w:r>
            <w:r w:rsidR="006A4692" w:rsidRPr="005D7D57">
              <w:rPr>
                <w:rFonts w:ascii="Times New Roman" w:hAnsi="Times New Roman" w:cs="Times New Roman"/>
                <w:noProof/>
                <w:webHidden/>
              </w:rPr>
              <w:fldChar w:fldCharType="end"/>
            </w:r>
          </w:hyperlink>
        </w:p>
        <w:p w:rsidR="006A4692" w:rsidRPr="005D7D57" w:rsidRDefault="005D7D57">
          <w:pPr>
            <w:pStyle w:val="T3"/>
            <w:tabs>
              <w:tab w:val="right" w:leader="dot" w:pos="8772"/>
            </w:tabs>
            <w:rPr>
              <w:rFonts w:ascii="Times New Roman" w:hAnsi="Times New Roman" w:cs="Times New Roman"/>
              <w:noProof/>
              <w:lang w:val="tr-TR" w:eastAsia="tr-TR"/>
            </w:rPr>
          </w:pPr>
          <w:hyperlink w:anchor="_Toc106454502" w:history="1">
            <w:r w:rsidR="006A4692" w:rsidRPr="005D7D57">
              <w:rPr>
                <w:rStyle w:val="Kpr"/>
                <w:rFonts w:ascii="Times New Roman" w:eastAsia="Times New Roman" w:hAnsi="Times New Roman" w:cs="Times New Roman"/>
                <w:noProof/>
                <w:lang w:eastAsia="tr-TR"/>
              </w:rPr>
              <w:t>3.4.6. Oyununuzu Geliştirin</w:t>
            </w:r>
            <w:r w:rsidR="006A4692" w:rsidRPr="005D7D57">
              <w:rPr>
                <w:rFonts w:ascii="Times New Roman" w:hAnsi="Times New Roman" w:cs="Times New Roman"/>
                <w:noProof/>
                <w:webHidden/>
              </w:rPr>
              <w:tab/>
            </w:r>
            <w:r w:rsidR="006A4692" w:rsidRPr="005D7D57">
              <w:rPr>
                <w:rFonts w:ascii="Times New Roman" w:hAnsi="Times New Roman" w:cs="Times New Roman"/>
                <w:noProof/>
                <w:webHidden/>
              </w:rPr>
              <w:fldChar w:fldCharType="begin"/>
            </w:r>
            <w:r w:rsidR="006A4692" w:rsidRPr="005D7D57">
              <w:rPr>
                <w:rFonts w:ascii="Times New Roman" w:hAnsi="Times New Roman" w:cs="Times New Roman"/>
                <w:noProof/>
                <w:webHidden/>
              </w:rPr>
              <w:instrText xml:space="preserve"> PAGEREF _Toc106454502 \h </w:instrText>
            </w:r>
            <w:r w:rsidR="006A4692" w:rsidRPr="005D7D57">
              <w:rPr>
                <w:rFonts w:ascii="Times New Roman" w:hAnsi="Times New Roman" w:cs="Times New Roman"/>
                <w:noProof/>
                <w:webHidden/>
              </w:rPr>
            </w:r>
            <w:r w:rsidR="006A4692" w:rsidRPr="005D7D57">
              <w:rPr>
                <w:rFonts w:ascii="Times New Roman" w:hAnsi="Times New Roman" w:cs="Times New Roman"/>
                <w:noProof/>
                <w:webHidden/>
              </w:rPr>
              <w:fldChar w:fldCharType="separate"/>
            </w:r>
            <w:r w:rsidR="006A4692" w:rsidRPr="005D7D57">
              <w:rPr>
                <w:rFonts w:ascii="Times New Roman" w:hAnsi="Times New Roman" w:cs="Times New Roman"/>
                <w:noProof/>
                <w:webHidden/>
              </w:rPr>
              <w:t>8</w:t>
            </w:r>
            <w:r w:rsidR="006A4692" w:rsidRPr="005D7D57">
              <w:rPr>
                <w:rFonts w:ascii="Times New Roman" w:hAnsi="Times New Roman" w:cs="Times New Roman"/>
                <w:noProof/>
                <w:webHidden/>
              </w:rPr>
              <w:fldChar w:fldCharType="end"/>
            </w:r>
          </w:hyperlink>
        </w:p>
        <w:p w:rsidR="006A4692" w:rsidRPr="005D7D57" w:rsidRDefault="005D7D57">
          <w:pPr>
            <w:pStyle w:val="T3"/>
            <w:tabs>
              <w:tab w:val="right" w:leader="dot" w:pos="8772"/>
            </w:tabs>
            <w:rPr>
              <w:rFonts w:ascii="Times New Roman" w:hAnsi="Times New Roman" w:cs="Times New Roman"/>
              <w:noProof/>
              <w:lang w:val="tr-TR" w:eastAsia="tr-TR"/>
            </w:rPr>
          </w:pPr>
          <w:hyperlink w:anchor="_Toc106454503" w:history="1">
            <w:r w:rsidR="006A4692" w:rsidRPr="005D7D57">
              <w:rPr>
                <w:rStyle w:val="Kpr"/>
                <w:rFonts w:ascii="Times New Roman" w:eastAsia="Times New Roman" w:hAnsi="Times New Roman" w:cs="Times New Roman"/>
                <w:noProof/>
                <w:lang w:eastAsia="tr-TR"/>
              </w:rPr>
              <w:t>3.4.7. Oyununuzu Yayınlayın</w:t>
            </w:r>
            <w:r w:rsidR="006A4692" w:rsidRPr="005D7D57">
              <w:rPr>
                <w:rFonts w:ascii="Times New Roman" w:hAnsi="Times New Roman" w:cs="Times New Roman"/>
                <w:noProof/>
                <w:webHidden/>
              </w:rPr>
              <w:tab/>
            </w:r>
            <w:r w:rsidR="006A4692" w:rsidRPr="005D7D57">
              <w:rPr>
                <w:rFonts w:ascii="Times New Roman" w:hAnsi="Times New Roman" w:cs="Times New Roman"/>
                <w:noProof/>
                <w:webHidden/>
              </w:rPr>
              <w:fldChar w:fldCharType="begin"/>
            </w:r>
            <w:r w:rsidR="006A4692" w:rsidRPr="005D7D57">
              <w:rPr>
                <w:rFonts w:ascii="Times New Roman" w:hAnsi="Times New Roman" w:cs="Times New Roman"/>
                <w:noProof/>
                <w:webHidden/>
              </w:rPr>
              <w:instrText xml:space="preserve"> PAGEREF _Toc106454503 \h </w:instrText>
            </w:r>
            <w:r w:rsidR="006A4692" w:rsidRPr="005D7D57">
              <w:rPr>
                <w:rFonts w:ascii="Times New Roman" w:hAnsi="Times New Roman" w:cs="Times New Roman"/>
                <w:noProof/>
                <w:webHidden/>
              </w:rPr>
            </w:r>
            <w:r w:rsidR="006A4692" w:rsidRPr="005D7D57">
              <w:rPr>
                <w:rFonts w:ascii="Times New Roman" w:hAnsi="Times New Roman" w:cs="Times New Roman"/>
                <w:noProof/>
                <w:webHidden/>
              </w:rPr>
              <w:fldChar w:fldCharType="separate"/>
            </w:r>
            <w:r w:rsidR="006A4692" w:rsidRPr="005D7D57">
              <w:rPr>
                <w:rFonts w:ascii="Times New Roman" w:hAnsi="Times New Roman" w:cs="Times New Roman"/>
                <w:noProof/>
                <w:webHidden/>
              </w:rPr>
              <w:t>8</w:t>
            </w:r>
            <w:r w:rsidR="006A4692" w:rsidRPr="005D7D57">
              <w:rPr>
                <w:rFonts w:ascii="Times New Roman" w:hAnsi="Times New Roman" w:cs="Times New Roman"/>
                <w:noProof/>
                <w:webHidden/>
              </w:rPr>
              <w:fldChar w:fldCharType="end"/>
            </w:r>
          </w:hyperlink>
        </w:p>
        <w:p w:rsidR="006A4692" w:rsidRPr="005D7D57" w:rsidRDefault="005D7D57">
          <w:pPr>
            <w:pStyle w:val="T1"/>
            <w:tabs>
              <w:tab w:val="right" w:leader="dot" w:pos="8772"/>
            </w:tabs>
            <w:rPr>
              <w:rFonts w:ascii="Times New Roman" w:hAnsi="Times New Roman" w:cs="Times New Roman"/>
              <w:noProof/>
              <w:sz w:val="24"/>
              <w:lang w:val="tr-TR" w:eastAsia="tr-TR"/>
            </w:rPr>
          </w:pPr>
          <w:hyperlink w:anchor="_Toc106454504" w:history="1">
            <w:r w:rsidR="006A4692" w:rsidRPr="005D7D57">
              <w:rPr>
                <w:rStyle w:val="Kpr"/>
                <w:rFonts w:ascii="Times New Roman" w:hAnsi="Times New Roman" w:cs="Times New Roman"/>
                <w:noProof/>
                <w:sz w:val="24"/>
              </w:rPr>
              <w:t>4. SİSTEM TASARIMI</w:t>
            </w:r>
            <w:r w:rsidR="006A4692" w:rsidRPr="005D7D57">
              <w:rPr>
                <w:rFonts w:ascii="Times New Roman" w:hAnsi="Times New Roman" w:cs="Times New Roman"/>
                <w:noProof/>
                <w:webHidden/>
                <w:sz w:val="24"/>
              </w:rPr>
              <w:tab/>
            </w:r>
            <w:r w:rsidR="006A4692" w:rsidRPr="005D7D57">
              <w:rPr>
                <w:rFonts w:ascii="Times New Roman" w:hAnsi="Times New Roman" w:cs="Times New Roman"/>
                <w:noProof/>
                <w:webHidden/>
                <w:sz w:val="24"/>
              </w:rPr>
              <w:fldChar w:fldCharType="begin"/>
            </w:r>
            <w:r w:rsidR="006A4692" w:rsidRPr="005D7D57">
              <w:rPr>
                <w:rFonts w:ascii="Times New Roman" w:hAnsi="Times New Roman" w:cs="Times New Roman"/>
                <w:noProof/>
                <w:webHidden/>
                <w:sz w:val="24"/>
              </w:rPr>
              <w:instrText xml:space="preserve"> PAGEREF _Toc106454504 \h </w:instrText>
            </w:r>
            <w:r w:rsidR="006A4692" w:rsidRPr="005D7D57">
              <w:rPr>
                <w:rFonts w:ascii="Times New Roman" w:hAnsi="Times New Roman" w:cs="Times New Roman"/>
                <w:noProof/>
                <w:webHidden/>
                <w:sz w:val="24"/>
              </w:rPr>
            </w:r>
            <w:r w:rsidR="006A4692" w:rsidRPr="005D7D57">
              <w:rPr>
                <w:rFonts w:ascii="Times New Roman" w:hAnsi="Times New Roman" w:cs="Times New Roman"/>
                <w:noProof/>
                <w:webHidden/>
                <w:sz w:val="24"/>
              </w:rPr>
              <w:fldChar w:fldCharType="separate"/>
            </w:r>
            <w:r w:rsidR="006A4692" w:rsidRPr="005D7D57">
              <w:rPr>
                <w:rFonts w:ascii="Times New Roman" w:hAnsi="Times New Roman" w:cs="Times New Roman"/>
                <w:noProof/>
                <w:webHidden/>
                <w:sz w:val="24"/>
              </w:rPr>
              <w:t>10</w:t>
            </w:r>
            <w:r w:rsidR="006A4692" w:rsidRPr="005D7D57">
              <w:rPr>
                <w:rFonts w:ascii="Times New Roman" w:hAnsi="Times New Roman" w:cs="Times New Roman"/>
                <w:noProof/>
                <w:webHidden/>
                <w:sz w:val="24"/>
              </w:rPr>
              <w:fldChar w:fldCharType="end"/>
            </w:r>
          </w:hyperlink>
        </w:p>
        <w:p w:rsidR="006A4692" w:rsidRPr="005D7D57" w:rsidRDefault="005D7D57">
          <w:pPr>
            <w:pStyle w:val="T1"/>
            <w:tabs>
              <w:tab w:val="right" w:leader="dot" w:pos="8772"/>
            </w:tabs>
            <w:rPr>
              <w:rFonts w:ascii="Times New Roman" w:hAnsi="Times New Roman" w:cs="Times New Roman"/>
              <w:noProof/>
              <w:sz w:val="24"/>
              <w:lang w:val="tr-TR" w:eastAsia="tr-TR"/>
            </w:rPr>
          </w:pPr>
          <w:hyperlink w:anchor="_Toc106454505" w:history="1">
            <w:r w:rsidR="006A4692" w:rsidRPr="005D7D57">
              <w:rPr>
                <w:rStyle w:val="Kpr"/>
                <w:rFonts w:ascii="Times New Roman" w:hAnsi="Times New Roman" w:cs="Times New Roman"/>
                <w:noProof/>
                <w:sz w:val="24"/>
              </w:rPr>
              <w:t>5. OYUN ARAYÜZÜ</w:t>
            </w:r>
            <w:r w:rsidR="006A4692" w:rsidRPr="005D7D57">
              <w:rPr>
                <w:rFonts w:ascii="Times New Roman" w:hAnsi="Times New Roman" w:cs="Times New Roman"/>
                <w:noProof/>
                <w:webHidden/>
                <w:sz w:val="24"/>
              </w:rPr>
              <w:tab/>
            </w:r>
            <w:r w:rsidR="006A4692" w:rsidRPr="005D7D57">
              <w:rPr>
                <w:rFonts w:ascii="Times New Roman" w:hAnsi="Times New Roman" w:cs="Times New Roman"/>
                <w:noProof/>
                <w:webHidden/>
                <w:sz w:val="24"/>
              </w:rPr>
              <w:fldChar w:fldCharType="begin"/>
            </w:r>
            <w:r w:rsidR="006A4692" w:rsidRPr="005D7D57">
              <w:rPr>
                <w:rFonts w:ascii="Times New Roman" w:hAnsi="Times New Roman" w:cs="Times New Roman"/>
                <w:noProof/>
                <w:webHidden/>
                <w:sz w:val="24"/>
              </w:rPr>
              <w:instrText xml:space="preserve"> PAGEREF _Toc106454505 \h </w:instrText>
            </w:r>
            <w:r w:rsidR="006A4692" w:rsidRPr="005D7D57">
              <w:rPr>
                <w:rFonts w:ascii="Times New Roman" w:hAnsi="Times New Roman" w:cs="Times New Roman"/>
                <w:noProof/>
                <w:webHidden/>
                <w:sz w:val="24"/>
              </w:rPr>
            </w:r>
            <w:r w:rsidR="006A4692" w:rsidRPr="005D7D57">
              <w:rPr>
                <w:rFonts w:ascii="Times New Roman" w:hAnsi="Times New Roman" w:cs="Times New Roman"/>
                <w:noProof/>
                <w:webHidden/>
                <w:sz w:val="24"/>
              </w:rPr>
              <w:fldChar w:fldCharType="separate"/>
            </w:r>
            <w:r w:rsidR="006A4692" w:rsidRPr="005D7D57">
              <w:rPr>
                <w:rFonts w:ascii="Times New Roman" w:hAnsi="Times New Roman" w:cs="Times New Roman"/>
                <w:noProof/>
                <w:webHidden/>
                <w:sz w:val="24"/>
              </w:rPr>
              <w:t>12</w:t>
            </w:r>
            <w:r w:rsidR="006A4692" w:rsidRPr="005D7D57">
              <w:rPr>
                <w:rFonts w:ascii="Times New Roman" w:hAnsi="Times New Roman" w:cs="Times New Roman"/>
                <w:noProof/>
                <w:webHidden/>
                <w:sz w:val="24"/>
              </w:rPr>
              <w:fldChar w:fldCharType="end"/>
            </w:r>
          </w:hyperlink>
        </w:p>
        <w:p w:rsidR="006A4692" w:rsidRPr="005D7D57" w:rsidRDefault="005D7D57">
          <w:pPr>
            <w:pStyle w:val="T1"/>
            <w:tabs>
              <w:tab w:val="right" w:leader="dot" w:pos="8772"/>
            </w:tabs>
            <w:rPr>
              <w:rFonts w:ascii="Times New Roman" w:hAnsi="Times New Roman" w:cs="Times New Roman"/>
              <w:noProof/>
              <w:sz w:val="24"/>
              <w:lang w:val="tr-TR" w:eastAsia="tr-TR"/>
            </w:rPr>
          </w:pPr>
          <w:hyperlink w:anchor="_Toc106454506" w:history="1">
            <w:r w:rsidR="006A4692" w:rsidRPr="005D7D57">
              <w:rPr>
                <w:rStyle w:val="Kpr"/>
                <w:rFonts w:ascii="Times New Roman" w:hAnsi="Times New Roman" w:cs="Times New Roman"/>
                <w:noProof/>
                <w:sz w:val="24"/>
              </w:rPr>
              <w:t>KAYNAKLAR</w:t>
            </w:r>
            <w:r w:rsidR="006A4692" w:rsidRPr="005D7D57">
              <w:rPr>
                <w:rFonts w:ascii="Times New Roman" w:hAnsi="Times New Roman" w:cs="Times New Roman"/>
                <w:noProof/>
                <w:webHidden/>
                <w:sz w:val="24"/>
              </w:rPr>
              <w:tab/>
            </w:r>
            <w:r w:rsidR="006A4692" w:rsidRPr="005D7D57">
              <w:rPr>
                <w:rFonts w:ascii="Times New Roman" w:hAnsi="Times New Roman" w:cs="Times New Roman"/>
                <w:noProof/>
                <w:webHidden/>
                <w:sz w:val="24"/>
              </w:rPr>
              <w:fldChar w:fldCharType="begin"/>
            </w:r>
            <w:r w:rsidR="006A4692" w:rsidRPr="005D7D57">
              <w:rPr>
                <w:rFonts w:ascii="Times New Roman" w:hAnsi="Times New Roman" w:cs="Times New Roman"/>
                <w:noProof/>
                <w:webHidden/>
                <w:sz w:val="24"/>
              </w:rPr>
              <w:instrText xml:space="preserve"> PAGEREF _Toc106454506 \h </w:instrText>
            </w:r>
            <w:r w:rsidR="006A4692" w:rsidRPr="005D7D57">
              <w:rPr>
                <w:rFonts w:ascii="Times New Roman" w:hAnsi="Times New Roman" w:cs="Times New Roman"/>
                <w:noProof/>
                <w:webHidden/>
                <w:sz w:val="24"/>
              </w:rPr>
            </w:r>
            <w:r w:rsidR="006A4692" w:rsidRPr="005D7D57">
              <w:rPr>
                <w:rFonts w:ascii="Times New Roman" w:hAnsi="Times New Roman" w:cs="Times New Roman"/>
                <w:noProof/>
                <w:webHidden/>
                <w:sz w:val="24"/>
              </w:rPr>
              <w:fldChar w:fldCharType="separate"/>
            </w:r>
            <w:r w:rsidR="006A4692" w:rsidRPr="005D7D57">
              <w:rPr>
                <w:rFonts w:ascii="Times New Roman" w:hAnsi="Times New Roman" w:cs="Times New Roman"/>
                <w:noProof/>
                <w:webHidden/>
                <w:sz w:val="24"/>
              </w:rPr>
              <w:t>17</w:t>
            </w:r>
            <w:r w:rsidR="006A4692" w:rsidRPr="005D7D57">
              <w:rPr>
                <w:rFonts w:ascii="Times New Roman" w:hAnsi="Times New Roman" w:cs="Times New Roman"/>
                <w:noProof/>
                <w:webHidden/>
                <w:sz w:val="24"/>
              </w:rPr>
              <w:fldChar w:fldCharType="end"/>
            </w:r>
          </w:hyperlink>
        </w:p>
        <w:p w:rsidR="006A4692" w:rsidRPr="005D7D57" w:rsidRDefault="005D7D57">
          <w:pPr>
            <w:pStyle w:val="T1"/>
            <w:tabs>
              <w:tab w:val="right" w:leader="dot" w:pos="8772"/>
            </w:tabs>
            <w:rPr>
              <w:rFonts w:ascii="Times New Roman" w:hAnsi="Times New Roman" w:cs="Times New Roman"/>
              <w:noProof/>
              <w:sz w:val="24"/>
              <w:lang w:val="tr-TR" w:eastAsia="tr-TR"/>
            </w:rPr>
          </w:pPr>
          <w:hyperlink w:anchor="_Toc106454507" w:history="1">
            <w:r w:rsidR="006A4692" w:rsidRPr="005D7D57">
              <w:rPr>
                <w:rStyle w:val="Kpr"/>
                <w:rFonts w:ascii="Times New Roman" w:hAnsi="Times New Roman" w:cs="Times New Roman"/>
                <w:noProof/>
                <w:w w:val="99"/>
                <w:sz w:val="24"/>
              </w:rPr>
              <w:t>Ö</w:t>
            </w:r>
            <w:r w:rsidR="006A4692" w:rsidRPr="005D7D57">
              <w:rPr>
                <w:rStyle w:val="Kpr"/>
                <w:rFonts w:ascii="Times New Roman" w:hAnsi="Times New Roman" w:cs="Times New Roman"/>
                <w:noProof/>
                <w:spacing w:val="-3"/>
                <w:w w:val="99"/>
                <w:sz w:val="24"/>
              </w:rPr>
              <w:t>Z</w:t>
            </w:r>
            <w:r w:rsidR="006A4692" w:rsidRPr="005D7D57">
              <w:rPr>
                <w:rStyle w:val="Kpr"/>
                <w:rFonts w:ascii="Times New Roman" w:hAnsi="Times New Roman" w:cs="Times New Roman"/>
                <w:noProof/>
                <w:w w:val="99"/>
                <w:sz w:val="24"/>
              </w:rPr>
              <w:t>GEÇMİŞ</w:t>
            </w:r>
            <w:r w:rsidR="006A4692" w:rsidRPr="005D7D57">
              <w:rPr>
                <w:rFonts w:ascii="Times New Roman" w:hAnsi="Times New Roman" w:cs="Times New Roman"/>
                <w:noProof/>
                <w:webHidden/>
                <w:sz w:val="24"/>
              </w:rPr>
              <w:tab/>
            </w:r>
            <w:r w:rsidR="006A4692" w:rsidRPr="005D7D57">
              <w:rPr>
                <w:rFonts w:ascii="Times New Roman" w:hAnsi="Times New Roman" w:cs="Times New Roman"/>
                <w:noProof/>
                <w:webHidden/>
                <w:sz w:val="24"/>
              </w:rPr>
              <w:fldChar w:fldCharType="begin"/>
            </w:r>
            <w:r w:rsidR="006A4692" w:rsidRPr="005D7D57">
              <w:rPr>
                <w:rFonts w:ascii="Times New Roman" w:hAnsi="Times New Roman" w:cs="Times New Roman"/>
                <w:noProof/>
                <w:webHidden/>
                <w:sz w:val="24"/>
              </w:rPr>
              <w:instrText xml:space="preserve"> PAGEREF _Toc106454507 \h </w:instrText>
            </w:r>
            <w:r w:rsidR="006A4692" w:rsidRPr="005D7D57">
              <w:rPr>
                <w:rFonts w:ascii="Times New Roman" w:hAnsi="Times New Roman" w:cs="Times New Roman"/>
                <w:noProof/>
                <w:webHidden/>
                <w:sz w:val="24"/>
              </w:rPr>
            </w:r>
            <w:r w:rsidR="006A4692" w:rsidRPr="005D7D57">
              <w:rPr>
                <w:rFonts w:ascii="Times New Roman" w:hAnsi="Times New Roman" w:cs="Times New Roman"/>
                <w:noProof/>
                <w:webHidden/>
                <w:sz w:val="24"/>
              </w:rPr>
              <w:fldChar w:fldCharType="separate"/>
            </w:r>
            <w:r w:rsidR="006A4692" w:rsidRPr="005D7D57">
              <w:rPr>
                <w:rFonts w:ascii="Times New Roman" w:hAnsi="Times New Roman" w:cs="Times New Roman"/>
                <w:noProof/>
                <w:webHidden/>
                <w:sz w:val="24"/>
              </w:rPr>
              <w:t>18</w:t>
            </w:r>
            <w:r w:rsidR="006A4692" w:rsidRPr="005D7D57">
              <w:rPr>
                <w:rFonts w:ascii="Times New Roman" w:hAnsi="Times New Roman" w:cs="Times New Roman"/>
                <w:noProof/>
                <w:webHidden/>
                <w:sz w:val="24"/>
              </w:rPr>
              <w:fldChar w:fldCharType="end"/>
            </w:r>
          </w:hyperlink>
        </w:p>
        <w:p w:rsidR="006A4692" w:rsidRDefault="006A4692">
          <w:r w:rsidRPr="005D7D57">
            <w:rPr>
              <w:rFonts w:ascii="Times New Roman" w:hAnsi="Times New Roman" w:cs="Times New Roman"/>
              <w:b/>
              <w:bCs/>
            </w:rPr>
            <w:fldChar w:fldCharType="end"/>
          </w:r>
        </w:p>
      </w:sdtContent>
    </w:sdt>
    <w:p w:rsidR="008C073C" w:rsidRDefault="008C073C" w:rsidP="008C073C">
      <w:pPr>
        <w:widowControl w:val="0"/>
        <w:autoSpaceDE w:val="0"/>
        <w:autoSpaceDN w:val="0"/>
        <w:adjustRightInd w:val="0"/>
        <w:spacing w:after="0" w:line="240" w:lineRule="auto"/>
        <w:rPr>
          <w:rFonts w:ascii="Times New Roman" w:hAnsi="Times New Roman"/>
          <w:sz w:val="24"/>
          <w:szCs w:val="24"/>
        </w:rPr>
        <w:sectPr w:rsidR="008C073C" w:rsidSect="00CC5123">
          <w:headerReference w:type="default" r:id="rId12"/>
          <w:pgSz w:w="11900" w:h="16840"/>
          <w:pgMar w:top="1701" w:right="1559" w:bottom="1134" w:left="1559" w:header="1134" w:footer="0" w:gutter="0"/>
          <w:pgNumType w:fmt="lowerRoman" w:start="1"/>
          <w:cols w:space="708"/>
          <w:noEndnote/>
          <w:docGrid w:linePitch="299"/>
        </w:sectPr>
      </w:pPr>
    </w:p>
    <w:p w:rsidR="007F7671" w:rsidRPr="009C7152" w:rsidRDefault="007F7671" w:rsidP="008C073C">
      <w:pPr>
        <w:pStyle w:val="Balk1"/>
        <w:jc w:val="center"/>
        <w:rPr>
          <w:color w:val="auto"/>
        </w:rPr>
      </w:pPr>
      <w:bookmarkStart w:id="2" w:name="_Toc106454483"/>
      <w:r w:rsidRPr="009C7152">
        <w:rPr>
          <w:color w:val="auto"/>
        </w:rPr>
        <w:lastRenderedPageBreak/>
        <w:t>ŞE</w:t>
      </w:r>
      <w:r w:rsidRPr="009C7152">
        <w:rPr>
          <w:color w:val="auto"/>
          <w:spacing w:val="1"/>
        </w:rPr>
        <w:t>K</w:t>
      </w:r>
      <w:r w:rsidRPr="009C7152">
        <w:rPr>
          <w:color w:val="auto"/>
        </w:rPr>
        <w:t>İLLE</w:t>
      </w:r>
      <w:r w:rsidRPr="009C7152">
        <w:rPr>
          <w:color w:val="auto"/>
          <w:spacing w:val="1"/>
        </w:rPr>
        <w:t>R</w:t>
      </w:r>
      <w:r w:rsidRPr="009C7152">
        <w:rPr>
          <w:color w:val="auto"/>
        </w:rPr>
        <w:t>İN</w:t>
      </w:r>
      <w:r w:rsidRPr="009C7152">
        <w:rPr>
          <w:color w:val="auto"/>
          <w:spacing w:val="-15"/>
        </w:rPr>
        <w:t xml:space="preserve"> </w:t>
      </w:r>
      <w:r w:rsidRPr="009C7152">
        <w:rPr>
          <w:color w:val="auto"/>
          <w:w w:val="99"/>
        </w:rPr>
        <w:t>LİSTESİ</w:t>
      </w:r>
      <w:bookmarkEnd w:id="2"/>
    </w:p>
    <w:p w:rsidR="007F7671" w:rsidRDefault="007F7671" w:rsidP="007F7671">
      <w:pPr>
        <w:widowControl w:val="0"/>
        <w:autoSpaceDE w:val="0"/>
        <w:autoSpaceDN w:val="0"/>
        <w:adjustRightInd w:val="0"/>
        <w:spacing w:after="0"/>
        <w:rPr>
          <w:rFonts w:ascii="Times New Roman" w:hAnsi="Times New Roman"/>
          <w:sz w:val="20"/>
          <w:szCs w:val="20"/>
        </w:rPr>
      </w:pPr>
    </w:p>
    <w:p w:rsidR="007F7671" w:rsidRPr="00EE58CA" w:rsidRDefault="007F7671" w:rsidP="00C2002B">
      <w:pPr>
        <w:widowControl w:val="0"/>
        <w:tabs>
          <w:tab w:val="left" w:pos="8120"/>
          <w:tab w:val="left" w:leader="dot" w:pos="8222"/>
        </w:tabs>
        <w:autoSpaceDE w:val="0"/>
        <w:autoSpaceDN w:val="0"/>
        <w:adjustRightInd w:val="0"/>
        <w:spacing w:after="0" w:line="240" w:lineRule="auto"/>
        <w:jc w:val="center"/>
        <w:rPr>
          <w:rFonts w:ascii="Times New Roman" w:hAnsi="Times New Roman"/>
          <w:b/>
          <w:bCs/>
          <w:w w:val="99"/>
          <w:sz w:val="24"/>
          <w:szCs w:val="24"/>
        </w:rPr>
      </w:pPr>
      <w:r w:rsidRPr="00EE58CA">
        <w:rPr>
          <w:rFonts w:ascii="Times New Roman" w:hAnsi="Times New Roman"/>
          <w:b/>
          <w:bCs/>
          <w:sz w:val="24"/>
          <w:szCs w:val="24"/>
        </w:rPr>
        <w:t xml:space="preserve">Şekil                                                                                                                    </w:t>
      </w:r>
      <w:r w:rsidR="00EE58CA">
        <w:rPr>
          <w:rFonts w:ascii="Times New Roman" w:hAnsi="Times New Roman"/>
          <w:b/>
          <w:bCs/>
          <w:sz w:val="24"/>
          <w:szCs w:val="24"/>
        </w:rPr>
        <w:t xml:space="preserve">          </w:t>
      </w:r>
      <w:r w:rsidRPr="00EE58CA">
        <w:rPr>
          <w:rFonts w:ascii="Times New Roman" w:hAnsi="Times New Roman"/>
          <w:b/>
          <w:bCs/>
          <w:sz w:val="24"/>
          <w:szCs w:val="24"/>
        </w:rPr>
        <w:t xml:space="preserve">  </w:t>
      </w:r>
      <w:r w:rsidRPr="00EE58CA">
        <w:rPr>
          <w:rFonts w:ascii="Times New Roman" w:hAnsi="Times New Roman"/>
          <w:b/>
          <w:bCs/>
          <w:w w:val="99"/>
          <w:sz w:val="24"/>
          <w:szCs w:val="24"/>
        </w:rPr>
        <w:t>Sayfa</w:t>
      </w:r>
    </w:p>
    <w:p w:rsidR="00587CA5" w:rsidRDefault="00587CA5" w:rsidP="00587CA5">
      <w:pPr>
        <w:widowControl w:val="0"/>
        <w:tabs>
          <w:tab w:val="left" w:leader="dot" w:pos="8222"/>
        </w:tabs>
        <w:autoSpaceDE w:val="0"/>
        <w:autoSpaceDN w:val="0"/>
        <w:adjustRightInd w:val="0"/>
        <w:spacing w:after="0" w:line="240" w:lineRule="auto"/>
        <w:ind w:left="993" w:hanging="993"/>
        <w:rPr>
          <w:rFonts w:ascii="Times New Roman" w:hAnsi="Times New Roman"/>
          <w:sz w:val="24"/>
          <w:szCs w:val="24"/>
        </w:rPr>
      </w:pPr>
    </w:p>
    <w:p w:rsidR="005D6C24" w:rsidRDefault="005D6C24">
      <w:pPr>
        <w:pStyle w:val="ekillerTablosu"/>
        <w:tabs>
          <w:tab w:val="right" w:leader="dot" w:pos="8778"/>
        </w:tabs>
        <w:rPr>
          <w:rFonts w:eastAsiaTheme="minorEastAsia"/>
          <w:noProof/>
          <w:lang w:eastAsia="tr-TR"/>
        </w:rPr>
      </w:pPr>
      <w:r>
        <w:rPr>
          <w:rFonts w:ascii="Times New Roman" w:hAnsi="Times New Roman"/>
          <w:b/>
          <w:bCs/>
          <w:sz w:val="24"/>
          <w:szCs w:val="24"/>
        </w:rPr>
        <w:fldChar w:fldCharType="begin"/>
      </w:r>
      <w:r>
        <w:rPr>
          <w:rFonts w:ascii="Times New Roman" w:hAnsi="Times New Roman"/>
          <w:b/>
          <w:bCs/>
          <w:sz w:val="24"/>
          <w:szCs w:val="24"/>
        </w:rPr>
        <w:instrText xml:space="preserve"> TOC \h \z \c "Şekil" </w:instrText>
      </w:r>
      <w:r>
        <w:rPr>
          <w:rFonts w:ascii="Times New Roman" w:hAnsi="Times New Roman"/>
          <w:b/>
          <w:bCs/>
          <w:sz w:val="24"/>
          <w:szCs w:val="24"/>
        </w:rPr>
        <w:fldChar w:fldCharType="separate"/>
      </w:r>
      <w:hyperlink w:anchor="_Toc106648738" w:history="1">
        <w:r w:rsidRPr="000C1D38">
          <w:rPr>
            <w:rStyle w:val="Kpr"/>
            <w:rFonts w:ascii="Times New Roman" w:hAnsi="Times New Roman" w:cs="Times New Roman"/>
            <w:noProof/>
          </w:rPr>
          <w:t>Şekil 1.1. Yatırım Alan Oyun Geliştirici Türk Firmaları</w:t>
        </w:r>
        <w:r>
          <w:rPr>
            <w:noProof/>
            <w:webHidden/>
          </w:rPr>
          <w:tab/>
        </w:r>
        <w:r>
          <w:rPr>
            <w:noProof/>
            <w:webHidden/>
          </w:rPr>
          <w:fldChar w:fldCharType="begin"/>
        </w:r>
        <w:r>
          <w:rPr>
            <w:noProof/>
            <w:webHidden/>
          </w:rPr>
          <w:instrText xml:space="preserve"> PAGEREF _Toc106648738 \h </w:instrText>
        </w:r>
        <w:r>
          <w:rPr>
            <w:noProof/>
            <w:webHidden/>
          </w:rPr>
        </w:r>
        <w:r>
          <w:rPr>
            <w:noProof/>
            <w:webHidden/>
          </w:rPr>
          <w:fldChar w:fldCharType="separate"/>
        </w:r>
        <w:r>
          <w:rPr>
            <w:noProof/>
            <w:webHidden/>
          </w:rPr>
          <w:t>1</w:t>
        </w:r>
        <w:r>
          <w:rPr>
            <w:noProof/>
            <w:webHidden/>
          </w:rPr>
          <w:fldChar w:fldCharType="end"/>
        </w:r>
      </w:hyperlink>
    </w:p>
    <w:p w:rsidR="005D6C24" w:rsidRDefault="005D6C24">
      <w:pPr>
        <w:pStyle w:val="ekillerTablosu"/>
        <w:tabs>
          <w:tab w:val="right" w:leader="dot" w:pos="8778"/>
        </w:tabs>
        <w:rPr>
          <w:rFonts w:eastAsiaTheme="minorEastAsia"/>
          <w:noProof/>
          <w:lang w:eastAsia="tr-TR"/>
        </w:rPr>
      </w:pPr>
      <w:hyperlink w:anchor="_Toc106648739" w:history="1">
        <w:r w:rsidRPr="000C1D38">
          <w:rPr>
            <w:rStyle w:val="Kpr"/>
            <w:rFonts w:ascii="Times New Roman" w:hAnsi="Times New Roman" w:cs="Times New Roman"/>
            <w:noProof/>
          </w:rPr>
          <w:t>Şekil 2 Unity Video Motoru Görseli</w:t>
        </w:r>
        <w:r>
          <w:rPr>
            <w:noProof/>
            <w:webHidden/>
          </w:rPr>
          <w:tab/>
        </w:r>
        <w:r>
          <w:rPr>
            <w:noProof/>
            <w:webHidden/>
          </w:rPr>
          <w:fldChar w:fldCharType="begin"/>
        </w:r>
        <w:r>
          <w:rPr>
            <w:noProof/>
            <w:webHidden/>
          </w:rPr>
          <w:instrText xml:space="preserve"> PAGEREF _Toc106648739 \h </w:instrText>
        </w:r>
        <w:r>
          <w:rPr>
            <w:noProof/>
            <w:webHidden/>
          </w:rPr>
        </w:r>
        <w:r>
          <w:rPr>
            <w:noProof/>
            <w:webHidden/>
          </w:rPr>
          <w:fldChar w:fldCharType="separate"/>
        </w:r>
        <w:r>
          <w:rPr>
            <w:noProof/>
            <w:webHidden/>
          </w:rPr>
          <w:t>6</w:t>
        </w:r>
        <w:r>
          <w:rPr>
            <w:noProof/>
            <w:webHidden/>
          </w:rPr>
          <w:fldChar w:fldCharType="end"/>
        </w:r>
      </w:hyperlink>
    </w:p>
    <w:p w:rsidR="005D6C24" w:rsidRDefault="005D6C24">
      <w:pPr>
        <w:pStyle w:val="ekillerTablosu"/>
        <w:tabs>
          <w:tab w:val="right" w:leader="dot" w:pos="8778"/>
        </w:tabs>
        <w:rPr>
          <w:rFonts w:eastAsiaTheme="minorEastAsia"/>
          <w:noProof/>
          <w:lang w:eastAsia="tr-TR"/>
        </w:rPr>
      </w:pPr>
      <w:hyperlink w:anchor="_Toc106648740" w:history="1">
        <w:r w:rsidRPr="000C1D38">
          <w:rPr>
            <w:rStyle w:val="Kpr"/>
            <w:rFonts w:ascii="Times New Roman" w:hAnsi="Times New Roman" w:cs="Times New Roman"/>
            <w:noProof/>
          </w:rPr>
          <w:t>Şekil 3 Oyun Yol Oluşturulması</w:t>
        </w:r>
        <w:r>
          <w:rPr>
            <w:noProof/>
            <w:webHidden/>
          </w:rPr>
          <w:tab/>
        </w:r>
        <w:r>
          <w:rPr>
            <w:noProof/>
            <w:webHidden/>
          </w:rPr>
          <w:fldChar w:fldCharType="begin"/>
        </w:r>
        <w:r>
          <w:rPr>
            <w:noProof/>
            <w:webHidden/>
          </w:rPr>
          <w:instrText xml:space="preserve"> PAGEREF _Toc106648740 \h </w:instrText>
        </w:r>
        <w:r>
          <w:rPr>
            <w:noProof/>
            <w:webHidden/>
          </w:rPr>
        </w:r>
        <w:r>
          <w:rPr>
            <w:noProof/>
            <w:webHidden/>
          </w:rPr>
          <w:fldChar w:fldCharType="separate"/>
        </w:r>
        <w:r>
          <w:rPr>
            <w:noProof/>
            <w:webHidden/>
          </w:rPr>
          <w:t>10</w:t>
        </w:r>
        <w:r>
          <w:rPr>
            <w:noProof/>
            <w:webHidden/>
          </w:rPr>
          <w:fldChar w:fldCharType="end"/>
        </w:r>
      </w:hyperlink>
    </w:p>
    <w:p w:rsidR="005D6C24" w:rsidRDefault="005D6C24">
      <w:pPr>
        <w:pStyle w:val="ekillerTablosu"/>
        <w:tabs>
          <w:tab w:val="right" w:leader="dot" w:pos="8778"/>
        </w:tabs>
        <w:rPr>
          <w:rFonts w:eastAsiaTheme="minorEastAsia"/>
          <w:noProof/>
          <w:lang w:eastAsia="tr-TR"/>
        </w:rPr>
      </w:pPr>
      <w:hyperlink w:anchor="_Toc106648741" w:history="1">
        <w:r w:rsidRPr="000C1D38">
          <w:rPr>
            <w:rStyle w:val="Kpr"/>
            <w:rFonts w:ascii="Times New Roman" w:hAnsi="Times New Roman" w:cs="Times New Roman"/>
            <w:noProof/>
          </w:rPr>
          <w:t>Şekil 4 Yol İçeriği</w:t>
        </w:r>
        <w:r>
          <w:rPr>
            <w:noProof/>
            <w:webHidden/>
          </w:rPr>
          <w:tab/>
        </w:r>
        <w:r>
          <w:rPr>
            <w:noProof/>
            <w:webHidden/>
          </w:rPr>
          <w:fldChar w:fldCharType="begin"/>
        </w:r>
        <w:r>
          <w:rPr>
            <w:noProof/>
            <w:webHidden/>
          </w:rPr>
          <w:instrText xml:space="preserve"> PAGEREF _Toc106648741 \h </w:instrText>
        </w:r>
        <w:r>
          <w:rPr>
            <w:noProof/>
            <w:webHidden/>
          </w:rPr>
        </w:r>
        <w:r>
          <w:rPr>
            <w:noProof/>
            <w:webHidden/>
          </w:rPr>
          <w:fldChar w:fldCharType="separate"/>
        </w:r>
        <w:r>
          <w:rPr>
            <w:noProof/>
            <w:webHidden/>
          </w:rPr>
          <w:t>10</w:t>
        </w:r>
        <w:r>
          <w:rPr>
            <w:noProof/>
            <w:webHidden/>
          </w:rPr>
          <w:fldChar w:fldCharType="end"/>
        </w:r>
      </w:hyperlink>
    </w:p>
    <w:p w:rsidR="005D6C24" w:rsidRDefault="005D6C24">
      <w:pPr>
        <w:pStyle w:val="ekillerTablosu"/>
        <w:tabs>
          <w:tab w:val="right" w:leader="dot" w:pos="8778"/>
        </w:tabs>
        <w:rPr>
          <w:rFonts w:eastAsiaTheme="minorEastAsia"/>
          <w:noProof/>
          <w:lang w:eastAsia="tr-TR"/>
        </w:rPr>
      </w:pPr>
      <w:hyperlink w:anchor="_Toc106648742" w:history="1">
        <w:r w:rsidRPr="000C1D38">
          <w:rPr>
            <w:rStyle w:val="Kpr"/>
            <w:rFonts w:ascii="Times New Roman" w:hAnsi="Times New Roman" w:cs="Times New Roman"/>
            <w:noProof/>
          </w:rPr>
          <w:t>Şekil 5 Parametrelerin Ayarlanması</w:t>
        </w:r>
        <w:r>
          <w:rPr>
            <w:noProof/>
            <w:webHidden/>
          </w:rPr>
          <w:tab/>
        </w:r>
        <w:r>
          <w:rPr>
            <w:noProof/>
            <w:webHidden/>
          </w:rPr>
          <w:fldChar w:fldCharType="begin"/>
        </w:r>
        <w:r>
          <w:rPr>
            <w:noProof/>
            <w:webHidden/>
          </w:rPr>
          <w:instrText xml:space="preserve"> PAGEREF _Toc106648742 \h </w:instrText>
        </w:r>
        <w:r>
          <w:rPr>
            <w:noProof/>
            <w:webHidden/>
          </w:rPr>
        </w:r>
        <w:r>
          <w:rPr>
            <w:noProof/>
            <w:webHidden/>
          </w:rPr>
          <w:fldChar w:fldCharType="separate"/>
        </w:r>
        <w:r>
          <w:rPr>
            <w:noProof/>
            <w:webHidden/>
          </w:rPr>
          <w:t>10</w:t>
        </w:r>
        <w:r>
          <w:rPr>
            <w:noProof/>
            <w:webHidden/>
          </w:rPr>
          <w:fldChar w:fldCharType="end"/>
        </w:r>
      </w:hyperlink>
    </w:p>
    <w:p w:rsidR="005D6C24" w:rsidRDefault="005D6C24">
      <w:pPr>
        <w:pStyle w:val="ekillerTablosu"/>
        <w:tabs>
          <w:tab w:val="right" w:leader="dot" w:pos="8778"/>
        </w:tabs>
        <w:rPr>
          <w:rFonts w:eastAsiaTheme="minorEastAsia"/>
          <w:noProof/>
          <w:lang w:eastAsia="tr-TR"/>
        </w:rPr>
      </w:pPr>
      <w:hyperlink w:anchor="_Toc106648743" w:history="1">
        <w:r w:rsidRPr="000C1D38">
          <w:rPr>
            <w:rStyle w:val="Kpr"/>
            <w:rFonts w:ascii="Times New Roman" w:hAnsi="Times New Roman" w:cs="Times New Roman"/>
            <w:noProof/>
          </w:rPr>
          <w:t>Şekil 6 Oyun Yön Oku Tuşları</w:t>
        </w:r>
        <w:r>
          <w:rPr>
            <w:noProof/>
            <w:webHidden/>
          </w:rPr>
          <w:tab/>
        </w:r>
        <w:r>
          <w:rPr>
            <w:noProof/>
            <w:webHidden/>
          </w:rPr>
          <w:fldChar w:fldCharType="begin"/>
        </w:r>
        <w:r>
          <w:rPr>
            <w:noProof/>
            <w:webHidden/>
          </w:rPr>
          <w:instrText xml:space="preserve"> PAGEREF _Toc106648743 \h </w:instrText>
        </w:r>
        <w:r>
          <w:rPr>
            <w:noProof/>
            <w:webHidden/>
          </w:rPr>
        </w:r>
        <w:r>
          <w:rPr>
            <w:noProof/>
            <w:webHidden/>
          </w:rPr>
          <w:fldChar w:fldCharType="separate"/>
        </w:r>
        <w:r>
          <w:rPr>
            <w:noProof/>
            <w:webHidden/>
          </w:rPr>
          <w:t>11</w:t>
        </w:r>
        <w:r>
          <w:rPr>
            <w:noProof/>
            <w:webHidden/>
          </w:rPr>
          <w:fldChar w:fldCharType="end"/>
        </w:r>
      </w:hyperlink>
    </w:p>
    <w:p w:rsidR="005D6C24" w:rsidRDefault="005D6C24">
      <w:pPr>
        <w:pStyle w:val="ekillerTablosu"/>
        <w:tabs>
          <w:tab w:val="right" w:leader="dot" w:pos="8778"/>
        </w:tabs>
        <w:rPr>
          <w:rFonts w:eastAsiaTheme="minorEastAsia"/>
          <w:noProof/>
          <w:lang w:eastAsia="tr-TR"/>
        </w:rPr>
      </w:pPr>
      <w:hyperlink w:anchor="_Toc106648744" w:history="1">
        <w:r w:rsidRPr="000C1D38">
          <w:rPr>
            <w:rStyle w:val="Kpr"/>
            <w:rFonts w:ascii="Times New Roman" w:hAnsi="Times New Roman" w:cs="Times New Roman"/>
            <w:noProof/>
          </w:rPr>
          <w:t>Şekil 7 Gökyüzü Görseli</w:t>
        </w:r>
        <w:r>
          <w:rPr>
            <w:noProof/>
            <w:webHidden/>
          </w:rPr>
          <w:tab/>
        </w:r>
        <w:r>
          <w:rPr>
            <w:noProof/>
            <w:webHidden/>
          </w:rPr>
          <w:fldChar w:fldCharType="begin"/>
        </w:r>
        <w:r>
          <w:rPr>
            <w:noProof/>
            <w:webHidden/>
          </w:rPr>
          <w:instrText xml:space="preserve"> PAGEREF _Toc106648744 \h </w:instrText>
        </w:r>
        <w:r>
          <w:rPr>
            <w:noProof/>
            <w:webHidden/>
          </w:rPr>
        </w:r>
        <w:r>
          <w:rPr>
            <w:noProof/>
            <w:webHidden/>
          </w:rPr>
          <w:fldChar w:fldCharType="separate"/>
        </w:r>
        <w:r>
          <w:rPr>
            <w:noProof/>
            <w:webHidden/>
          </w:rPr>
          <w:t>11</w:t>
        </w:r>
        <w:r>
          <w:rPr>
            <w:noProof/>
            <w:webHidden/>
          </w:rPr>
          <w:fldChar w:fldCharType="end"/>
        </w:r>
      </w:hyperlink>
    </w:p>
    <w:p w:rsidR="005D6C24" w:rsidRDefault="005D6C24">
      <w:pPr>
        <w:pStyle w:val="ekillerTablosu"/>
        <w:tabs>
          <w:tab w:val="right" w:leader="dot" w:pos="8778"/>
        </w:tabs>
        <w:rPr>
          <w:rFonts w:eastAsiaTheme="minorEastAsia"/>
          <w:noProof/>
          <w:lang w:eastAsia="tr-TR"/>
        </w:rPr>
      </w:pPr>
      <w:hyperlink w:anchor="_Toc106648745" w:history="1">
        <w:r w:rsidRPr="000C1D38">
          <w:rPr>
            <w:rStyle w:val="Kpr"/>
            <w:rFonts w:ascii="Times New Roman" w:hAnsi="Times New Roman" w:cs="Times New Roman"/>
            <w:noProof/>
          </w:rPr>
          <w:t>Şekil 8 Altın</w:t>
        </w:r>
        <w:r>
          <w:rPr>
            <w:noProof/>
            <w:webHidden/>
          </w:rPr>
          <w:tab/>
        </w:r>
        <w:r>
          <w:rPr>
            <w:noProof/>
            <w:webHidden/>
          </w:rPr>
          <w:fldChar w:fldCharType="begin"/>
        </w:r>
        <w:r>
          <w:rPr>
            <w:noProof/>
            <w:webHidden/>
          </w:rPr>
          <w:instrText xml:space="preserve"> PAGEREF _Toc106648745 \h </w:instrText>
        </w:r>
        <w:r>
          <w:rPr>
            <w:noProof/>
            <w:webHidden/>
          </w:rPr>
        </w:r>
        <w:r>
          <w:rPr>
            <w:noProof/>
            <w:webHidden/>
          </w:rPr>
          <w:fldChar w:fldCharType="separate"/>
        </w:r>
        <w:r>
          <w:rPr>
            <w:noProof/>
            <w:webHidden/>
          </w:rPr>
          <w:t>11</w:t>
        </w:r>
        <w:r>
          <w:rPr>
            <w:noProof/>
            <w:webHidden/>
          </w:rPr>
          <w:fldChar w:fldCharType="end"/>
        </w:r>
      </w:hyperlink>
    </w:p>
    <w:p w:rsidR="005D6C24" w:rsidRDefault="005D6C24">
      <w:pPr>
        <w:pStyle w:val="ekillerTablosu"/>
        <w:tabs>
          <w:tab w:val="right" w:leader="dot" w:pos="8778"/>
        </w:tabs>
        <w:rPr>
          <w:rFonts w:eastAsiaTheme="minorEastAsia"/>
          <w:noProof/>
          <w:lang w:eastAsia="tr-TR"/>
        </w:rPr>
      </w:pPr>
      <w:hyperlink w:anchor="_Toc106648746" w:history="1">
        <w:r w:rsidRPr="000C1D38">
          <w:rPr>
            <w:rStyle w:val="Kpr"/>
            <w:rFonts w:ascii="Times New Roman" w:hAnsi="Times New Roman" w:cs="Times New Roman"/>
            <w:noProof/>
          </w:rPr>
          <w:t>Şekil 9 Engel</w:t>
        </w:r>
        <w:r>
          <w:rPr>
            <w:noProof/>
            <w:webHidden/>
          </w:rPr>
          <w:tab/>
        </w:r>
        <w:r>
          <w:rPr>
            <w:noProof/>
            <w:webHidden/>
          </w:rPr>
          <w:fldChar w:fldCharType="begin"/>
        </w:r>
        <w:r>
          <w:rPr>
            <w:noProof/>
            <w:webHidden/>
          </w:rPr>
          <w:instrText xml:space="preserve"> PAGEREF _Toc106648746 \h </w:instrText>
        </w:r>
        <w:r>
          <w:rPr>
            <w:noProof/>
            <w:webHidden/>
          </w:rPr>
        </w:r>
        <w:r>
          <w:rPr>
            <w:noProof/>
            <w:webHidden/>
          </w:rPr>
          <w:fldChar w:fldCharType="separate"/>
        </w:r>
        <w:r>
          <w:rPr>
            <w:noProof/>
            <w:webHidden/>
          </w:rPr>
          <w:t>12</w:t>
        </w:r>
        <w:r>
          <w:rPr>
            <w:noProof/>
            <w:webHidden/>
          </w:rPr>
          <w:fldChar w:fldCharType="end"/>
        </w:r>
      </w:hyperlink>
    </w:p>
    <w:p w:rsidR="005D6C24" w:rsidRDefault="005D6C24">
      <w:pPr>
        <w:pStyle w:val="ekillerTablosu"/>
        <w:tabs>
          <w:tab w:val="right" w:leader="dot" w:pos="8778"/>
        </w:tabs>
        <w:rPr>
          <w:rFonts w:eastAsiaTheme="minorEastAsia"/>
          <w:noProof/>
          <w:lang w:eastAsia="tr-TR"/>
        </w:rPr>
      </w:pPr>
      <w:hyperlink w:anchor="_Toc106648747" w:history="1">
        <w:r w:rsidRPr="000C1D38">
          <w:rPr>
            <w:rStyle w:val="Kpr"/>
            <w:rFonts w:ascii="Times New Roman" w:hAnsi="Times New Roman" w:cs="Times New Roman"/>
            <w:noProof/>
          </w:rPr>
          <w:t>Şekil 10 Yol</w:t>
        </w:r>
        <w:r>
          <w:rPr>
            <w:noProof/>
            <w:webHidden/>
          </w:rPr>
          <w:tab/>
        </w:r>
        <w:r>
          <w:rPr>
            <w:noProof/>
            <w:webHidden/>
          </w:rPr>
          <w:fldChar w:fldCharType="begin"/>
        </w:r>
        <w:r>
          <w:rPr>
            <w:noProof/>
            <w:webHidden/>
          </w:rPr>
          <w:instrText xml:space="preserve"> PAGEREF _Toc106648747 \h </w:instrText>
        </w:r>
        <w:r>
          <w:rPr>
            <w:noProof/>
            <w:webHidden/>
          </w:rPr>
        </w:r>
        <w:r>
          <w:rPr>
            <w:noProof/>
            <w:webHidden/>
          </w:rPr>
          <w:fldChar w:fldCharType="separate"/>
        </w:r>
        <w:r>
          <w:rPr>
            <w:noProof/>
            <w:webHidden/>
          </w:rPr>
          <w:t>12</w:t>
        </w:r>
        <w:r>
          <w:rPr>
            <w:noProof/>
            <w:webHidden/>
          </w:rPr>
          <w:fldChar w:fldCharType="end"/>
        </w:r>
      </w:hyperlink>
    </w:p>
    <w:p w:rsidR="005D6C24" w:rsidRDefault="005D6C24">
      <w:pPr>
        <w:pStyle w:val="ekillerTablosu"/>
        <w:tabs>
          <w:tab w:val="right" w:leader="dot" w:pos="8778"/>
        </w:tabs>
        <w:rPr>
          <w:rFonts w:eastAsiaTheme="minorEastAsia"/>
          <w:noProof/>
          <w:lang w:eastAsia="tr-TR"/>
        </w:rPr>
      </w:pPr>
      <w:hyperlink w:anchor="_Toc106648748" w:history="1">
        <w:r w:rsidRPr="000C1D38">
          <w:rPr>
            <w:rStyle w:val="Kpr"/>
            <w:rFonts w:ascii="Times New Roman" w:hAnsi="Times New Roman" w:cs="Times New Roman"/>
            <w:noProof/>
          </w:rPr>
          <w:t>Şekil 11 Skor</w:t>
        </w:r>
        <w:r>
          <w:rPr>
            <w:noProof/>
            <w:webHidden/>
          </w:rPr>
          <w:tab/>
        </w:r>
        <w:r>
          <w:rPr>
            <w:noProof/>
            <w:webHidden/>
          </w:rPr>
          <w:fldChar w:fldCharType="begin"/>
        </w:r>
        <w:r>
          <w:rPr>
            <w:noProof/>
            <w:webHidden/>
          </w:rPr>
          <w:instrText xml:space="preserve"> PAGEREF _Toc106648748 \h </w:instrText>
        </w:r>
        <w:r>
          <w:rPr>
            <w:noProof/>
            <w:webHidden/>
          </w:rPr>
        </w:r>
        <w:r>
          <w:rPr>
            <w:noProof/>
            <w:webHidden/>
          </w:rPr>
          <w:fldChar w:fldCharType="separate"/>
        </w:r>
        <w:r>
          <w:rPr>
            <w:noProof/>
            <w:webHidden/>
          </w:rPr>
          <w:t>13</w:t>
        </w:r>
        <w:r>
          <w:rPr>
            <w:noProof/>
            <w:webHidden/>
          </w:rPr>
          <w:fldChar w:fldCharType="end"/>
        </w:r>
      </w:hyperlink>
    </w:p>
    <w:p w:rsidR="005D6C24" w:rsidRDefault="005D6C24">
      <w:pPr>
        <w:pStyle w:val="ekillerTablosu"/>
        <w:tabs>
          <w:tab w:val="right" w:leader="dot" w:pos="8778"/>
        </w:tabs>
        <w:rPr>
          <w:rFonts w:eastAsiaTheme="minorEastAsia"/>
          <w:noProof/>
          <w:lang w:eastAsia="tr-TR"/>
        </w:rPr>
      </w:pPr>
      <w:hyperlink w:anchor="_Toc106648749" w:history="1">
        <w:r w:rsidRPr="000C1D38">
          <w:rPr>
            <w:rStyle w:val="Kpr"/>
            <w:rFonts w:ascii="Times New Roman" w:hAnsi="Times New Roman" w:cs="Times New Roman"/>
            <w:noProof/>
          </w:rPr>
          <w:t>Şekil 12 Panel</w:t>
        </w:r>
        <w:r>
          <w:rPr>
            <w:noProof/>
            <w:webHidden/>
          </w:rPr>
          <w:tab/>
        </w:r>
        <w:r>
          <w:rPr>
            <w:noProof/>
            <w:webHidden/>
          </w:rPr>
          <w:fldChar w:fldCharType="begin"/>
        </w:r>
        <w:r>
          <w:rPr>
            <w:noProof/>
            <w:webHidden/>
          </w:rPr>
          <w:instrText xml:space="preserve"> PAGEREF _Toc106648749 \h </w:instrText>
        </w:r>
        <w:r>
          <w:rPr>
            <w:noProof/>
            <w:webHidden/>
          </w:rPr>
        </w:r>
        <w:r>
          <w:rPr>
            <w:noProof/>
            <w:webHidden/>
          </w:rPr>
          <w:fldChar w:fldCharType="separate"/>
        </w:r>
        <w:r>
          <w:rPr>
            <w:noProof/>
            <w:webHidden/>
          </w:rPr>
          <w:t>13</w:t>
        </w:r>
        <w:r>
          <w:rPr>
            <w:noProof/>
            <w:webHidden/>
          </w:rPr>
          <w:fldChar w:fldCharType="end"/>
        </w:r>
      </w:hyperlink>
    </w:p>
    <w:p w:rsidR="005D6C24" w:rsidRDefault="005D6C24">
      <w:pPr>
        <w:pStyle w:val="ekillerTablosu"/>
        <w:tabs>
          <w:tab w:val="right" w:leader="dot" w:pos="8778"/>
        </w:tabs>
        <w:rPr>
          <w:rFonts w:eastAsiaTheme="minorEastAsia"/>
          <w:noProof/>
          <w:lang w:eastAsia="tr-TR"/>
        </w:rPr>
      </w:pPr>
      <w:hyperlink w:anchor="_Toc106648750" w:history="1">
        <w:r w:rsidRPr="000C1D38">
          <w:rPr>
            <w:rStyle w:val="Kpr"/>
            <w:rFonts w:ascii="Times New Roman" w:hAnsi="Times New Roman" w:cs="Times New Roman"/>
            <w:noProof/>
          </w:rPr>
          <w:t>Şekil 13 Textler</w:t>
        </w:r>
        <w:r>
          <w:rPr>
            <w:noProof/>
            <w:webHidden/>
          </w:rPr>
          <w:tab/>
        </w:r>
        <w:r>
          <w:rPr>
            <w:noProof/>
            <w:webHidden/>
          </w:rPr>
          <w:fldChar w:fldCharType="begin"/>
        </w:r>
        <w:r>
          <w:rPr>
            <w:noProof/>
            <w:webHidden/>
          </w:rPr>
          <w:instrText xml:space="preserve"> PAGEREF _Toc106648750 \h </w:instrText>
        </w:r>
        <w:r>
          <w:rPr>
            <w:noProof/>
            <w:webHidden/>
          </w:rPr>
        </w:r>
        <w:r>
          <w:rPr>
            <w:noProof/>
            <w:webHidden/>
          </w:rPr>
          <w:fldChar w:fldCharType="separate"/>
        </w:r>
        <w:r>
          <w:rPr>
            <w:noProof/>
            <w:webHidden/>
          </w:rPr>
          <w:t>13</w:t>
        </w:r>
        <w:r>
          <w:rPr>
            <w:noProof/>
            <w:webHidden/>
          </w:rPr>
          <w:fldChar w:fldCharType="end"/>
        </w:r>
      </w:hyperlink>
    </w:p>
    <w:p w:rsidR="005D6C24" w:rsidRDefault="005D6C24">
      <w:pPr>
        <w:pStyle w:val="ekillerTablosu"/>
        <w:tabs>
          <w:tab w:val="right" w:leader="dot" w:pos="8778"/>
        </w:tabs>
        <w:rPr>
          <w:rFonts w:eastAsiaTheme="minorEastAsia"/>
          <w:noProof/>
          <w:lang w:eastAsia="tr-TR"/>
        </w:rPr>
      </w:pPr>
      <w:hyperlink w:anchor="_Toc106648751" w:history="1">
        <w:r w:rsidRPr="000C1D38">
          <w:rPr>
            <w:rStyle w:val="Kpr"/>
            <w:rFonts w:ascii="Times New Roman" w:hAnsi="Times New Roman" w:cs="Times New Roman"/>
            <w:noProof/>
          </w:rPr>
          <w:t>Şekil 14Ağaçlı Yol</w:t>
        </w:r>
        <w:r>
          <w:rPr>
            <w:noProof/>
            <w:webHidden/>
          </w:rPr>
          <w:tab/>
        </w:r>
        <w:r>
          <w:rPr>
            <w:noProof/>
            <w:webHidden/>
          </w:rPr>
          <w:fldChar w:fldCharType="begin"/>
        </w:r>
        <w:r>
          <w:rPr>
            <w:noProof/>
            <w:webHidden/>
          </w:rPr>
          <w:instrText xml:space="preserve"> PAGEREF _Toc106648751 \h </w:instrText>
        </w:r>
        <w:r>
          <w:rPr>
            <w:noProof/>
            <w:webHidden/>
          </w:rPr>
        </w:r>
        <w:r>
          <w:rPr>
            <w:noProof/>
            <w:webHidden/>
          </w:rPr>
          <w:fldChar w:fldCharType="separate"/>
        </w:r>
        <w:r>
          <w:rPr>
            <w:noProof/>
            <w:webHidden/>
          </w:rPr>
          <w:t>14</w:t>
        </w:r>
        <w:r>
          <w:rPr>
            <w:noProof/>
            <w:webHidden/>
          </w:rPr>
          <w:fldChar w:fldCharType="end"/>
        </w:r>
      </w:hyperlink>
    </w:p>
    <w:p w:rsidR="005D6C24" w:rsidRDefault="005D6C24">
      <w:pPr>
        <w:pStyle w:val="ekillerTablosu"/>
        <w:tabs>
          <w:tab w:val="right" w:leader="dot" w:pos="8778"/>
        </w:tabs>
        <w:rPr>
          <w:rFonts w:eastAsiaTheme="minorEastAsia"/>
          <w:noProof/>
          <w:lang w:eastAsia="tr-TR"/>
        </w:rPr>
      </w:pPr>
      <w:hyperlink w:anchor="_Toc106648752" w:history="1">
        <w:r w:rsidRPr="000C1D38">
          <w:rPr>
            <w:rStyle w:val="Kpr"/>
            <w:rFonts w:ascii="Times New Roman" w:hAnsi="Times New Roman" w:cs="Times New Roman"/>
            <w:noProof/>
          </w:rPr>
          <w:t>Şekil 15Ana Menü Başla Butonu</w:t>
        </w:r>
        <w:r>
          <w:rPr>
            <w:noProof/>
            <w:webHidden/>
          </w:rPr>
          <w:tab/>
        </w:r>
        <w:r>
          <w:rPr>
            <w:noProof/>
            <w:webHidden/>
          </w:rPr>
          <w:fldChar w:fldCharType="begin"/>
        </w:r>
        <w:r>
          <w:rPr>
            <w:noProof/>
            <w:webHidden/>
          </w:rPr>
          <w:instrText xml:space="preserve"> PAGEREF _Toc106648752 \h </w:instrText>
        </w:r>
        <w:r>
          <w:rPr>
            <w:noProof/>
            <w:webHidden/>
          </w:rPr>
        </w:r>
        <w:r>
          <w:rPr>
            <w:noProof/>
            <w:webHidden/>
          </w:rPr>
          <w:fldChar w:fldCharType="separate"/>
        </w:r>
        <w:r>
          <w:rPr>
            <w:noProof/>
            <w:webHidden/>
          </w:rPr>
          <w:t>14</w:t>
        </w:r>
        <w:r>
          <w:rPr>
            <w:noProof/>
            <w:webHidden/>
          </w:rPr>
          <w:fldChar w:fldCharType="end"/>
        </w:r>
      </w:hyperlink>
    </w:p>
    <w:p w:rsidR="005D6C24" w:rsidRDefault="005D6C24">
      <w:pPr>
        <w:pStyle w:val="ekillerTablosu"/>
        <w:tabs>
          <w:tab w:val="right" w:leader="dot" w:pos="8778"/>
        </w:tabs>
        <w:rPr>
          <w:rFonts w:eastAsiaTheme="minorEastAsia"/>
          <w:noProof/>
          <w:lang w:eastAsia="tr-TR"/>
        </w:rPr>
      </w:pPr>
      <w:hyperlink w:anchor="_Toc106648753" w:history="1">
        <w:r w:rsidRPr="000C1D38">
          <w:rPr>
            <w:rStyle w:val="Kpr"/>
            <w:rFonts w:ascii="Times New Roman" w:hAnsi="Times New Roman" w:cs="Times New Roman"/>
            <w:noProof/>
          </w:rPr>
          <w:t>Şekil 16 Karakter</w:t>
        </w:r>
        <w:r>
          <w:rPr>
            <w:noProof/>
            <w:webHidden/>
          </w:rPr>
          <w:tab/>
        </w:r>
        <w:r>
          <w:rPr>
            <w:noProof/>
            <w:webHidden/>
          </w:rPr>
          <w:fldChar w:fldCharType="begin"/>
        </w:r>
        <w:r>
          <w:rPr>
            <w:noProof/>
            <w:webHidden/>
          </w:rPr>
          <w:instrText xml:space="preserve"> PAGEREF _Toc106648753 \h </w:instrText>
        </w:r>
        <w:r>
          <w:rPr>
            <w:noProof/>
            <w:webHidden/>
          </w:rPr>
        </w:r>
        <w:r>
          <w:rPr>
            <w:noProof/>
            <w:webHidden/>
          </w:rPr>
          <w:fldChar w:fldCharType="separate"/>
        </w:r>
        <w:r>
          <w:rPr>
            <w:noProof/>
            <w:webHidden/>
          </w:rPr>
          <w:t>15</w:t>
        </w:r>
        <w:r>
          <w:rPr>
            <w:noProof/>
            <w:webHidden/>
          </w:rPr>
          <w:fldChar w:fldCharType="end"/>
        </w:r>
      </w:hyperlink>
    </w:p>
    <w:p w:rsidR="005D6C24" w:rsidRDefault="005D6C24">
      <w:pPr>
        <w:pStyle w:val="ekillerTablosu"/>
        <w:tabs>
          <w:tab w:val="right" w:leader="dot" w:pos="8778"/>
        </w:tabs>
        <w:rPr>
          <w:rFonts w:eastAsiaTheme="minorEastAsia"/>
          <w:noProof/>
          <w:lang w:eastAsia="tr-TR"/>
        </w:rPr>
      </w:pPr>
      <w:hyperlink w:anchor="_Toc106648754" w:history="1">
        <w:r w:rsidRPr="000C1D38">
          <w:rPr>
            <w:rStyle w:val="Kpr"/>
            <w:rFonts w:ascii="Times New Roman" w:hAnsi="Times New Roman" w:cs="Times New Roman"/>
            <w:noProof/>
          </w:rPr>
          <w:t>Şekil 17 Koşucunun Hızı</w:t>
        </w:r>
        <w:r>
          <w:rPr>
            <w:noProof/>
            <w:webHidden/>
          </w:rPr>
          <w:tab/>
        </w:r>
        <w:r>
          <w:rPr>
            <w:noProof/>
            <w:webHidden/>
          </w:rPr>
          <w:fldChar w:fldCharType="begin"/>
        </w:r>
        <w:r>
          <w:rPr>
            <w:noProof/>
            <w:webHidden/>
          </w:rPr>
          <w:instrText xml:space="preserve"> PAGEREF _Toc106648754 \h </w:instrText>
        </w:r>
        <w:r>
          <w:rPr>
            <w:noProof/>
            <w:webHidden/>
          </w:rPr>
        </w:r>
        <w:r>
          <w:rPr>
            <w:noProof/>
            <w:webHidden/>
          </w:rPr>
          <w:fldChar w:fldCharType="separate"/>
        </w:r>
        <w:r>
          <w:rPr>
            <w:noProof/>
            <w:webHidden/>
          </w:rPr>
          <w:t>15</w:t>
        </w:r>
        <w:r>
          <w:rPr>
            <w:noProof/>
            <w:webHidden/>
          </w:rPr>
          <w:fldChar w:fldCharType="end"/>
        </w:r>
      </w:hyperlink>
    </w:p>
    <w:p w:rsidR="005D6C24" w:rsidRDefault="005D6C24">
      <w:pPr>
        <w:pStyle w:val="ekillerTablosu"/>
        <w:tabs>
          <w:tab w:val="right" w:leader="dot" w:pos="8778"/>
        </w:tabs>
        <w:rPr>
          <w:rFonts w:eastAsiaTheme="minorEastAsia"/>
          <w:noProof/>
          <w:lang w:eastAsia="tr-TR"/>
        </w:rPr>
      </w:pPr>
      <w:hyperlink w:anchor="_Toc106648755" w:history="1">
        <w:r w:rsidRPr="000C1D38">
          <w:rPr>
            <w:rStyle w:val="Kpr"/>
            <w:rFonts w:ascii="Times New Roman" w:hAnsi="Times New Roman" w:cs="Times New Roman"/>
            <w:noProof/>
          </w:rPr>
          <w:t>Şekil 18 Oyun Adı</w:t>
        </w:r>
        <w:r>
          <w:rPr>
            <w:noProof/>
            <w:webHidden/>
          </w:rPr>
          <w:tab/>
        </w:r>
        <w:r>
          <w:rPr>
            <w:noProof/>
            <w:webHidden/>
          </w:rPr>
          <w:fldChar w:fldCharType="begin"/>
        </w:r>
        <w:r>
          <w:rPr>
            <w:noProof/>
            <w:webHidden/>
          </w:rPr>
          <w:instrText xml:space="preserve"> PAGEREF _Toc106648755 \h </w:instrText>
        </w:r>
        <w:r>
          <w:rPr>
            <w:noProof/>
            <w:webHidden/>
          </w:rPr>
        </w:r>
        <w:r>
          <w:rPr>
            <w:noProof/>
            <w:webHidden/>
          </w:rPr>
          <w:fldChar w:fldCharType="separate"/>
        </w:r>
        <w:r>
          <w:rPr>
            <w:noProof/>
            <w:webHidden/>
          </w:rPr>
          <w:t>16</w:t>
        </w:r>
        <w:r>
          <w:rPr>
            <w:noProof/>
            <w:webHidden/>
          </w:rPr>
          <w:fldChar w:fldCharType="end"/>
        </w:r>
      </w:hyperlink>
    </w:p>
    <w:p w:rsidR="005D6C24" w:rsidRDefault="005D6C24">
      <w:pPr>
        <w:pStyle w:val="ekillerTablosu"/>
        <w:tabs>
          <w:tab w:val="right" w:leader="dot" w:pos="8778"/>
        </w:tabs>
        <w:rPr>
          <w:rFonts w:eastAsiaTheme="minorEastAsia"/>
          <w:noProof/>
          <w:lang w:eastAsia="tr-TR"/>
        </w:rPr>
      </w:pPr>
      <w:hyperlink w:anchor="_Toc106648756" w:history="1">
        <w:r w:rsidRPr="000C1D38">
          <w:rPr>
            <w:rStyle w:val="Kpr"/>
            <w:rFonts w:ascii="Times New Roman" w:hAnsi="Times New Roman" w:cs="Times New Roman"/>
            <w:noProof/>
          </w:rPr>
          <w:t>Şekil 19 Oyun Sesleri</w:t>
        </w:r>
        <w:r>
          <w:rPr>
            <w:noProof/>
            <w:webHidden/>
          </w:rPr>
          <w:tab/>
        </w:r>
        <w:r>
          <w:rPr>
            <w:noProof/>
            <w:webHidden/>
          </w:rPr>
          <w:fldChar w:fldCharType="begin"/>
        </w:r>
        <w:r>
          <w:rPr>
            <w:noProof/>
            <w:webHidden/>
          </w:rPr>
          <w:instrText xml:space="preserve"> PAGEREF _Toc106648756 \h </w:instrText>
        </w:r>
        <w:r>
          <w:rPr>
            <w:noProof/>
            <w:webHidden/>
          </w:rPr>
        </w:r>
        <w:r>
          <w:rPr>
            <w:noProof/>
            <w:webHidden/>
          </w:rPr>
          <w:fldChar w:fldCharType="separate"/>
        </w:r>
        <w:r>
          <w:rPr>
            <w:noProof/>
            <w:webHidden/>
          </w:rPr>
          <w:t>16</w:t>
        </w:r>
        <w:r>
          <w:rPr>
            <w:noProof/>
            <w:webHidden/>
          </w:rPr>
          <w:fldChar w:fldCharType="end"/>
        </w:r>
      </w:hyperlink>
    </w:p>
    <w:p w:rsidR="00D10CF8" w:rsidRPr="006E051C" w:rsidRDefault="005D6C24" w:rsidP="006E051C">
      <w:pPr>
        <w:widowControl w:val="0"/>
        <w:tabs>
          <w:tab w:val="left" w:leader="dot" w:pos="8222"/>
        </w:tabs>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fldChar w:fldCharType="end"/>
      </w:r>
    </w:p>
    <w:p w:rsidR="00D10CF8" w:rsidRDefault="00D10CF8" w:rsidP="000B4652">
      <w:pPr>
        <w:autoSpaceDE w:val="0"/>
        <w:autoSpaceDN w:val="0"/>
        <w:adjustRightInd w:val="0"/>
        <w:spacing w:after="0"/>
        <w:jc w:val="center"/>
        <w:rPr>
          <w:rFonts w:ascii="Times New Roman" w:hAnsi="Times New Roman" w:cs="Times New Roman"/>
          <w:b/>
          <w:color w:val="000000"/>
          <w:sz w:val="24"/>
          <w:szCs w:val="24"/>
        </w:rPr>
      </w:pPr>
    </w:p>
    <w:p w:rsidR="00D10CF8" w:rsidRDefault="00D10CF8" w:rsidP="000B4652">
      <w:pPr>
        <w:autoSpaceDE w:val="0"/>
        <w:autoSpaceDN w:val="0"/>
        <w:adjustRightInd w:val="0"/>
        <w:spacing w:after="0"/>
        <w:jc w:val="center"/>
        <w:rPr>
          <w:rFonts w:ascii="Times New Roman" w:hAnsi="Times New Roman" w:cs="Times New Roman"/>
          <w:b/>
          <w:color w:val="000000"/>
          <w:sz w:val="24"/>
          <w:szCs w:val="24"/>
        </w:rPr>
      </w:pPr>
    </w:p>
    <w:p w:rsidR="00D10CF8" w:rsidRDefault="00D10CF8" w:rsidP="000B4652">
      <w:pPr>
        <w:autoSpaceDE w:val="0"/>
        <w:autoSpaceDN w:val="0"/>
        <w:adjustRightInd w:val="0"/>
        <w:spacing w:after="0"/>
        <w:jc w:val="center"/>
        <w:rPr>
          <w:rFonts w:ascii="Times New Roman" w:hAnsi="Times New Roman" w:cs="Times New Roman"/>
          <w:b/>
          <w:color w:val="000000"/>
          <w:sz w:val="24"/>
          <w:szCs w:val="24"/>
        </w:rPr>
      </w:pPr>
    </w:p>
    <w:p w:rsidR="00D10CF8" w:rsidRDefault="00D10CF8" w:rsidP="000B4652">
      <w:pPr>
        <w:autoSpaceDE w:val="0"/>
        <w:autoSpaceDN w:val="0"/>
        <w:adjustRightInd w:val="0"/>
        <w:spacing w:after="0"/>
        <w:jc w:val="center"/>
        <w:rPr>
          <w:rFonts w:ascii="Times New Roman" w:hAnsi="Times New Roman" w:cs="Times New Roman"/>
          <w:b/>
          <w:color w:val="000000"/>
          <w:sz w:val="24"/>
          <w:szCs w:val="24"/>
        </w:rPr>
      </w:pPr>
    </w:p>
    <w:p w:rsidR="00D10CF8" w:rsidRDefault="00D10CF8" w:rsidP="000B4652">
      <w:pPr>
        <w:autoSpaceDE w:val="0"/>
        <w:autoSpaceDN w:val="0"/>
        <w:adjustRightInd w:val="0"/>
        <w:spacing w:after="0"/>
        <w:jc w:val="center"/>
        <w:rPr>
          <w:rFonts w:ascii="Times New Roman" w:hAnsi="Times New Roman" w:cs="Times New Roman"/>
          <w:b/>
          <w:color w:val="000000"/>
          <w:sz w:val="24"/>
          <w:szCs w:val="24"/>
        </w:rPr>
      </w:pPr>
    </w:p>
    <w:p w:rsidR="00D10CF8" w:rsidRDefault="00D10CF8" w:rsidP="000B4652">
      <w:pPr>
        <w:autoSpaceDE w:val="0"/>
        <w:autoSpaceDN w:val="0"/>
        <w:adjustRightInd w:val="0"/>
        <w:spacing w:after="0"/>
        <w:jc w:val="center"/>
        <w:rPr>
          <w:rFonts w:ascii="Times New Roman" w:hAnsi="Times New Roman" w:cs="Times New Roman"/>
          <w:b/>
          <w:color w:val="000000"/>
          <w:sz w:val="24"/>
          <w:szCs w:val="24"/>
        </w:rPr>
      </w:pPr>
    </w:p>
    <w:p w:rsidR="006A4692" w:rsidRDefault="006A4692" w:rsidP="009C7152">
      <w:pPr>
        <w:pStyle w:val="Balk1"/>
        <w:rPr>
          <w:color w:val="auto"/>
        </w:rPr>
      </w:pPr>
    </w:p>
    <w:p w:rsidR="006E051C" w:rsidRDefault="006E051C" w:rsidP="006E051C"/>
    <w:p w:rsidR="006E051C" w:rsidRDefault="006E051C" w:rsidP="006E051C"/>
    <w:p w:rsidR="006E051C" w:rsidRDefault="006E051C" w:rsidP="006E051C"/>
    <w:p w:rsidR="006E051C" w:rsidRPr="006E051C" w:rsidRDefault="006E051C" w:rsidP="006E051C"/>
    <w:p w:rsidR="00FE5A0A" w:rsidRPr="009C7152" w:rsidRDefault="00FE5A0A" w:rsidP="006A4692">
      <w:pPr>
        <w:pStyle w:val="Balk1"/>
        <w:jc w:val="center"/>
        <w:rPr>
          <w:color w:val="auto"/>
        </w:rPr>
      </w:pPr>
      <w:bookmarkStart w:id="3" w:name="_Toc106454484"/>
      <w:r w:rsidRPr="009C7152">
        <w:rPr>
          <w:color w:val="auto"/>
        </w:rPr>
        <w:t>SİMGELER VE KISALTMALAR</w:t>
      </w:r>
      <w:bookmarkEnd w:id="3"/>
    </w:p>
    <w:p w:rsidR="00C565B0" w:rsidRPr="000B3B9D" w:rsidRDefault="00C565B0" w:rsidP="000B4652">
      <w:pPr>
        <w:autoSpaceDE w:val="0"/>
        <w:autoSpaceDN w:val="0"/>
        <w:adjustRightInd w:val="0"/>
        <w:spacing w:after="0"/>
        <w:jc w:val="center"/>
        <w:rPr>
          <w:rFonts w:ascii="Times New Roman" w:hAnsi="Times New Roman" w:cs="Times New Roman"/>
          <w:b/>
          <w:color w:val="000000"/>
          <w:sz w:val="24"/>
          <w:szCs w:val="24"/>
        </w:rPr>
      </w:pPr>
    </w:p>
    <w:p w:rsidR="00FE5A0A" w:rsidRPr="000B3B9D" w:rsidRDefault="00FE5A0A" w:rsidP="000B4652">
      <w:pPr>
        <w:autoSpaceDE w:val="0"/>
        <w:autoSpaceDN w:val="0"/>
        <w:adjustRightInd w:val="0"/>
        <w:spacing w:after="0"/>
        <w:jc w:val="both"/>
        <w:rPr>
          <w:rFonts w:ascii="Times New Roman" w:hAnsi="Times New Roman" w:cs="Times New Roman"/>
          <w:color w:val="000000"/>
          <w:sz w:val="24"/>
          <w:szCs w:val="24"/>
        </w:rPr>
      </w:pPr>
      <w:r w:rsidRPr="000B3B9D">
        <w:rPr>
          <w:rFonts w:ascii="Times New Roman" w:hAnsi="Times New Roman" w:cs="Times New Roman"/>
          <w:color w:val="000000"/>
          <w:sz w:val="24"/>
          <w:szCs w:val="24"/>
        </w:rPr>
        <w:t>Bu ç</w:t>
      </w:r>
      <w:r w:rsidR="003421CB" w:rsidRPr="000B3B9D">
        <w:rPr>
          <w:rFonts w:ascii="Times New Roman" w:hAnsi="Times New Roman" w:cs="Times New Roman"/>
          <w:color w:val="000000"/>
          <w:sz w:val="24"/>
          <w:szCs w:val="24"/>
        </w:rPr>
        <w:t>alışmada kullanılmış</w:t>
      </w:r>
      <w:r w:rsidRPr="000B3B9D">
        <w:rPr>
          <w:rFonts w:ascii="Times New Roman" w:hAnsi="Times New Roman" w:cs="Times New Roman"/>
          <w:color w:val="000000"/>
          <w:sz w:val="24"/>
          <w:szCs w:val="24"/>
        </w:rPr>
        <w:t xml:space="preserve"> simgeler ve kısaltmalar, açıklamaları il</w:t>
      </w:r>
      <w:r w:rsidR="004B60FC">
        <w:rPr>
          <w:rFonts w:ascii="Times New Roman" w:hAnsi="Times New Roman" w:cs="Times New Roman"/>
          <w:color w:val="000000"/>
          <w:sz w:val="24"/>
          <w:szCs w:val="24"/>
        </w:rPr>
        <w:t>e birlikte aşağıda sunulmuştur.</w:t>
      </w:r>
    </w:p>
    <w:p w:rsidR="00FE5A0A" w:rsidRPr="000B3B9D" w:rsidRDefault="00FE5A0A" w:rsidP="00FE5A0A">
      <w:pPr>
        <w:autoSpaceDE w:val="0"/>
        <w:autoSpaceDN w:val="0"/>
        <w:adjustRightInd w:val="0"/>
        <w:spacing w:after="0"/>
        <w:rPr>
          <w:rFonts w:ascii="Times New Roman" w:hAnsi="Times New Roman" w:cs="Times New Roman"/>
          <w:color w:val="000000"/>
          <w:sz w:val="24"/>
          <w:szCs w:val="24"/>
        </w:rPr>
      </w:pPr>
    </w:p>
    <w:p w:rsidR="00DC2225" w:rsidRPr="000B3B9D" w:rsidRDefault="00DC2225" w:rsidP="00C2002B">
      <w:pPr>
        <w:autoSpaceDE w:val="0"/>
        <w:autoSpaceDN w:val="0"/>
        <w:adjustRightInd w:val="0"/>
        <w:spacing w:after="0" w:line="480" w:lineRule="auto"/>
        <w:rPr>
          <w:rFonts w:ascii="Times New Roman" w:hAnsi="Times New Roman" w:cs="Times New Roman"/>
          <w:color w:val="000000"/>
          <w:sz w:val="24"/>
          <w:szCs w:val="24"/>
        </w:rPr>
      </w:pPr>
    </w:p>
    <w:p w:rsidR="00A42443" w:rsidRPr="000B3B9D" w:rsidRDefault="00FE5A0A" w:rsidP="00DC2225">
      <w:pPr>
        <w:autoSpaceDE w:val="0"/>
        <w:autoSpaceDN w:val="0"/>
        <w:adjustRightInd w:val="0"/>
        <w:spacing w:after="0"/>
        <w:rPr>
          <w:rFonts w:ascii="Times New Roman" w:hAnsi="Times New Roman" w:cs="Times New Roman"/>
          <w:b/>
          <w:bCs/>
          <w:color w:val="000000"/>
          <w:sz w:val="24"/>
          <w:szCs w:val="24"/>
        </w:rPr>
      </w:pPr>
      <w:r w:rsidRPr="000B3B9D">
        <w:rPr>
          <w:rFonts w:ascii="Times New Roman" w:hAnsi="Times New Roman" w:cs="Times New Roman"/>
          <w:b/>
          <w:bCs/>
          <w:color w:val="000000"/>
          <w:sz w:val="24"/>
          <w:szCs w:val="24"/>
        </w:rPr>
        <w:t>Kısaltmalar</w:t>
      </w:r>
      <w:r w:rsidR="005202E9" w:rsidRPr="000B3B9D">
        <w:rPr>
          <w:rFonts w:ascii="Times New Roman" w:hAnsi="Times New Roman" w:cs="Times New Roman"/>
          <w:b/>
          <w:bCs/>
          <w:color w:val="000000"/>
          <w:sz w:val="24"/>
          <w:szCs w:val="24"/>
        </w:rPr>
        <w:tab/>
      </w:r>
      <w:r w:rsidR="005202E9" w:rsidRPr="000B3B9D">
        <w:rPr>
          <w:rFonts w:ascii="Times New Roman" w:hAnsi="Times New Roman" w:cs="Times New Roman"/>
          <w:b/>
          <w:bCs/>
          <w:color w:val="000000"/>
          <w:sz w:val="24"/>
          <w:szCs w:val="24"/>
        </w:rPr>
        <w:tab/>
      </w:r>
      <w:r w:rsidR="005202E9" w:rsidRPr="000B3B9D">
        <w:rPr>
          <w:rFonts w:ascii="Times New Roman" w:hAnsi="Times New Roman" w:cs="Times New Roman"/>
          <w:b/>
          <w:bCs/>
          <w:color w:val="000000"/>
          <w:sz w:val="24"/>
          <w:szCs w:val="24"/>
        </w:rPr>
        <w:tab/>
      </w:r>
      <w:r w:rsidR="005202E9" w:rsidRPr="000B3B9D">
        <w:rPr>
          <w:rFonts w:ascii="Times New Roman" w:hAnsi="Times New Roman" w:cs="Times New Roman"/>
          <w:b/>
          <w:bCs/>
          <w:color w:val="000000"/>
          <w:sz w:val="24"/>
          <w:szCs w:val="24"/>
        </w:rPr>
        <w:tab/>
      </w:r>
      <w:r w:rsidRPr="000B3B9D">
        <w:rPr>
          <w:rFonts w:ascii="Times New Roman" w:hAnsi="Times New Roman" w:cs="Times New Roman"/>
          <w:b/>
          <w:bCs/>
          <w:color w:val="000000"/>
          <w:sz w:val="24"/>
          <w:szCs w:val="24"/>
        </w:rPr>
        <w:t>Açıklamalar</w:t>
      </w:r>
    </w:p>
    <w:p w:rsidR="00C565B0" w:rsidRPr="000B3B9D" w:rsidRDefault="00C565B0" w:rsidP="00DC2225">
      <w:pPr>
        <w:autoSpaceDE w:val="0"/>
        <w:autoSpaceDN w:val="0"/>
        <w:adjustRightInd w:val="0"/>
        <w:spacing w:after="0"/>
        <w:rPr>
          <w:rFonts w:ascii="Times New Roman" w:hAnsi="Times New Roman" w:cs="Times New Roman"/>
          <w:b/>
          <w:bCs/>
          <w:color w:val="000000"/>
          <w:sz w:val="24"/>
          <w:szCs w:val="24"/>
        </w:rPr>
      </w:pPr>
    </w:p>
    <w:p w:rsidR="00A41369" w:rsidRPr="00A41369" w:rsidRDefault="00A41369" w:rsidP="00A41369">
      <w:pPr>
        <w:pStyle w:val="Default"/>
        <w:rPr>
          <w:rFonts w:ascii="Times New Roman" w:hAnsi="Times New Roman" w:cs="Times New Roman"/>
          <w:sz w:val="23"/>
          <w:szCs w:val="23"/>
        </w:rPr>
      </w:pPr>
      <w:r w:rsidRPr="00A41369">
        <w:rPr>
          <w:rFonts w:ascii="Times New Roman" w:hAnsi="Times New Roman" w:cs="Times New Roman"/>
          <w:bCs/>
          <w:sz w:val="23"/>
          <w:szCs w:val="23"/>
        </w:rPr>
        <w:t xml:space="preserve">2D </w:t>
      </w:r>
      <w:r>
        <w:rPr>
          <w:rFonts w:ascii="Times New Roman" w:hAnsi="Times New Roman" w:cs="Times New Roman"/>
          <w:bCs/>
          <w:sz w:val="23"/>
          <w:szCs w:val="23"/>
        </w:rPr>
        <w:tab/>
      </w:r>
      <w:r>
        <w:rPr>
          <w:rFonts w:ascii="Times New Roman" w:hAnsi="Times New Roman" w:cs="Times New Roman"/>
          <w:bCs/>
          <w:sz w:val="23"/>
          <w:szCs w:val="23"/>
        </w:rPr>
        <w:tab/>
      </w:r>
      <w:r>
        <w:rPr>
          <w:rFonts w:ascii="Times New Roman" w:hAnsi="Times New Roman" w:cs="Times New Roman"/>
          <w:bCs/>
          <w:sz w:val="23"/>
          <w:szCs w:val="23"/>
        </w:rPr>
        <w:tab/>
      </w:r>
      <w:r>
        <w:rPr>
          <w:rFonts w:ascii="Times New Roman" w:hAnsi="Times New Roman" w:cs="Times New Roman"/>
          <w:bCs/>
          <w:sz w:val="23"/>
          <w:szCs w:val="23"/>
        </w:rPr>
        <w:tab/>
      </w:r>
      <w:r>
        <w:rPr>
          <w:rFonts w:ascii="Times New Roman" w:hAnsi="Times New Roman" w:cs="Times New Roman"/>
          <w:bCs/>
          <w:sz w:val="23"/>
          <w:szCs w:val="23"/>
        </w:rPr>
        <w:tab/>
      </w:r>
      <w:r w:rsidRPr="00A41369">
        <w:rPr>
          <w:rFonts w:ascii="Times New Roman" w:hAnsi="Times New Roman" w:cs="Times New Roman"/>
          <w:bCs/>
          <w:sz w:val="23"/>
          <w:szCs w:val="23"/>
        </w:rPr>
        <w:t xml:space="preserve">Two Dimensional </w:t>
      </w:r>
    </w:p>
    <w:p w:rsidR="00A41369" w:rsidRPr="00A41369" w:rsidRDefault="00A41369" w:rsidP="00A41369">
      <w:pPr>
        <w:pStyle w:val="Default"/>
        <w:rPr>
          <w:rFonts w:ascii="Times New Roman" w:hAnsi="Times New Roman" w:cs="Times New Roman"/>
          <w:sz w:val="23"/>
          <w:szCs w:val="23"/>
        </w:rPr>
      </w:pPr>
      <w:r w:rsidRPr="00A41369">
        <w:rPr>
          <w:rFonts w:ascii="Times New Roman" w:hAnsi="Times New Roman" w:cs="Times New Roman"/>
          <w:bCs/>
          <w:sz w:val="23"/>
          <w:szCs w:val="23"/>
        </w:rPr>
        <w:t xml:space="preserve">3D </w:t>
      </w:r>
      <w:r>
        <w:rPr>
          <w:rFonts w:ascii="Times New Roman" w:hAnsi="Times New Roman" w:cs="Times New Roman"/>
          <w:bCs/>
          <w:sz w:val="23"/>
          <w:szCs w:val="23"/>
        </w:rPr>
        <w:tab/>
      </w:r>
      <w:r>
        <w:rPr>
          <w:rFonts w:ascii="Times New Roman" w:hAnsi="Times New Roman" w:cs="Times New Roman"/>
          <w:bCs/>
          <w:sz w:val="23"/>
          <w:szCs w:val="23"/>
        </w:rPr>
        <w:tab/>
      </w:r>
      <w:r>
        <w:rPr>
          <w:rFonts w:ascii="Times New Roman" w:hAnsi="Times New Roman" w:cs="Times New Roman"/>
          <w:bCs/>
          <w:sz w:val="23"/>
          <w:szCs w:val="23"/>
        </w:rPr>
        <w:tab/>
      </w:r>
      <w:r>
        <w:rPr>
          <w:rFonts w:ascii="Times New Roman" w:hAnsi="Times New Roman" w:cs="Times New Roman"/>
          <w:bCs/>
          <w:sz w:val="23"/>
          <w:szCs w:val="23"/>
        </w:rPr>
        <w:tab/>
      </w:r>
      <w:r>
        <w:rPr>
          <w:rFonts w:ascii="Times New Roman" w:hAnsi="Times New Roman" w:cs="Times New Roman"/>
          <w:bCs/>
          <w:sz w:val="23"/>
          <w:szCs w:val="23"/>
        </w:rPr>
        <w:tab/>
      </w:r>
      <w:r w:rsidRPr="00A41369">
        <w:rPr>
          <w:rFonts w:ascii="Times New Roman" w:hAnsi="Times New Roman" w:cs="Times New Roman"/>
          <w:bCs/>
          <w:sz w:val="23"/>
          <w:szCs w:val="23"/>
        </w:rPr>
        <w:t xml:space="preserve">Three Dimensional </w:t>
      </w:r>
    </w:p>
    <w:p w:rsidR="00A41369" w:rsidRPr="00A41369" w:rsidRDefault="00A41369" w:rsidP="00A41369">
      <w:pPr>
        <w:pStyle w:val="Default"/>
        <w:rPr>
          <w:rFonts w:ascii="Times New Roman" w:hAnsi="Times New Roman" w:cs="Times New Roman"/>
          <w:sz w:val="23"/>
          <w:szCs w:val="23"/>
        </w:rPr>
      </w:pPr>
      <w:r w:rsidRPr="00A41369">
        <w:rPr>
          <w:rFonts w:ascii="Times New Roman" w:hAnsi="Times New Roman" w:cs="Times New Roman"/>
          <w:bCs/>
          <w:sz w:val="23"/>
          <w:szCs w:val="23"/>
        </w:rPr>
        <w:t>PC</w:t>
      </w:r>
      <w:r>
        <w:rPr>
          <w:rFonts w:ascii="Times New Roman" w:hAnsi="Times New Roman" w:cs="Times New Roman"/>
          <w:bCs/>
          <w:sz w:val="23"/>
          <w:szCs w:val="23"/>
        </w:rPr>
        <w:tab/>
      </w:r>
      <w:r>
        <w:rPr>
          <w:rFonts w:ascii="Times New Roman" w:hAnsi="Times New Roman" w:cs="Times New Roman"/>
          <w:bCs/>
          <w:sz w:val="23"/>
          <w:szCs w:val="23"/>
        </w:rPr>
        <w:tab/>
      </w:r>
      <w:r>
        <w:rPr>
          <w:rFonts w:ascii="Times New Roman" w:hAnsi="Times New Roman" w:cs="Times New Roman"/>
          <w:bCs/>
          <w:sz w:val="23"/>
          <w:szCs w:val="23"/>
        </w:rPr>
        <w:tab/>
      </w:r>
      <w:r>
        <w:rPr>
          <w:rFonts w:ascii="Times New Roman" w:hAnsi="Times New Roman" w:cs="Times New Roman"/>
          <w:bCs/>
          <w:sz w:val="23"/>
          <w:szCs w:val="23"/>
        </w:rPr>
        <w:tab/>
      </w:r>
      <w:r>
        <w:rPr>
          <w:rFonts w:ascii="Times New Roman" w:hAnsi="Times New Roman" w:cs="Times New Roman"/>
          <w:bCs/>
          <w:sz w:val="23"/>
          <w:szCs w:val="23"/>
        </w:rPr>
        <w:tab/>
      </w:r>
      <w:r w:rsidRPr="00A41369">
        <w:rPr>
          <w:rFonts w:ascii="Times New Roman" w:hAnsi="Times New Roman" w:cs="Times New Roman"/>
          <w:sz w:val="23"/>
          <w:szCs w:val="23"/>
        </w:rPr>
        <w:t xml:space="preserve">Personal Computer </w:t>
      </w:r>
    </w:p>
    <w:p w:rsidR="00E267B0" w:rsidRPr="00A41369" w:rsidRDefault="00A41369" w:rsidP="00A41369">
      <w:pPr>
        <w:autoSpaceDE w:val="0"/>
        <w:autoSpaceDN w:val="0"/>
        <w:adjustRightInd w:val="0"/>
        <w:spacing w:after="0"/>
        <w:rPr>
          <w:rFonts w:ascii="Times New Roman" w:hAnsi="Times New Roman" w:cs="Times New Roman"/>
          <w:color w:val="000000"/>
          <w:sz w:val="24"/>
          <w:szCs w:val="24"/>
        </w:rPr>
      </w:pPr>
      <w:r w:rsidRPr="00A41369">
        <w:rPr>
          <w:rFonts w:ascii="Times New Roman" w:hAnsi="Times New Roman" w:cs="Times New Roman"/>
          <w:bCs/>
          <w:sz w:val="23"/>
          <w:szCs w:val="23"/>
        </w:rPr>
        <w:t xml:space="preserve">.NET </w:t>
      </w:r>
      <w:r>
        <w:rPr>
          <w:rFonts w:ascii="Times New Roman" w:hAnsi="Times New Roman" w:cs="Times New Roman"/>
          <w:bCs/>
          <w:sz w:val="23"/>
          <w:szCs w:val="23"/>
        </w:rPr>
        <w:tab/>
      </w:r>
      <w:r>
        <w:rPr>
          <w:rFonts w:ascii="Times New Roman" w:hAnsi="Times New Roman" w:cs="Times New Roman"/>
          <w:bCs/>
          <w:sz w:val="23"/>
          <w:szCs w:val="23"/>
        </w:rPr>
        <w:tab/>
      </w:r>
      <w:r>
        <w:rPr>
          <w:rFonts w:ascii="Times New Roman" w:hAnsi="Times New Roman" w:cs="Times New Roman"/>
          <w:bCs/>
          <w:sz w:val="23"/>
          <w:szCs w:val="23"/>
        </w:rPr>
        <w:tab/>
      </w:r>
      <w:r>
        <w:rPr>
          <w:rFonts w:ascii="Times New Roman" w:hAnsi="Times New Roman" w:cs="Times New Roman"/>
          <w:bCs/>
          <w:sz w:val="23"/>
          <w:szCs w:val="23"/>
        </w:rPr>
        <w:tab/>
      </w:r>
      <w:r>
        <w:rPr>
          <w:rFonts w:ascii="Times New Roman" w:hAnsi="Times New Roman" w:cs="Times New Roman"/>
          <w:bCs/>
          <w:sz w:val="23"/>
          <w:szCs w:val="23"/>
        </w:rPr>
        <w:tab/>
      </w:r>
      <w:r w:rsidRPr="00A41369">
        <w:rPr>
          <w:rFonts w:ascii="Times New Roman" w:hAnsi="Times New Roman" w:cs="Times New Roman"/>
          <w:sz w:val="23"/>
          <w:szCs w:val="23"/>
        </w:rPr>
        <w:t>Network</w:t>
      </w:r>
    </w:p>
    <w:p w:rsidR="00A41369" w:rsidRDefault="005D7D57" w:rsidP="00DC2225">
      <w:pPr>
        <w:autoSpaceDE w:val="0"/>
        <w:autoSpaceDN w:val="0"/>
        <w:adjustRightInd w:val="0"/>
        <w:spacing w:after="0"/>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p>
    <w:p w:rsidR="005D7D57" w:rsidRDefault="005D7D57" w:rsidP="00DC2225">
      <w:pPr>
        <w:autoSpaceDE w:val="0"/>
        <w:autoSpaceDN w:val="0"/>
        <w:adjustRightInd w:val="0"/>
        <w:spacing w:after="0"/>
        <w:rPr>
          <w:rFonts w:ascii="Times New Roman" w:hAnsi="Times New Roman" w:cs="Times New Roman"/>
          <w:color w:val="000000"/>
          <w:sz w:val="24"/>
          <w:szCs w:val="24"/>
        </w:rPr>
        <w:sectPr w:rsidR="005D7D57" w:rsidSect="0019214B">
          <w:headerReference w:type="even" r:id="rId13"/>
          <w:pgSz w:w="11906" w:h="16838"/>
          <w:pgMar w:top="1701" w:right="1559" w:bottom="1134" w:left="1559" w:header="1134" w:footer="1417" w:gutter="0"/>
          <w:pgNumType w:fmt="lowerRoman"/>
          <w:cols w:space="708"/>
          <w:docGrid w:linePitch="360"/>
        </w:sectPr>
      </w:pPr>
    </w:p>
    <w:p w:rsidR="00C33A63" w:rsidRDefault="00C33A63" w:rsidP="00DC2225">
      <w:pPr>
        <w:autoSpaceDE w:val="0"/>
        <w:autoSpaceDN w:val="0"/>
        <w:adjustRightInd w:val="0"/>
        <w:spacing w:after="0"/>
        <w:rPr>
          <w:rFonts w:ascii="Times New Roman" w:hAnsi="Times New Roman" w:cs="Times New Roman"/>
          <w:color w:val="000000"/>
          <w:sz w:val="24"/>
          <w:szCs w:val="24"/>
        </w:rPr>
        <w:sectPr w:rsidR="00C33A63" w:rsidSect="00EA48F9">
          <w:type w:val="continuous"/>
          <w:pgSz w:w="11906" w:h="16838"/>
          <w:pgMar w:top="1701" w:right="1559" w:bottom="1134" w:left="1559" w:header="1134" w:footer="1417" w:gutter="0"/>
          <w:pgNumType w:fmt="lowerRoman"/>
          <w:cols w:space="708"/>
          <w:docGrid w:linePitch="360"/>
        </w:sectPr>
      </w:pPr>
    </w:p>
    <w:p w:rsidR="00FE4106" w:rsidRPr="009C7152" w:rsidRDefault="004A4A1A" w:rsidP="009C7152">
      <w:pPr>
        <w:pStyle w:val="Balk1"/>
        <w:rPr>
          <w:color w:val="auto"/>
        </w:rPr>
      </w:pPr>
      <w:bookmarkStart w:id="4" w:name="_Toc106454485"/>
      <w:r w:rsidRPr="009C7152">
        <w:rPr>
          <w:color w:val="auto"/>
        </w:rPr>
        <w:lastRenderedPageBreak/>
        <w:t>1.</w:t>
      </w:r>
      <w:r w:rsidR="00276411" w:rsidRPr="009C7152">
        <w:rPr>
          <w:color w:val="auto"/>
        </w:rPr>
        <w:t xml:space="preserve"> </w:t>
      </w:r>
      <w:r w:rsidRPr="009C7152">
        <w:rPr>
          <w:color w:val="auto"/>
        </w:rPr>
        <w:t>GİRİŞ</w:t>
      </w:r>
      <w:bookmarkEnd w:id="4"/>
    </w:p>
    <w:p w:rsidR="003C24FF" w:rsidRPr="005D7D57" w:rsidRDefault="00FE4106" w:rsidP="009C7152">
      <w:pPr>
        <w:pStyle w:val="Balk2"/>
        <w:rPr>
          <w:rFonts w:eastAsia="Times New Roman"/>
          <w:sz w:val="24"/>
          <w:szCs w:val="24"/>
          <w:lang w:eastAsia="tr-TR"/>
        </w:rPr>
      </w:pPr>
      <w:bookmarkStart w:id="5" w:name="_Toc106454486"/>
      <w:r w:rsidRPr="005D7D57">
        <w:rPr>
          <w:rFonts w:eastAsia="Times New Roman"/>
          <w:color w:val="auto"/>
          <w:sz w:val="24"/>
          <w:szCs w:val="24"/>
          <w:lang w:eastAsia="tr-TR"/>
        </w:rPr>
        <w:t>1.1.</w:t>
      </w:r>
      <w:r w:rsidR="00212CF4" w:rsidRPr="005D7D57">
        <w:rPr>
          <w:rFonts w:eastAsia="Times New Roman"/>
          <w:color w:val="auto"/>
          <w:sz w:val="24"/>
          <w:szCs w:val="24"/>
          <w:lang w:eastAsia="tr-TR"/>
        </w:rPr>
        <w:t xml:space="preserve">Problem </w:t>
      </w:r>
      <w:r w:rsidR="00CD67F1" w:rsidRPr="005D7D57">
        <w:rPr>
          <w:rFonts w:eastAsia="Times New Roman"/>
          <w:color w:val="auto"/>
          <w:sz w:val="24"/>
          <w:szCs w:val="24"/>
          <w:lang w:eastAsia="tr-TR"/>
        </w:rPr>
        <w:t>tanımı</w:t>
      </w:r>
      <w:r w:rsidR="00212CF4" w:rsidRPr="005D7D57">
        <w:rPr>
          <w:rFonts w:eastAsia="Times New Roman"/>
          <w:color w:val="auto"/>
          <w:sz w:val="24"/>
          <w:szCs w:val="24"/>
          <w:lang w:eastAsia="tr-TR"/>
        </w:rPr>
        <w:t xml:space="preserve"> / Konunun t</w:t>
      </w:r>
      <w:r w:rsidR="003C24FF" w:rsidRPr="005D7D57">
        <w:rPr>
          <w:rFonts w:eastAsia="Times New Roman"/>
          <w:color w:val="auto"/>
          <w:sz w:val="24"/>
          <w:szCs w:val="24"/>
          <w:lang w:eastAsia="tr-TR"/>
        </w:rPr>
        <w:t>anımı</w:t>
      </w:r>
      <w:bookmarkEnd w:id="5"/>
    </w:p>
    <w:p w:rsidR="003C24FF" w:rsidRPr="003C24FF" w:rsidRDefault="003C24FF" w:rsidP="003D7133">
      <w:pPr>
        <w:spacing w:after="0"/>
        <w:rPr>
          <w:rFonts w:ascii="Times New Roman" w:eastAsia="Times New Roman" w:hAnsi="Times New Roman" w:cs="Arial"/>
          <w:sz w:val="24"/>
          <w:lang w:eastAsia="tr-TR"/>
        </w:rPr>
      </w:pPr>
    </w:p>
    <w:p w:rsidR="00154E72" w:rsidRPr="00154E72" w:rsidRDefault="00154E72" w:rsidP="00FE3B8D">
      <w:pPr>
        <w:shd w:val="clear" w:color="auto" w:fill="FFFFFF"/>
        <w:spacing w:after="100" w:afterAutospacing="1" w:line="240" w:lineRule="auto"/>
        <w:jc w:val="both"/>
        <w:rPr>
          <w:rFonts w:ascii="Times New Roman" w:eastAsia="Times New Roman" w:hAnsi="Times New Roman" w:cs="Arial"/>
          <w:bCs/>
          <w:sz w:val="24"/>
          <w:szCs w:val="24"/>
        </w:rPr>
      </w:pPr>
      <w:r w:rsidRPr="00154E72">
        <w:rPr>
          <w:rFonts w:ascii="Times New Roman" w:eastAsia="Times New Roman" w:hAnsi="Times New Roman" w:cs="Arial"/>
          <w:bCs/>
          <w:sz w:val="24"/>
          <w:szCs w:val="24"/>
        </w:rPr>
        <w:t>Dijitalleşmenin giderek yaygınlaşması ve hem geliştiricilere hem de tüketicilere sağladığı imkânların artmasıyla birlikte mobil oyun piyasası tüm dünyada ve Türkiye’de hızlı bir ivme yakaladı. Özellikle mobil teknolojilerin hayatın neredeyse her noktasında insanlara dokunmaya başlamasını, bu süreçteki en önemli kırılma noktalarından biri olarak kabul edebiliriz.</w:t>
      </w:r>
    </w:p>
    <w:p w:rsidR="00FE3B8D" w:rsidRDefault="00154E72" w:rsidP="00FE3B8D">
      <w:pPr>
        <w:pStyle w:val="Default"/>
        <w:rPr>
          <w:rFonts w:ascii="Times New Roman" w:eastAsia="Times New Roman" w:hAnsi="Times New Roman" w:cs="Arial"/>
          <w:bCs/>
        </w:rPr>
      </w:pPr>
      <w:r w:rsidRPr="00154E72">
        <w:rPr>
          <w:rFonts w:ascii="Times New Roman" w:eastAsia="Times New Roman" w:hAnsi="Times New Roman" w:cs="Arial"/>
          <w:bCs/>
          <w:color w:val="auto"/>
        </w:rPr>
        <w:t>Bugün gelinen noktada oyunların toplumun her kesiminden insanın ilgisini çektiğini söylemek pek de yanlış olmaz. </w:t>
      </w:r>
      <w:r w:rsidR="00FE3B8D" w:rsidRPr="00FE3B8D">
        <w:rPr>
          <w:rFonts w:ascii="Times New Roman" w:hAnsi="Times New Roman" w:cs="Times New Roman"/>
          <w:sz w:val="23"/>
          <w:szCs w:val="23"/>
        </w:rPr>
        <w:t xml:space="preserve">Oyun geliştirici firmalar sürekli olarak farklı türlerde oyunları piyasaya sunmaktadırlar. Bu firmaların başında Tencent, Electronic Arts, Ubisoft, Take-Two Interance gelir. </w:t>
      </w:r>
      <w:r w:rsidR="00FE3B8D">
        <w:rPr>
          <w:rFonts w:ascii="Times New Roman" w:eastAsia="Times New Roman" w:hAnsi="Times New Roman" w:cs="Arial"/>
          <w:bCs/>
        </w:rPr>
        <w:t xml:space="preserve">Pandemi döneminde ise bu durumun oldukça arttığını görmekteyiz. </w:t>
      </w:r>
    </w:p>
    <w:p w:rsidR="00FE3B8D" w:rsidRDefault="00FE3B8D" w:rsidP="00FE3B8D">
      <w:pPr>
        <w:pStyle w:val="Default"/>
        <w:rPr>
          <w:rFonts w:ascii="Times New Roman" w:eastAsia="Times New Roman" w:hAnsi="Times New Roman" w:cs="Arial"/>
          <w:bCs/>
        </w:rPr>
      </w:pPr>
    </w:p>
    <w:p w:rsidR="00154E72" w:rsidRDefault="00FE3B8D" w:rsidP="00FE3B8D">
      <w:pPr>
        <w:pStyle w:val="Default"/>
        <w:rPr>
          <w:rFonts w:ascii="Times New Roman" w:eastAsia="Times New Roman" w:hAnsi="Times New Roman" w:cs="Arial"/>
          <w:bCs/>
        </w:rPr>
      </w:pPr>
      <w:r>
        <w:rPr>
          <w:rFonts w:ascii="Times New Roman" w:eastAsia="Times New Roman" w:hAnsi="Times New Roman" w:cs="Arial"/>
          <w:bCs/>
        </w:rPr>
        <w:t xml:space="preserve">Bu dönemde yatırım alan Türk firmaları ise şu şekildedir: </w:t>
      </w:r>
    </w:p>
    <w:p w:rsidR="00FE3B8D" w:rsidRDefault="00FE3B8D" w:rsidP="00FE3B8D">
      <w:pPr>
        <w:pStyle w:val="Default"/>
        <w:rPr>
          <w:rFonts w:ascii="Times New Roman" w:eastAsia="Times New Roman" w:hAnsi="Times New Roman" w:cs="Arial"/>
          <w:bCs/>
        </w:rPr>
      </w:pPr>
    </w:p>
    <w:p w:rsidR="00FE3B8D" w:rsidRDefault="00FE3B8D" w:rsidP="00FE3B8D">
      <w:pPr>
        <w:pStyle w:val="Default"/>
        <w:rPr>
          <w:rFonts w:ascii="Times New Roman" w:eastAsia="Times New Roman" w:hAnsi="Times New Roman" w:cs="Arial"/>
          <w:bCs/>
        </w:rPr>
      </w:pPr>
    </w:p>
    <w:p w:rsidR="00424FB1" w:rsidRDefault="00FE3B8D" w:rsidP="00424FB1">
      <w:pPr>
        <w:pStyle w:val="Default"/>
        <w:keepNext/>
      </w:pPr>
      <w:r>
        <w:rPr>
          <w:noProof/>
          <w:lang w:eastAsia="tr-TR"/>
        </w:rPr>
        <w:drawing>
          <wp:inline distT="0" distB="0" distL="0" distR="0" wp14:anchorId="6B9DF2AD" wp14:editId="2573BB7A">
            <wp:extent cx="5576400" cy="3132000"/>
            <wp:effectExtent l="0" t="0" r="571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6400" cy="3132000"/>
                    </a:xfrm>
                    <a:prstGeom prst="rect">
                      <a:avLst/>
                    </a:prstGeom>
                  </pic:spPr>
                </pic:pic>
              </a:graphicData>
            </a:graphic>
          </wp:inline>
        </w:drawing>
      </w:r>
    </w:p>
    <w:p w:rsidR="00FE3B8D" w:rsidRPr="009E0AD8" w:rsidRDefault="00424FB1" w:rsidP="00424FB1">
      <w:pPr>
        <w:pStyle w:val="ResimYazs"/>
        <w:jc w:val="center"/>
        <w:rPr>
          <w:rFonts w:ascii="Times New Roman" w:hAnsi="Times New Roman" w:cs="Times New Roman"/>
          <w:i w:val="0"/>
          <w:color w:val="auto"/>
          <w:sz w:val="24"/>
          <w:szCs w:val="23"/>
        </w:rPr>
      </w:pPr>
      <w:bookmarkStart w:id="6" w:name="_Toc106648738"/>
      <w:r w:rsidRPr="009E0AD8">
        <w:rPr>
          <w:rFonts w:ascii="Times New Roman" w:hAnsi="Times New Roman" w:cs="Times New Roman"/>
          <w:i w:val="0"/>
          <w:color w:val="auto"/>
          <w:sz w:val="20"/>
        </w:rPr>
        <w:t xml:space="preserve">Şekil </w:t>
      </w:r>
      <w:r w:rsidRPr="009E0AD8">
        <w:rPr>
          <w:rFonts w:ascii="Times New Roman" w:hAnsi="Times New Roman" w:cs="Times New Roman"/>
          <w:i w:val="0"/>
          <w:color w:val="auto"/>
          <w:sz w:val="20"/>
        </w:rPr>
        <w:fldChar w:fldCharType="begin"/>
      </w:r>
      <w:r w:rsidRPr="009E0AD8">
        <w:rPr>
          <w:rFonts w:ascii="Times New Roman" w:hAnsi="Times New Roman" w:cs="Times New Roman"/>
          <w:i w:val="0"/>
          <w:color w:val="auto"/>
          <w:sz w:val="20"/>
        </w:rPr>
        <w:instrText xml:space="preserve"> SEQ Şekil \* ARABIC </w:instrText>
      </w:r>
      <w:r w:rsidRPr="009E0AD8">
        <w:rPr>
          <w:rFonts w:ascii="Times New Roman" w:hAnsi="Times New Roman" w:cs="Times New Roman"/>
          <w:i w:val="0"/>
          <w:color w:val="auto"/>
          <w:sz w:val="20"/>
        </w:rPr>
        <w:fldChar w:fldCharType="separate"/>
      </w:r>
      <w:r w:rsidR="00C311ED">
        <w:rPr>
          <w:rFonts w:ascii="Times New Roman" w:hAnsi="Times New Roman" w:cs="Times New Roman"/>
          <w:i w:val="0"/>
          <w:noProof/>
          <w:color w:val="auto"/>
          <w:sz w:val="20"/>
        </w:rPr>
        <w:t>1</w:t>
      </w:r>
      <w:r w:rsidRPr="009E0AD8">
        <w:rPr>
          <w:rFonts w:ascii="Times New Roman" w:hAnsi="Times New Roman" w:cs="Times New Roman"/>
          <w:i w:val="0"/>
          <w:color w:val="auto"/>
          <w:sz w:val="20"/>
        </w:rPr>
        <w:fldChar w:fldCharType="end"/>
      </w:r>
      <w:r w:rsidRPr="009E0AD8">
        <w:rPr>
          <w:rFonts w:ascii="Times New Roman" w:hAnsi="Times New Roman" w:cs="Times New Roman"/>
          <w:i w:val="0"/>
          <w:color w:val="auto"/>
          <w:sz w:val="20"/>
        </w:rPr>
        <w:t>.1</w:t>
      </w:r>
      <w:r w:rsidR="00670EB2" w:rsidRPr="009E0AD8">
        <w:rPr>
          <w:rFonts w:ascii="Times New Roman" w:hAnsi="Times New Roman" w:cs="Times New Roman"/>
          <w:i w:val="0"/>
          <w:color w:val="auto"/>
          <w:sz w:val="20"/>
        </w:rPr>
        <w:t>.</w:t>
      </w:r>
      <w:r w:rsidR="006E051C" w:rsidRPr="009E0AD8">
        <w:rPr>
          <w:rFonts w:ascii="Times New Roman" w:hAnsi="Times New Roman" w:cs="Times New Roman"/>
          <w:i w:val="0"/>
          <w:color w:val="auto"/>
          <w:sz w:val="20"/>
        </w:rPr>
        <w:t xml:space="preserve"> Yatırım Alan Oyun Geliştirici Türk Firmaları</w:t>
      </w:r>
      <w:bookmarkEnd w:id="6"/>
      <w:r w:rsidR="006E051C" w:rsidRPr="009E0AD8">
        <w:rPr>
          <w:rFonts w:ascii="Times New Roman" w:hAnsi="Times New Roman" w:cs="Times New Roman"/>
          <w:i w:val="0"/>
          <w:color w:val="auto"/>
          <w:sz w:val="20"/>
        </w:rPr>
        <w:t xml:space="preserve"> </w:t>
      </w:r>
    </w:p>
    <w:p w:rsidR="00FE3B8D" w:rsidRDefault="00FE3B8D" w:rsidP="00154E72">
      <w:pPr>
        <w:shd w:val="clear" w:color="auto" w:fill="FFFFFF"/>
        <w:spacing w:after="100" w:afterAutospacing="1" w:line="240" w:lineRule="auto"/>
        <w:rPr>
          <w:rFonts w:ascii="Times New Roman" w:eastAsia="Times New Roman" w:hAnsi="Times New Roman" w:cs="Arial"/>
          <w:bCs/>
          <w:sz w:val="24"/>
          <w:szCs w:val="24"/>
        </w:rPr>
      </w:pPr>
    </w:p>
    <w:p w:rsidR="00424FB1" w:rsidRPr="00A41369" w:rsidRDefault="00424FB1" w:rsidP="00424FB1">
      <w:pPr>
        <w:shd w:val="clear" w:color="auto" w:fill="FFFFFF"/>
        <w:spacing w:after="100" w:afterAutospacing="1" w:line="240" w:lineRule="auto"/>
        <w:rPr>
          <w:rFonts w:ascii="Times New Roman" w:eastAsia="Times New Roman" w:hAnsi="Times New Roman" w:cs="Times New Roman"/>
          <w:bCs/>
          <w:sz w:val="24"/>
          <w:szCs w:val="24"/>
        </w:rPr>
      </w:pPr>
      <w:r w:rsidRPr="00A41369">
        <w:rPr>
          <w:rFonts w:ascii="Times New Roman" w:hAnsi="Times New Roman" w:cs="Times New Roman"/>
          <w:sz w:val="23"/>
          <w:szCs w:val="23"/>
        </w:rPr>
        <w:t>Mobil oyun sektörü uygulama geliştiriciler için uluslararası pazarlara hızla açılma konusunda ciddi avantajlar sağlıyor. Bugün, gerçekten de dijitalleşmenin sağladığı olanaklar sayesinde Türkiye’nin herhangi bir ilindeki bir geliştirici de, oyunlarını dünyanın dört bir yanındaki kullanıcılara kolayca ulaştırabiliyor. Bu tez çalışması kapsamında bir 2D mobil platform oyunu geliştirilmek istenmektedir.</w:t>
      </w:r>
    </w:p>
    <w:p w:rsidR="00424FB1" w:rsidRPr="00424FB1" w:rsidRDefault="00424FB1" w:rsidP="00424FB1">
      <w:pPr>
        <w:shd w:val="clear" w:color="auto" w:fill="FFFFFF"/>
        <w:spacing w:after="100" w:afterAutospacing="1" w:line="240" w:lineRule="auto"/>
        <w:rPr>
          <w:rFonts w:ascii="Times New Roman" w:eastAsia="Times New Roman" w:hAnsi="Times New Roman" w:cs="Arial"/>
          <w:bCs/>
          <w:sz w:val="24"/>
          <w:szCs w:val="24"/>
        </w:rPr>
      </w:pPr>
    </w:p>
    <w:p w:rsidR="003C24FF" w:rsidRPr="005D7D57" w:rsidRDefault="004B60FC" w:rsidP="009C7152">
      <w:pPr>
        <w:pStyle w:val="Balk2"/>
        <w:rPr>
          <w:rFonts w:eastAsia="Times New Roman"/>
          <w:color w:val="auto"/>
          <w:sz w:val="24"/>
          <w:lang w:eastAsia="tr-TR"/>
        </w:rPr>
      </w:pPr>
      <w:bookmarkStart w:id="7" w:name="_Toc106454487"/>
      <w:r w:rsidRPr="005D7D57">
        <w:rPr>
          <w:rFonts w:eastAsia="Times New Roman"/>
          <w:color w:val="auto"/>
          <w:sz w:val="24"/>
          <w:lang w:eastAsia="tr-TR"/>
        </w:rPr>
        <w:lastRenderedPageBreak/>
        <w:t>1.2</w:t>
      </w:r>
      <w:r w:rsidR="00061D80" w:rsidRPr="005D7D57">
        <w:rPr>
          <w:rFonts w:eastAsia="Times New Roman"/>
          <w:color w:val="auto"/>
          <w:sz w:val="24"/>
          <w:lang w:eastAsia="tr-TR"/>
        </w:rPr>
        <w:t>.</w:t>
      </w:r>
      <w:r w:rsidR="00D10CF8" w:rsidRPr="005D7D57">
        <w:rPr>
          <w:rFonts w:eastAsia="Times New Roman"/>
          <w:color w:val="auto"/>
          <w:sz w:val="24"/>
          <w:lang w:eastAsia="tr-TR"/>
        </w:rPr>
        <w:t>Tezin</w:t>
      </w:r>
      <w:r w:rsidR="00212CF4" w:rsidRPr="005D7D57">
        <w:rPr>
          <w:rFonts w:eastAsia="Times New Roman"/>
          <w:color w:val="auto"/>
          <w:sz w:val="24"/>
          <w:lang w:eastAsia="tr-TR"/>
        </w:rPr>
        <w:t xml:space="preserve"> a</w:t>
      </w:r>
      <w:r w:rsidR="003C24FF" w:rsidRPr="005D7D57">
        <w:rPr>
          <w:rFonts w:eastAsia="Times New Roman"/>
          <w:color w:val="auto"/>
          <w:sz w:val="24"/>
          <w:lang w:eastAsia="tr-TR"/>
        </w:rPr>
        <w:t>macı</w:t>
      </w:r>
      <w:bookmarkEnd w:id="7"/>
    </w:p>
    <w:p w:rsidR="003C24FF" w:rsidRPr="003C24FF" w:rsidRDefault="003C24FF" w:rsidP="003D7133">
      <w:pPr>
        <w:spacing w:after="0"/>
        <w:rPr>
          <w:rFonts w:ascii="Times New Roman" w:eastAsia="Times New Roman" w:hAnsi="Times New Roman" w:cs="Arial"/>
          <w:sz w:val="24"/>
          <w:lang w:eastAsia="tr-TR"/>
        </w:rPr>
      </w:pPr>
    </w:p>
    <w:p w:rsidR="00D10CF8" w:rsidRDefault="00FC67F6" w:rsidP="003D7133">
      <w:pPr>
        <w:autoSpaceDE w:val="0"/>
        <w:autoSpaceDN w:val="0"/>
        <w:adjustRightInd w:val="0"/>
        <w:spacing w:after="0"/>
        <w:jc w:val="both"/>
        <w:rPr>
          <w:rFonts w:ascii="Times New Roman" w:eastAsia="Times New Roman" w:hAnsi="Times New Roman" w:cs="Arial"/>
          <w:bCs/>
          <w:sz w:val="24"/>
          <w:szCs w:val="24"/>
        </w:rPr>
      </w:pPr>
      <w:r>
        <w:rPr>
          <w:rFonts w:ascii="Times New Roman" w:eastAsia="Times New Roman" w:hAnsi="Times New Roman" w:cs="Arial"/>
          <w:bCs/>
          <w:sz w:val="24"/>
          <w:szCs w:val="24"/>
        </w:rPr>
        <w:t xml:space="preserve">Bu tez çalışması mobil oyun severlerin </w:t>
      </w:r>
      <w:r w:rsidR="00F432DC">
        <w:rPr>
          <w:rFonts w:ascii="Times New Roman" w:eastAsia="Times New Roman" w:hAnsi="Times New Roman" w:cs="Arial"/>
          <w:bCs/>
          <w:sz w:val="24"/>
          <w:szCs w:val="24"/>
        </w:rPr>
        <w:t>kolaylıkla oynayabileceği bir 2D platform oyunu oluşturmayı amaçlamıştır. Oyunun içerisindeki sağ, sol ve zıplama yön okları sayesinde ilerleme sağlarken; oyundaki skor tablosu da toplanılan altın sayısını göstererek oyun oynayan kişinin hedef yükseltme isteğini arttırıp tekrar oynamayı sağlamaktır.</w:t>
      </w:r>
    </w:p>
    <w:p w:rsidR="00F432DC" w:rsidRDefault="00F432DC" w:rsidP="003D7133">
      <w:pPr>
        <w:autoSpaceDE w:val="0"/>
        <w:autoSpaceDN w:val="0"/>
        <w:adjustRightInd w:val="0"/>
        <w:spacing w:after="0"/>
        <w:jc w:val="both"/>
        <w:rPr>
          <w:rFonts w:ascii="Times New Roman" w:eastAsia="Times New Roman" w:hAnsi="Times New Roman" w:cs="Arial"/>
          <w:sz w:val="24"/>
          <w:szCs w:val="20"/>
          <w:u w:val="single"/>
          <w:lang w:eastAsia="tr-TR"/>
        </w:rPr>
      </w:pPr>
    </w:p>
    <w:p w:rsidR="003C24FF" w:rsidRPr="005D7D57" w:rsidRDefault="00061D80" w:rsidP="009C7152">
      <w:pPr>
        <w:pStyle w:val="Balk2"/>
        <w:rPr>
          <w:rFonts w:eastAsia="Times New Roman"/>
          <w:color w:val="auto"/>
          <w:sz w:val="24"/>
          <w:lang w:eastAsia="tr-TR"/>
        </w:rPr>
      </w:pPr>
      <w:bookmarkStart w:id="8" w:name="_Toc106454488"/>
      <w:r w:rsidRPr="005D7D57">
        <w:rPr>
          <w:rFonts w:eastAsia="Times New Roman"/>
          <w:color w:val="auto"/>
          <w:sz w:val="24"/>
          <w:lang w:eastAsia="tr-TR"/>
        </w:rPr>
        <w:t>1.</w:t>
      </w:r>
      <w:r w:rsidR="004B60FC" w:rsidRPr="005D7D57">
        <w:rPr>
          <w:rFonts w:eastAsia="Times New Roman"/>
          <w:color w:val="auto"/>
          <w:sz w:val="24"/>
          <w:lang w:eastAsia="tr-TR"/>
        </w:rPr>
        <w:t>3</w:t>
      </w:r>
      <w:r w:rsidRPr="005D7D57">
        <w:rPr>
          <w:rFonts w:eastAsia="Times New Roman"/>
          <w:color w:val="auto"/>
          <w:sz w:val="24"/>
          <w:lang w:eastAsia="tr-TR"/>
        </w:rPr>
        <w:t>.</w:t>
      </w:r>
      <w:r w:rsidR="00D10CF8" w:rsidRPr="005D7D57">
        <w:rPr>
          <w:rFonts w:eastAsia="Times New Roman"/>
          <w:color w:val="auto"/>
          <w:sz w:val="24"/>
          <w:lang w:eastAsia="tr-TR"/>
        </w:rPr>
        <w:t>Tezin</w:t>
      </w:r>
      <w:r w:rsidR="00212CF4" w:rsidRPr="005D7D57">
        <w:rPr>
          <w:rFonts w:eastAsia="Times New Roman"/>
          <w:color w:val="auto"/>
          <w:sz w:val="24"/>
          <w:lang w:eastAsia="tr-TR"/>
        </w:rPr>
        <w:t xml:space="preserve"> ö</w:t>
      </w:r>
      <w:r w:rsidR="003C24FF" w:rsidRPr="005D7D57">
        <w:rPr>
          <w:rFonts w:eastAsia="Times New Roman"/>
          <w:color w:val="auto"/>
          <w:sz w:val="24"/>
          <w:lang w:eastAsia="tr-TR"/>
        </w:rPr>
        <w:t>nemi</w:t>
      </w:r>
      <w:bookmarkEnd w:id="8"/>
    </w:p>
    <w:p w:rsidR="00B327A7" w:rsidRPr="003C24FF" w:rsidRDefault="00B327A7" w:rsidP="003D7133">
      <w:pPr>
        <w:autoSpaceDE w:val="0"/>
        <w:autoSpaceDN w:val="0"/>
        <w:adjustRightInd w:val="0"/>
        <w:spacing w:after="0"/>
        <w:jc w:val="both"/>
        <w:rPr>
          <w:rFonts w:ascii="Times New Roman" w:eastAsia="Times New Roman" w:hAnsi="Times New Roman" w:cs="Arial"/>
          <w:sz w:val="24"/>
          <w:szCs w:val="24"/>
        </w:rPr>
      </w:pPr>
    </w:p>
    <w:p w:rsidR="00140055" w:rsidRPr="00B327A7" w:rsidRDefault="00B327A7" w:rsidP="00B327A7">
      <w:pPr>
        <w:autoSpaceDE w:val="0"/>
        <w:autoSpaceDN w:val="0"/>
        <w:adjustRightInd w:val="0"/>
        <w:spacing w:after="0"/>
        <w:jc w:val="both"/>
        <w:rPr>
          <w:rFonts w:ascii="Times New Roman" w:eastAsia="Times New Roman" w:hAnsi="Times New Roman" w:cs="Arial"/>
          <w:bCs/>
          <w:sz w:val="24"/>
          <w:szCs w:val="24"/>
        </w:rPr>
      </w:pPr>
      <w:r w:rsidRPr="00B327A7">
        <w:rPr>
          <w:rFonts w:ascii="Times New Roman" w:eastAsia="Times New Roman" w:hAnsi="Times New Roman" w:cs="Arial"/>
          <w:bCs/>
          <w:sz w:val="24"/>
          <w:szCs w:val="24"/>
        </w:rPr>
        <w:t xml:space="preserve">Mobil kullanıcıların zamanlarını </w:t>
      </w:r>
      <w:r>
        <w:rPr>
          <w:rFonts w:ascii="Times New Roman" w:eastAsia="Times New Roman" w:hAnsi="Times New Roman" w:cs="Arial"/>
          <w:bCs/>
          <w:sz w:val="24"/>
          <w:szCs w:val="24"/>
        </w:rPr>
        <w:t xml:space="preserve">daha </w:t>
      </w:r>
      <w:r w:rsidRPr="00B327A7">
        <w:rPr>
          <w:rFonts w:ascii="Times New Roman" w:eastAsia="Times New Roman" w:hAnsi="Times New Roman" w:cs="Arial"/>
          <w:bCs/>
          <w:sz w:val="24"/>
          <w:szCs w:val="24"/>
        </w:rPr>
        <w:t>eğlenceli hale getirip onların istedikleri her ortamda telefonlarından veya tabletlerinden sıkılmadan iyi zam</w:t>
      </w:r>
      <w:r>
        <w:rPr>
          <w:rFonts w:ascii="Times New Roman" w:eastAsia="Times New Roman" w:hAnsi="Times New Roman" w:cs="Arial"/>
          <w:bCs/>
          <w:sz w:val="24"/>
          <w:szCs w:val="24"/>
        </w:rPr>
        <w:t>an geçirmelerini yardımcı olmaktır.</w:t>
      </w:r>
    </w:p>
    <w:p w:rsidR="00B327A7" w:rsidRDefault="00B327A7" w:rsidP="003D7133">
      <w:pPr>
        <w:autoSpaceDE w:val="0"/>
        <w:autoSpaceDN w:val="0"/>
        <w:adjustRightInd w:val="0"/>
        <w:spacing w:after="0"/>
        <w:jc w:val="both"/>
        <w:rPr>
          <w:rFonts w:ascii="Times New Roman" w:eastAsia="Times New Roman" w:hAnsi="Times New Roman" w:cs="Arial"/>
          <w:sz w:val="24"/>
          <w:szCs w:val="24"/>
          <w:u w:val="single"/>
        </w:rPr>
      </w:pPr>
    </w:p>
    <w:p w:rsidR="00B327A7" w:rsidRPr="005D7D57" w:rsidRDefault="004B60FC" w:rsidP="009C7152">
      <w:pPr>
        <w:pStyle w:val="Balk2"/>
        <w:rPr>
          <w:rFonts w:eastAsia="Times New Roman"/>
          <w:color w:val="auto"/>
          <w:sz w:val="24"/>
        </w:rPr>
      </w:pPr>
      <w:bookmarkStart w:id="9" w:name="_Toc106454489"/>
      <w:r w:rsidRPr="005D7D57">
        <w:rPr>
          <w:rFonts w:eastAsia="Times New Roman"/>
          <w:color w:val="auto"/>
          <w:sz w:val="24"/>
        </w:rPr>
        <w:t>1.4</w:t>
      </w:r>
      <w:r w:rsidR="00061D80" w:rsidRPr="005D7D57">
        <w:rPr>
          <w:rFonts w:eastAsia="Times New Roman"/>
          <w:color w:val="auto"/>
          <w:sz w:val="24"/>
        </w:rPr>
        <w:t>.</w:t>
      </w:r>
      <w:r w:rsidR="00140055" w:rsidRPr="005D7D57">
        <w:rPr>
          <w:rFonts w:eastAsia="Times New Roman"/>
          <w:color w:val="auto"/>
          <w:sz w:val="24"/>
        </w:rPr>
        <w:t>Tezin Kapsamı</w:t>
      </w:r>
      <w:bookmarkEnd w:id="9"/>
    </w:p>
    <w:p w:rsidR="00B327A7" w:rsidRDefault="00B327A7" w:rsidP="003D7133">
      <w:pPr>
        <w:autoSpaceDE w:val="0"/>
        <w:autoSpaceDN w:val="0"/>
        <w:adjustRightInd w:val="0"/>
        <w:spacing w:after="0"/>
        <w:jc w:val="both"/>
        <w:rPr>
          <w:rFonts w:ascii="Times New Roman" w:eastAsia="Times New Roman" w:hAnsi="Times New Roman" w:cs="Arial"/>
          <w:sz w:val="24"/>
          <w:szCs w:val="24"/>
          <w:u w:val="single"/>
        </w:rPr>
      </w:pPr>
    </w:p>
    <w:p w:rsidR="00B327A7" w:rsidRPr="00B327A7" w:rsidRDefault="00B327A7" w:rsidP="003D7133">
      <w:pPr>
        <w:autoSpaceDE w:val="0"/>
        <w:autoSpaceDN w:val="0"/>
        <w:adjustRightInd w:val="0"/>
        <w:spacing w:after="0"/>
        <w:jc w:val="both"/>
        <w:rPr>
          <w:rFonts w:ascii="Times New Roman" w:eastAsia="Times New Roman" w:hAnsi="Times New Roman" w:cs="Arial"/>
          <w:bCs/>
          <w:sz w:val="24"/>
          <w:szCs w:val="24"/>
        </w:rPr>
      </w:pPr>
      <w:r w:rsidRPr="00B327A7">
        <w:rPr>
          <w:rFonts w:ascii="Times New Roman" w:eastAsia="Times New Roman" w:hAnsi="Times New Roman" w:cs="Arial"/>
          <w:bCs/>
          <w:sz w:val="24"/>
          <w:szCs w:val="24"/>
        </w:rPr>
        <w:t>Bu tezin kapsamında Unity ile mobil koşan kız oyunu yapmak ve Asset Store üzerinden oyun için gerekli bileşenleri alıp oyun içerisinde kullanılarak oyun alanını görsel anlamda güzelleştirmektir.</w:t>
      </w:r>
    </w:p>
    <w:p w:rsidR="003C24FF" w:rsidRDefault="003C24FF" w:rsidP="003D7133">
      <w:pPr>
        <w:autoSpaceDE w:val="0"/>
        <w:autoSpaceDN w:val="0"/>
        <w:adjustRightInd w:val="0"/>
        <w:spacing w:after="0"/>
        <w:jc w:val="both"/>
        <w:rPr>
          <w:rFonts w:ascii="Times New Roman" w:eastAsia="Times New Roman" w:hAnsi="Times New Roman" w:cs="Arial"/>
          <w:sz w:val="24"/>
          <w:szCs w:val="24"/>
        </w:rPr>
      </w:pPr>
    </w:p>
    <w:p w:rsidR="003C24FF" w:rsidRPr="005D7D57" w:rsidRDefault="004B60FC" w:rsidP="009C7152">
      <w:pPr>
        <w:pStyle w:val="Balk2"/>
        <w:rPr>
          <w:rFonts w:eastAsia="Times New Roman"/>
          <w:color w:val="auto"/>
          <w:sz w:val="24"/>
          <w:lang w:eastAsia="tr-TR"/>
        </w:rPr>
      </w:pPr>
      <w:bookmarkStart w:id="10" w:name="_Toc106454490"/>
      <w:r w:rsidRPr="005D7D57">
        <w:rPr>
          <w:rFonts w:eastAsia="Times New Roman"/>
          <w:color w:val="auto"/>
          <w:sz w:val="24"/>
          <w:lang w:eastAsia="tr-TR"/>
        </w:rPr>
        <w:t>1.5</w:t>
      </w:r>
      <w:r w:rsidR="00061D80" w:rsidRPr="005D7D57">
        <w:rPr>
          <w:rFonts w:eastAsia="Times New Roman"/>
          <w:color w:val="auto"/>
          <w:sz w:val="24"/>
          <w:lang w:eastAsia="tr-TR"/>
        </w:rPr>
        <w:t>.</w:t>
      </w:r>
      <w:r w:rsidR="00140055" w:rsidRPr="005D7D57">
        <w:rPr>
          <w:rFonts w:eastAsia="Times New Roman"/>
          <w:color w:val="auto"/>
          <w:sz w:val="24"/>
          <w:lang w:eastAsia="tr-TR"/>
        </w:rPr>
        <w:t>Tezin Özgün Değeri</w:t>
      </w:r>
      <w:bookmarkEnd w:id="10"/>
    </w:p>
    <w:p w:rsidR="00140055" w:rsidRDefault="00140055" w:rsidP="003D7133">
      <w:pPr>
        <w:keepNext/>
        <w:tabs>
          <w:tab w:val="left" w:pos="284"/>
        </w:tabs>
        <w:spacing w:after="0"/>
        <w:outlineLvl w:val="3"/>
        <w:rPr>
          <w:rFonts w:ascii="Times New Roman" w:eastAsia="Times New Roman" w:hAnsi="Times New Roman" w:cs="Arial"/>
          <w:sz w:val="24"/>
          <w:szCs w:val="20"/>
          <w:u w:val="single"/>
          <w:lang w:eastAsia="tr-TR"/>
        </w:rPr>
      </w:pPr>
    </w:p>
    <w:p w:rsidR="003C24FF" w:rsidRDefault="00210B4F" w:rsidP="003C24FF">
      <w:pPr>
        <w:autoSpaceDE w:val="0"/>
        <w:autoSpaceDN w:val="0"/>
        <w:adjustRightInd w:val="0"/>
        <w:spacing w:after="0"/>
        <w:jc w:val="both"/>
        <w:rPr>
          <w:rFonts w:ascii="Times New Roman" w:eastAsia="Times New Roman" w:hAnsi="Times New Roman" w:cs="Arial"/>
          <w:sz w:val="24"/>
          <w:szCs w:val="24"/>
        </w:rPr>
      </w:pPr>
      <w:r>
        <w:rPr>
          <w:rFonts w:ascii="Times New Roman" w:eastAsia="Times New Roman" w:hAnsi="Times New Roman" w:cs="Arial"/>
          <w:sz w:val="24"/>
          <w:szCs w:val="24"/>
        </w:rPr>
        <w:t xml:space="preserve">Mobil koşu oyununun diğer oyunlardan farkı, oyundaki efektler, tuş kullanım kolaylığı sağlanması, yolun ve karakterin gerçeklik görünüşüne sahip olmasıdır. Ayrıca oyunun Unity ile geliştirmek de güncel kullanılan oyun platformu avantajını göstermektedir. </w:t>
      </w:r>
    </w:p>
    <w:p w:rsidR="00210B4F" w:rsidRPr="003C24FF" w:rsidRDefault="00210B4F" w:rsidP="003C24FF">
      <w:pPr>
        <w:autoSpaceDE w:val="0"/>
        <w:autoSpaceDN w:val="0"/>
        <w:adjustRightInd w:val="0"/>
        <w:spacing w:after="0"/>
        <w:jc w:val="both"/>
        <w:rPr>
          <w:rFonts w:ascii="Times New Roman" w:eastAsia="Times New Roman" w:hAnsi="Times New Roman" w:cs="Arial"/>
          <w:sz w:val="24"/>
          <w:szCs w:val="24"/>
        </w:rPr>
      </w:pPr>
    </w:p>
    <w:p w:rsidR="00210B4F" w:rsidRDefault="00210B4F" w:rsidP="00210B4F">
      <w:pPr>
        <w:rPr>
          <w:rFonts w:ascii="Times New Roman" w:hAnsi="Times New Roman"/>
          <w:color w:val="000000"/>
          <w:sz w:val="24"/>
          <w:szCs w:val="24"/>
        </w:rPr>
      </w:pPr>
    </w:p>
    <w:p w:rsidR="00210B4F" w:rsidRDefault="00210B4F" w:rsidP="00210B4F">
      <w:pPr>
        <w:rPr>
          <w:rFonts w:ascii="Times New Roman" w:hAnsi="Times New Roman"/>
          <w:color w:val="000000"/>
          <w:sz w:val="24"/>
          <w:szCs w:val="24"/>
        </w:rPr>
      </w:pPr>
    </w:p>
    <w:p w:rsidR="00210B4F" w:rsidRDefault="00210B4F" w:rsidP="00210B4F">
      <w:pPr>
        <w:rPr>
          <w:rFonts w:ascii="Times New Roman" w:hAnsi="Times New Roman"/>
          <w:color w:val="000000"/>
          <w:sz w:val="24"/>
          <w:szCs w:val="24"/>
        </w:rPr>
      </w:pPr>
    </w:p>
    <w:p w:rsidR="00616E01" w:rsidRDefault="00616E01" w:rsidP="00616E01">
      <w:pPr>
        <w:spacing w:after="0"/>
        <w:rPr>
          <w:rFonts w:ascii="Times New Roman" w:hAnsi="Times New Roman"/>
          <w:b/>
          <w:color w:val="000000"/>
          <w:sz w:val="28"/>
          <w:szCs w:val="24"/>
        </w:rPr>
      </w:pPr>
    </w:p>
    <w:p w:rsidR="006471D5" w:rsidRPr="000A3C66" w:rsidRDefault="00616E01" w:rsidP="000A3C66">
      <w:pPr>
        <w:pStyle w:val="Balk1"/>
        <w:rPr>
          <w:color w:val="auto"/>
        </w:rPr>
      </w:pPr>
      <w:bookmarkStart w:id="11" w:name="_Toc106454491"/>
      <w:r w:rsidRPr="009C7152">
        <w:rPr>
          <w:color w:val="auto"/>
        </w:rPr>
        <w:lastRenderedPageBreak/>
        <w:t>2. LİTERATÜR TARAMASI</w:t>
      </w:r>
      <w:bookmarkEnd w:id="11"/>
      <w:r w:rsidRPr="009C7152">
        <w:rPr>
          <w:color w:val="auto"/>
        </w:rPr>
        <w:t xml:space="preserve"> </w:t>
      </w:r>
    </w:p>
    <w:p w:rsidR="006471D5" w:rsidRDefault="006471D5" w:rsidP="00616E01">
      <w:pPr>
        <w:spacing w:after="0"/>
        <w:rPr>
          <w:rFonts w:ascii="Times New Roman" w:hAnsi="Times New Roman" w:cs="Times New Roman"/>
          <w:b/>
          <w:sz w:val="24"/>
          <w:szCs w:val="24"/>
        </w:rPr>
      </w:pPr>
    </w:p>
    <w:p w:rsidR="006471D5" w:rsidRPr="00CF495D" w:rsidRDefault="006471D5" w:rsidP="00CF495D">
      <w:pPr>
        <w:jc w:val="both"/>
        <w:rPr>
          <w:rFonts w:ascii="Times New Roman" w:hAnsi="Times New Roman" w:cs="Times New Roman"/>
          <w:sz w:val="24"/>
          <w:szCs w:val="24"/>
        </w:rPr>
      </w:pPr>
      <w:r w:rsidRPr="00CF495D">
        <w:rPr>
          <w:rFonts w:ascii="Times New Roman" w:hAnsi="Times New Roman" w:cs="Times New Roman"/>
          <w:sz w:val="24"/>
          <w:szCs w:val="24"/>
        </w:rPr>
        <w:t xml:space="preserve">Bir dijital oyun olmasa da etkileşimli ilk  elektronik oyun olan n Cathode Ray Tube Amusement Device 1947 yıllında 2. Dünya Savaşı’nın göstergelerinden hareket edilerek tasarlanmıştır. </w:t>
      </w:r>
    </w:p>
    <w:p w:rsidR="000A3C66" w:rsidRPr="00CF495D" w:rsidRDefault="000A3C66" w:rsidP="00CF495D">
      <w:pPr>
        <w:jc w:val="both"/>
        <w:rPr>
          <w:rFonts w:ascii="Times New Roman" w:hAnsi="Times New Roman" w:cs="Times New Roman"/>
          <w:sz w:val="24"/>
          <w:szCs w:val="24"/>
        </w:rPr>
      </w:pPr>
      <w:r w:rsidRPr="00CF495D">
        <w:rPr>
          <w:rFonts w:ascii="Times New Roman" w:hAnsi="Times New Roman" w:cs="Times New Roman"/>
          <w:sz w:val="24"/>
          <w:szCs w:val="24"/>
        </w:rPr>
        <w:t>Tennis for two 1958 yıllında oluşturulan ilk bilgisayar oyunu olarak kabul edilir.  Ticari ve toplumsal etki yaratan Spacewar ilk bilgisayar oyundur. 1968 de ilk oyun Oyun konsolu “Brown Box”ın  piyasaya sürülmesiyle bilgisayar oyunları sokaktaki herkesin oynayabileceği ucuzluğa erişmiştir.</w:t>
      </w:r>
    </w:p>
    <w:p w:rsidR="001222BC" w:rsidRPr="00CF495D" w:rsidRDefault="0080218C" w:rsidP="00CF495D">
      <w:pPr>
        <w:spacing w:after="0"/>
        <w:jc w:val="both"/>
        <w:rPr>
          <w:rFonts w:ascii="Times New Roman" w:hAnsi="Times New Roman" w:cs="Times New Roman"/>
          <w:sz w:val="24"/>
          <w:szCs w:val="24"/>
        </w:rPr>
      </w:pPr>
      <w:r w:rsidRPr="00CF495D">
        <w:rPr>
          <w:rFonts w:ascii="Times New Roman" w:hAnsi="Times New Roman" w:cs="Times New Roman"/>
          <w:sz w:val="24"/>
          <w:szCs w:val="24"/>
        </w:rPr>
        <w:t>Oyun geliştirme, bilgisayar eğitiminde birçok beceriyi içerisinde barındırır. Oyun geliştirme programlama, grafik tasarımı, çok  boyutlu (2 ve 3) tasarım gibi birçok teknoloji yeterliğini gerektirir.  Problem çözme, analitik düşünme, soyutlama, algoritmik düşünme gibi birç</w:t>
      </w:r>
      <w:r w:rsidR="00B57C16" w:rsidRPr="00CF495D">
        <w:rPr>
          <w:rFonts w:ascii="Times New Roman" w:hAnsi="Times New Roman" w:cs="Times New Roman"/>
          <w:sz w:val="24"/>
          <w:szCs w:val="24"/>
        </w:rPr>
        <w:t xml:space="preserve">ok beceriyi de geliştirmekte </w:t>
      </w:r>
      <w:r w:rsidRPr="00CF495D">
        <w:rPr>
          <w:rFonts w:ascii="Times New Roman" w:hAnsi="Times New Roman" w:cs="Times New Roman"/>
          <w:sz w:val="24"/>
          <w:szCs w:val="24"/>
        </w:rPr>
        <w:t xml:space="preserve"> önemlidir</w:t>
      </w:r>
      <w:sdt>
        <w:sdtPr>
          <w:rPr>
            <w:rFonts w:ascii="Times New Roman" w:hAnsi="Times New Roman" w:cs="Times New Roman"/>
            <w:sz w:val="24"/>
            <w:szCs w:val="24"/>
          </w:rPr>
          <w:id w:val="1144856460"/>
          <w:citation/>
        </w:sdtPr>
        <w:sdtContent>
          <w:r w:rsidRPr="00CF495D">
            <w:rPr>
              <w:rFonts w:ascii="Times New Roman" w:hAnsi="Times New Roman" w:cs="Times New Roman"/>
              <w:sz w:val="24"/>
              <w:szCs w:val="24"/>
            </w:rPr>
            <w:fldChar w:fldCharType="begin"/>
          </w:r>
          <w:r w:rsidRPr="00CF495D">
            <w:rPr>
              <w:rFonts w:ascii="Times New Roman" w:hAnsi="Times New Roman" w:cs="Times New Roman"/>
              <w:sz w:val="24"/>
              <w:szCs w:val="24"/>
            </w:rPr>
            <w:instrText xml:space="preserve"> CITATION Dur19 \l 1055 </w:instrText>
          </w:r>
          <w:r w:rsidRPr="00CF495D">
            <w:rPr>
              <w:rFonts w:ascii="Times New Roman" w:hAnsi="Times New Roman" w:cs="Times New Roman"/>
              <w:sz w:val="24"/>
              <w:szCs w:val="24"/>
            </w:rPr>
            <w:fldChar w:fldCharType="separate"/>
          </w:r>
          <w:r w:rsidR="00CF495D">
            <w:rPr>
              <w:rFonts w:ascii="Times New Roman" w:hAnsi="Times New Roman" w:cs="Times New Roman"/>
              <w:noProof/>
              <w:sz w:val="24"/>
              <w:szCs w:val="24"/>
            </w:rPr>
            <w:t xml:space="preserve"> </w:t>
          </w:r>
          <w:r w:rsidR="00CF495D" w:rsidRPr="00CF495D">
            <w:rPr>
              <w:rFonts w:ascii="Times New Roman" w:hAnsi="Times New Roman" w:cs="Times New Roman"/>
              <w:noProof/>
              <w:sz w:val="24"/>
              <w:szCs w:val="24"/>
            </w:rPr>
            <w:t>[1]</w:t>
          </w:r>
          <w:r w:rsidRPr="00CF495D">
            <w:rPr>
              <w:rFonts w:ascii="Times New Roman" w:hAnsi="Times New Roman" w:cs="Times New Roman"/>
              <w:sz w:val="24"/>
              <w:szCs w:val="24"/>
            </w:rPr>
            <w:fldChar w:fldCharType="end"/>
          </w:r>
        </w:sdtContent>
      </w:sdt>
      <w:r w:rsidRPr="00CF495D">
        <w:rPr>
          <w:rFonts w:ascii="Times New Roman" w:hAnsi="Times New Roman" w:cs="Times New Roman"/>
          <w:sz w:val="24"/>
          <w:szCs w:val="24"/>
        </w:rPr>
        <w:t xml:space="preserve">. </w:t>
      </w:r>
      <w:r w:rsidR="00757D34">
        <w:rPr>
          <w:rFonts w:ascii="Times New Roman" w:hAnsi="Times New Roman" w:cs="Times New Roman"/>
          <w:sz w:val="24"/>
          <w:szCs w:val="24"/>
        </w:rPr>
        <w:t xml:space="preserve"> B</w:t>
      </w:r>
      <w:r w:rsidR="00B57C16" w:rsidRPr="00CF495D">
        <w:rPr>
          <w:rFonts w:ascii="Times New Roman" w:hAnsi="Times New Roman" w:cs="Times New Roman"/>
          <w:sz w:val="24"/>
          <w:szCs w:val="24"/>
        </w:rPr>
        <w:t>u süreç ileri  öğrenme motivasyonu, ilgi, öğrenme süreci duyuşsal ve bilişsel katılım da  gerektirir. Unity  konsol ve mobil cihazlar için video oyunları ve simülasyonları geliştirmek için Unity Technologies firması tarafından 2005 yıllarında  piyasaya çıkmıştır. İçerdiği araçlar ve kütüphaneler sayesinde pek çok ortam için çıktı oluşturabilir.  Son yıllarda C# dilini kullanılmaktadır</w:t>
      </w:r>
      <w:r w:rsidR="001222BC" w:rsidRPr="00CF495D">
        <w:rPr>
          <w:rFonts w:ascii="Times New Roman" w:hAnsi="Times New Roman" w:cs="Times New Roman"/>
          <w:sz w:val="24"/>
          <w:szCs w:val="24"/>
        </w:rPr>
        <w:t xml:space="preserve"> </w:t>
      </w:r>
      <w:sdt>
        <w:sdtPr>
          <w:rPr>
            <w:rFonts w:ascii="Times New Roman" w:hAnsi="Times New Roman" w:cs="Times New Roman"/>
            <w:sz w:val="24"/>
            <w:szCs w:val="24"/>
          </w:rPr>
          <w:id w:val="-2127840990"/>
          <w:citation/>
        </w:sdtPr>
        <w:sdtContent>
          <w:r w:rsidR="001222BC" w:rsidRPr="00CF495D">
            <w:rPr>
              <w:rFonts w:ascii="Times New Roman" w:hAnsi="Times New Roman" w:cs="Times New Roman"/>
              <w:sz w:val="24"/>
              <w:szCs w:val="24"/>
            </w:rPr>
            <w:fldChar w:fldCharType="begin"/>
          </w:r>
          <w:r w:rsidR="001222BC" w:rsidRPr="00CF495D">
            <w:rPr>
              <w:rFonts w:ascii="Times New Roman" w:hAnsi="Times New Roman" w:cs="Times New Roman"/>
              <w:sz w:val="24"/>
              <w:szCs w:val="24"/>
            </w:rPr>
            <w:instrText xml:space="preserve"> CITATION Hop21 \l 1055 </w:instrText>
          </w:r>
          <w:r w:rsidR="001222BC" w:rsidRPr="00CF495D">
            <w:rPr>
              <w:rFonts w:ascii="Times New Roman" w:hAnsi="Times New Roman" w:cs="Times New Roman"/>
              <w:sz w:val="24"/>
              <w:szCs w:val="24"/>
            </w:rPr>
            <w:fldChar w:fldCharType="separate"/>
          </w:r>
          <w:r w:rsidR="00CF495D" w:rsidRPr="00CF495D">
            <w:rPr>
              <w:rFonts w:ascii="Times New Roman" w:hAnsi="Times New Roman" w:cs="Times New Roman"/>
              <w:noProof/>
              <w:sz w:val="24"/>
              <w:szCs w:val="24"/>
            </w:rPr>
            <w:t>[2]</w:t>
          </w:r>
          <w:r w:rsidR="001222BC" w:rsidRPr="00CF495D">
            <w:rPr>
              <w:rFonts w:ascii="Times New Roman" w:hAnsi="Times New Roman" w:cs="Times New Roman"/>
              <w:sz w:val="24"/>
              <w:szCs w:val="24"/>
            </w:rPr>
            <w:fldChar w:fldCharType="end"/>
          </w:r>
        </w:sdtContent>
      </w:sdt>
      <w:r w:rsidR="00B57C16" w:rsidRPr="00CF495D">
        <w:rPr>
          <w:rFonts w:ascii="Times New Roman" w:hAnsi="Times New Roman" w:cs="Times New Roman"/>
          <w:sz w:val="24"/>
          <w:szCs w:val="24"/>
        </w:rPr>
        <w:t xml:space="preserve">.  </w:t>
      </w:r>
      <w:r w:rsidR="001222BC" w:rsidRPr="00CF495D">
        <w:rPr>
          <w:rFonts w:ascii="Times New Roman" w:hAnsi="Times New Roman" w:cs="Times New Roman"/>
          <w:sz w:val="24"/>
          <w:szCs w:val="24"/>
        </w:rPr>
        <w:t>Unity</w:t>
      </w:r>
    </w:p>
    <w:p w:rsidR="001222BC" w:rsidRPr="00CF495D" w:rsidRDefault="001222BC" w:rsidP="00CF495D">
      <w:pPr>
        <w:spacing w:after="0"/>
        <w:jc w:val="both"/>
        <w:rPr>
          <w:rFonts w:ascii="Times New Roman" w:hAnsi="Times New Roman" w:cs="Times New Roman"/>
          <w:sz w:val="24"/>
          <w:szCs w:val="24"/>
        </w:rPr>
      </w:pPr>
      <w:r w:rsidRPr="00CF495D">
        <w:rPr>
          <w:rFonts w:ascii="Times New Roman" w:hAnsi="Times New Roman" w:cs="Times New Roman"/>
          <w:sz w:val="24"/>
          <w:szCs w:val="24"/>
        </w:rPr>
        <w:t>‘nin  resmi web sitesi sitesinden program kurulum dosyaları arşivi,  projeleri ve uygulama adımları vb. ayrıntılar bulunmaktadır.</w:t>
      </w:r>
    </w:p>
    <w:p w:rsidR="001222BC" w:rsidRPr="00CF495D" w:rsidRDefault="001222BC" w:rsidP="00CF495D">
      <w:pPr>
        <w:spacing w:after="0"/>
        <w:jc w:val="both"/>
        <w:rPr>
          <w:rFonts w:ascii="Times New Roman" w:hAnsi="Times New Roman" w:cs="Times New Roman"/>
          <w:color w:val="111111"/>
          <w:sz w:val="24"/>
          <w:szCs w:val="24"/>
          <w:shd w:val="clear" w:color="auto" w:fill="FFFFFF"/>
        </w:rPr>
      </w:pPr>
      <w:r w:rsidRPr="00CF495D">
        <w:rPr>
          <w:rFonts w:ascii="Times New Roman" w:hAnsi="Times New Roman" w:cs="Times New Roman"/>
          <w:sz w:val="24"/>
          <w:szCs w:val="24"/>
        </w:rPr>
        <w:t xml:space="preserve">2018  yılllında </w:t>
      </w:r>
      <w:r w:rsidR="006471D5" w:rsidRPr="00CF495D">
        <w:rPr>
          <w:rFonts w:ascii="Times New Roman" w:hAnsi="Times New Roman" w:cs="Times New Roman"/>
          <w:sz w:val="24"/>
          <w:szCs w:val="24"/>
        </w:rPr>
        <w:t xml:space="preserve"> üniversite öğrencileri üzerine </w:t>
      </w:r>
      <w:r w:rsidRPr="00CF495D">
        <w:rPr>
          <w:rFonts w:ascii="Times New Roman" w:hAnsi="Times New Roman" w:cs="Times New Roman"/>
          <w:sz w:val="24"/>
          <w:szCs w:val="24"/>
        </w:rPr>
        <w:t>yapılan bir çalışmada ,</w:t>
      </w:r>
      <w:r w:rsidRPr="00CF495D">
        <w:rPr>
          <w:rFonts w:ascii="Times New Roman" w:hAnsi="Times New Roman" w:cs="Times New Roman"/>
          <w:color w:val="111111"/>
          <w:sz w:val="24"/>
          <w:szCs w:val="24"/>
          <w:shd w:val="clear" w:color="auto" w:fill="FFFFFF"/>
        </w:rPr>
        <w:t xml:space="preserve"> öğrencilerin mobil cihazlarını en çok sosyal medya veya internet için kullandıkları ayrıca  mobil oyun oynayanların genellikle aksiyon ve macera oyunlarını tercih ettikleri,  piyasaya yeni çıkan mobil oyunlardan en çok arkadaşları tarafından haberdar olduklarının , oyun oynama amaçlarının zevk eğlence olunduğu , mobil oyunların yabancı dil öğrenimine</w:t>
      </w:r>
      <w:r w:rsidR="006471D5" w:rsidRPr="00CF495D">
        <w:rPr>
          <w:rFonts w:ascii="Times New Roman" w:hAnsi="Times New Roman" w:cs="Times New Roman"/>
          <w:color w:val="111111"/>
          <w:sz w:val="24"/>
          <w:szCs w:val="24"/>
          <w:shd w:val="clear" w:color="auto" w:fill="FFFFFF"/>
        </w:rPr>
        <w:t xml:space="preserve"> de  kısmen katkı sağladığı , </w:t>
      </w:r>
      <w:r w:rsidRPr="00CF495D">
        <w:rPr>
          <w:rFonts w:ascii="Times New Roman" w:hAnsi="Times New Roman" w:cs="Times New Roman"/>
          <w:color w:val="111111"/>
          <w:sz w:val="24"/>
          <w:szCs w:val="24"/>
          <w:shd w:val="clear" w:color="auto" w:fill="FFFFFF"/>
        </w:rPr>
        <w:t>boş zamanlarını genellikle oyun oynayarak geçirdikleri bilgilerine ulaşılmıştır</w:t>
      </w:r>
      <w:r w:rsidR="006471D5" w:rsidRPr="00CF495D">
        <w:rPr>
          <w:rFonts w:ascii="Times New Roman" w:hAnsi="Times New Roman" w:cs="Times New Roman"/>
          <w:color w:val="111111"/>
          <w:sz w:val="24"/>
          <w:szCs w:val="24"/>
          <w:shd w:val="clear" w:color="auto" w:fill="FFFFFF"/>
        </w:rPr>
        <w:t xml:space="preserve"> </w:t>
      </w:r>
      <w:sdt>
        <w:sdtPr>
          <w:rPr>
            <w:rFonts w:ascii="Times New Roman" w:hAnsi="Times New Roman" w:cs="Times New Roman"/>
            <w:color w:val="111111"/>
            <w:sz w:val="24"/>
            <w:szCs w:val="24"/>
            <w:shd w:val="clear" w:color="auto" w:fill="FFFFFF"/>
          </w:rPr>
          <w:id w:val="-1604263793"/>
          <w:citation/>
        </w:sdtPr>
        <w:sdtContent>
          <w:r w:rsidR="006471D5" w:rsidRPr="00CF495D">
            <w:rPr>
              <w:rFonts w:ascii="Times New Roman" w:hAnsi="Times New Roman" w:cs="Times New Roman"/>
              <w:color w:val="111111"/>
              <w:sz w:val="24"/>
              <w:szCs w:val="24"/>
              <w:shd w:val="clear" w:color="auto" w:fill="FFFFFF"/>
            </w:rPr>
            <w:fldChar w:fldCharType="begin"/>
          </w:r>
          <w:r w:rsidR="006471D5" w:rsidRPr="00CF495D">
            <w:rPr>
              <w:rFonts w:ascii="Times New Roman" w:hAnsi="Times New Roman" w:cs="Times New Roman"/>
              <w:color w:val="111111"/>
              <w:sz w:val="24"/>
              <w:szCs w:val="24"/>
              <w:shd w:val="clear" w:color="auto" w:fill="FFFFFF"/>
            </w:rPr>
            <w:instrText xml:space="preserve"> CITATION Tar18 \l 1055 </w:instrText>
          </w:r>
          <w:r w:rsidR="006471D5" w:rsidRPr="00CF495D">
            <w:rPr>
              <w:rFonts w:ascii="Times New Roman" w:hAnsi="Times New Roman" w:cs="Times New Roman"/>
              <w:color w:val="111111"/>
              <w:sz w:val="24"/>
              <w:szCs w:val="24"/>
              <w:shd w:val="clear" w:color="auto" w:fill="FFFFFF"/>
            </w:rPr>
            <w:fldChar w:fldCharType="separate"/>
          </w:r>
          <w:r w:rsidR="00CF495D" w:rsidRPr="00CF495D">
            <w:rPr>
              <w:rFonts w:ascii="Times New Roman" w:hAnsi="Times New Roman" w:cs="Times New Roman"/>
              <w:noProof/>
              <w:color w:val="111111"/>
              <w:sz w:val="24"/>
              <w:szCs w:val="24"/>
              <w:shd w:val="clear" w:color="auto" w:fill="FFFFFF"/>
            </w:rPr>
            <w:t>[3]</w:t>
          </w:r>
          <w:r w:rsidR="006471D5" w:rsidRPr="00CF495D">
            <w:rPr>
              <w:rFonts w:ascii="Times New Roman" w:hAnsi="Times New Roman" w:cs="Times New Roman"/>
              <w:color w:val="111111"/>
              <w:sz w:val="24"/>
              <w:szCs w:val="24"/>
              <w:shd w:val="clear" w:color="auto" w:fill="FFFFFF"/>
            </w:rPr>
            <w:fldChar w:fldCharType="end"/>
          </w:r>
        </w:sdtContent>
      </w:sdt>
      <w:r w:rsidRPr="00CF495D">
        <w:rPr>
          <w:rFonts w:ascii="Times New Roman" w:hAnsi="Times New Roman" w:cs="Times New Roman"/>
          <w:color w:val="111111"/>
          <w:sz w:val="24"/>
          <w:szCs w:val="24"/>
          <w:shd w:val="clear" w:color="auto" w:fill="FFFFFF"/>
        </w:rPr>
        <w:t>.</w:t>
      </w:r>
    </w:p>
    <w:p w:rsidR="006471D5" w:rsidRPr="00CF495D" w:rsidRDefault="006471D5" w:rsidP="00CF495D">
      <w:pPr>
        <w:spacing w:after="0"/>
        <w:jc w:val="both"/>
        <w:rPr>
          <w:rFonts w:ascii="Times New Roman" w:hAnsi="Times New Roman" w:cs="Times New Roman"/>
          <w:color w:val="111111"/>
          <w:sz w:val="24"/>
          <w:szCs w:val="24"/>
          <w:shd w:val="clear" w:color="auto" w:fill="FFFFFF"/>
        </w:rPr>
      </w:pPr>
    </w:p>
    <w:p w:rsidR="005D7D57" w:rsidRDefault="006471D5" w:rsidP="00CF495D">
      <w:pPr>
        <w:spacing w:after="0"/>
        <w:jc w:val="both"/>
        <w:rPr>
          <w:rFonts w:ascii="Times New Roman" w:hAnsi="Times New Roman" w:cs="Times New Roman"/>
          <w:color w:val="111111"/>
          <w:sz w:val="24"/>
          <w:szCs w:val="24"/>
          <w:shd w:val="clear" w:color="auto" w:fill="FFFFFF"/>
        </w:rPr>
      </w:pPr>
      <w:r w:rsidRPr="00CF495D">
        <w:rPr>
          <w:rFonts w:ascii="Times New Roman" w:hAnsi="Times New Roman" w:cs="Times New Roman"/>
          <w:color w:val="111111"/>
          <w:sz w:val="24"/>
          <w:szCs w:val="24"/>
          <w:shd w:val="clear" w:color="auto" w:fill="FFFFFF"/>
        </w:rPr>
        <w:t>Y</w:t>
      </w:r>
      <w:r w:rsidR="005D7D57">
        <w:rPr>
          <w:rFonts w:ascii="Times New Roman" w:hAnsi="Times New Roman" w:cs="Times New Roman"/>
          <w:color w:val="111111"/>
          <w:sz w:val="24"/>
          <w:szCs w:val="24"/>
          <w:shd w:val="clear" w:color="auto" w:fill="FFFFFF"/>
        </w:rPr>
        <w:t>apılan başka bir çalışmada ise, k</w:t>
      </w:r>
      <w:r w:rsidRPr="00CF495D">
        <w:rPr>
          <w:rFonts w:ascii="Times New Roman" w:hAnsi="Times New Roman" w:cs="Times New Roman"/>
          <w:color w:val="111111"/>
          <w:sz w:val="24"/>
          <w:szCs w:val="24"/>
          <w:shd w:val="clear" w:color="auto" w:fill="FFFFFF"/>
        </w:rPr>
        <w:t xml:space="preserve">ullanıcıların mobil oyunu tercih etmesine ve yüklemesine etki eden faktörlerin önem düzeylerinin  tespit edilmesidir. Ayrıca her bir faktöre bağlı oyunların kullanıcı tarafından ne derecede önemsendiğinin ortaya konulması, gelecekteki piyasa için oyun tasarımları açısından gerekli görülmektedir. tüketicilerin mobil oyun tercihine </w:t>
      </w:r>
      <w:r w:rsidR="005D7D57">
        <w:rPr>
          <w:rFonts w:ascii="Times New Roman" w:hAnsi="Times New Roman" w:cs="Times New Roman"/>
          <w:color w:val="111111"/>
          <w:sz w:val="24"/>
          <w:szCs w:val="24"/>
          <w:shd w:val="clear" w:color="auto" w:fill="FFFFFF"/>
        </w:rPr>
        <w:t xml:space="preserve">etkide bulunan faktörlere önem </w:t>
      </w:r>
      <w:r w:rsidRPr="00CF495D">
        <w:rPr>
          <w:rFonts w:ascii="Times New Roman" w:hAnsi="Times New Roman" w:cs="Times New Roman"/>
          <w:color w:val="111111"/>
          <w:sz w:val="24"/>
          <w:szCs w:val="24"/>
          <w:shd w:val="clear" w:color="auto" w:fill="FFFFFF"/>
        </w:rPr>
        <w:t>s</w:t>
      </w:r>
      <w:r w:rsidR="005D7D57">
        <w:rPr>
          <w:rFonts w:ascii="Times New Roman" w:hAnsi="Times New Roman" w:cs="Times New Roman"/>
          <w:color w:val="111111"/>
          <w:sz w:val="24"/>
          <w:szCs w:val="24"/>
          <w:shd w:val="clear" w:color="auto" w:fill="FFFFFF"/>
        </w:rPr>
        <w:t xml:space="preserve">eviyelerini konjoint </w:t>
      </w:r>
      <w:r w:rsidRPr="00CF495D">
        <w:rPr>
          <w:rFonts w:ascii="Times New Roman" w:hAnsi="Times New Roman" w:cs="Times New Roman"/>
          <w:color w:val="111111"/>
          <w:sz w:val="24"/>
          <w:szCs w:val="24"/>
          <w:shd w:val="clear" w:color="auto" w:fill="FFFFFF"/>
        </w:rPr>
        <w:t xml:space="preserve">analizi kullanarak, belirlemektedirler. </w:t>
      </w:r>
    </w:p>
    <w:p w:rsidR="006471D5" w:rsidRPr="00CF495D" w:rsidRDefault="006471D5" w:rsidP="00CF495D">
      <w:pPr>
        <w:spacing w:after="0"/>
        <w:jc w:val="both"/>
        <w:rPr>
          <w:rFonts w:ascii="Times New Roman" w:hAnsi="Times New Roman" w:cs="Times New Roman"/>
          <w:color w:val="111111"/>
          <w:sz w:val="24"/>
          <w:szCs w:val="24"/>
          <w:shd w:val="clear" w:color="auto" w:fill="FFFFFF"/>
        </w:rPr>
      </w:pPr>
      <w:r w:rsidRPr="00CF495D">
        <w:rPr>
          <w:rFonts w:ascii="Times New Roman" w:hAnsi="Times New Roman" w:cs="Times New Roman"/>
          <w:color w:val="111111"/>
          <w:sz w:val="24"/>
          <w:szCs w:val="24"/>
          <w:shd w:val="clear" w:color="auto" w:fill="FFFFFF"/>
        </w:rPr>
        <w:lastRenderedPageBreak/>
        <w:t>Verilere göre oyuncuların mobil oyunu tercih etmelerine en fazla etki eden faktörün diğer kullanıcılar tarafından mobil oyuna verilen yıldız sayısı olduğu tespit edilmiştir</w:t>
      </w:r>
      <w:sdt>
        <w:sdtPr>
          <w:rPr>
            <w:rFonts w:ascii="Times New Roman" w:hAnsi="Times New Roman" w:cs="Times New Roman"/>
            <w:color w:val="111111"/>
            <w:sz w:val="24"/>
            <w:szCs w:val="24"/>
            <w:shd w:val="clear" w:color="auto" w:fill="FFFFFF"/>
          </w:rPr>
          <w:id w:val="1288781182"/>
          <w:citation/>
        </w:sdtPr>
        <w:sdtContent>
          <w:r w:rsidRPr="00CF495D">
            <w:rPr>
              <w:rFonts w:ascii="Times New Roman" w:hAnsi="Times New Roman" w:cs="Times New Roman"/>
              <w:color w:val="111111"/>
              <w:sz w:val="24"/>
              <w:szCs w:val="24"/>
              <w:shd w:val="clear" w:color="auto" w:fill="FFFFFF"/>
            </w:rPr>
            <w:fldChar w:fldCharType="begin"/>
          </w:r>
          <w:r w:rsidRPr="00CF495D">
            <w:rPr>
              <w:rFonts w:ascii="Times New Roman" w:hAnsi="Times New Roman" w:cs="Times New Roman"/>
              <w:color w:val="111111"/>
              <w:sz w:val="24"/>
              <w:szCs w:val="24"/>
              <w:shd w:val="clear" w:color="auto" w:fill="FFFFFF"/>
            </w:rPr>
            <w:instrText xml:space="preserve"> CITATION Alt17 \l 1055 </w:instrText>
          </w:r>
          <w:r w:rsidRPr="00CF495D">
            <w:rPr>
              <w:rFonts w:ascii="Times New Roman" w:hAnsi="Times New Roman" w:cs="Times New Roman"/>
              <w:color w:val="111111"/>
              <w:sz w:val="24"/>
              <w:szCs w:val="24"/>
              <w:shd w:val="clear" w:color="auto" w:fill="FFFFFF"/>
            </w:rPr>
            <w:fldChar w:fldCharType="separate"/>
          </w:r>
          <w:r w:rsidR="00CF495D">
            <w:rPr>
              <w:rFonts w:ascii="Times New Roman" w:hAnsi="Times New Roman" w:cs="Times New Roman"/>
              <w:noProof/>
              <w:color w:val="111111"/>
              <w:sz w:val="24"/>
              <w:szCs w:val="24"/>
              <w:shd w:val="clear" w:color="auto" w:fill="FFFFFF"/>
            </w:rPr>
            <w:t xml:space="preserve"> </w:t>
          </w:r>
          <w:r w:rsidR="00CF495D" w:rsidRPr="00CF495D">
            <w:rPr>
              <w:rFonts w:ascii="Times New Roman" w:hAnsi="Times New Roman" w:cs="Times New Roman"/>
              <w:noProof/>
              <w:color w:val="111111"/>
              <w:sz w:val="24"/>
              <w:szCs w:val="24"/>
              <w:shd w:val="clear" w:color="auto" w:fill="FFFFFF"/>
            </w:rPr>
            <w:t>[4]</w:t>
          </w:r>
          <w:r w:rsidRPr="00CF495D">
            <w:rPr>
              <w:rFonts w:ascii="Times New Roman" w:hAnsi="Times New Roman" w:cs="Times New Roman"/>
              <w:color w:val="111111"/>
              <w:sz w:val="24"/>
              <w:szCs w:val="24"/>
              <w:shd w:val="clear" w:color="auto" w:fill="FFFFFF"/>
            </w:rPr>
            <w:fldChar w:fldCharType="end"/>
          </w:r>
        </w:sdtContent>
      </w:sdt>
      <w:r w:rsidRPr="00CF495D">
        <w:rPr>
          <w:rFonts w:ascii="Times New Roman" w:hAnsi="Times New Roman" w:cs="Times New Roman"/>
          <w:color w:val="111111"/>
          <w:sz w:val="24"/>
          <w:szCs w:val="24"/>
          <w:shd w:val="clear" w:color="auto" w:fill="FFFFFF"/>
        </w:rPr>
        <w:t xml:space="preserve">. </w:t>
      </w:r>
    </w:p>
    <w:p w:rsidR="006471D5" w:rsidRPr="00CF495D" w:rsidRDefault="006471D5" w:rsidP="00CF495D">
      <w:pPr>
        <w:spacing w:after="0"/>
        <w:jc w:val="both"/>
        <w:rPr>
          <w:rFonts w:ascii="Times New Roman" w:hAnsi="Times New Roman" w:cs="Times New Roman"/>
          <w:color w:val="111111"/>
          <w:sz w:val="24"/>
          <w:szCs w:val="24"/>
          <w:shd w:val="clear" w:color="auto" w:fill="FFFFFF"/>
        </w:rPr>
      </w:pPr>
    </w:p>
    <w:p w:rsidR="000A3C66" w:rsidRPr="00CF495D" w:rsidRDefault="000A3C66" w:rsidP="00CF495D">
      <w:pPr>
        <w:spacing w:after="0"/>
        <w:jc w:val="both"/>
        <w:rPr>
          <w:rFonts w:ascii="Times New Roman" w:hAnsi="Times New Roman" w:cs="Times New Roman"/>
          <w:color w:val="111111"/>
          <w:sz w:val="24"/>
          <w:szCs w:val="24"/>
          <w:shd w:val="clear" w:color="auto" w:fill="FFFFFF"/>
        </w:rPr>
      </w:pPr>
      <w:r w:rsidRPr="00CF495D">
        <w:rPr>
          <w:rFonts w:ascii="Times New Roman" w:hAnsi="Times New Roman" w:cs="Times New Roman"/>
          <w:color w:val="111111"/>
          <w:sz w:val="24"/>
          <w:szCs w:val="24"/>
          <w:shd w:val="clear" w:color="auto" w:fill="FFFFFF"/>
        </w:rPr>
        <w:t>Mobil oyun geliştirme sürecinde ar</w:t>
      </w:r>
      <w:r w:rsidR="00452000" w:rsidRPr="00CF495D">
        <w:rPr>
          <w:rFonts w:ascii="Times New Roman" w:hAnsi="Times New Roman" w:cs="Times New Roman"/>
          <w:color w:val="111111"/>
          <w:sz w:val="24"/>
          <w:szCs w:val="24"/>
          <w:shd w:val="clear" w:color="auto" w:fill="FFFFFF"/>
        </w:rPr>
        <w:t xml:space="preserve">ayüz tasarımı üzerine yapılan bir </w:t>
      </w:r>
      <w:r w:rsidRPr="00CF495D">
        <w:rPr>
          <w:rFonts w:ascii="Times New Roman" w:hAnsi="Times New Roman" w:cs="Times New Roman"/>
          <w:color w:val="111111"/>
          <w:sz w:val="24"/>
          <w:szCs w:val="24"/>
          <w:shd w:val="clear" w:color="auto" w:fill="FFFFFF"/>
        </w:rPr>
        <w:t xml:space="preserve"> çalışma</w:t>
      </w:r>
      <w:r w:rsidR="00452000" w:rsidRPr="00CF495D">
        <w:rPr>
          <w:rFonts w:ascii="Times New Roman" w:hAnsi="Times New Roman" w:cs="Times New Roman"/>
          <w:color w:val="111111"/>
          <w:sz w:val="24"/>
          <w:szCs w:val="24"/>
          <w:shd w:val="clear" w:color="auto" w:fill="FFFFFF"/>
        </w:rPr>
        <w:t xml:space="preserve"> yapılmıştır. Mobil telefonlar tamamen iletişim amaçlı tasarlanmış olsalar da farklı amaçlar doğrultusunda da  kullanılabilecek pek çok özellikleri vardır, kullanılan özelliklerin içerisinde en popüler olanı hiç şüphe yok ki mobil oyunlardır. Hem kolay erişilebilir ve ekonomik olması sebebiyle milyonlarca kişi tarafından  çokça tercih edilmektedir.</w:t>
      </w:r>
    </w:p>
    <w:p w:rsidR="00452000" w:rsidRPr="00CF495D" w:rsidRDefault="00452000" w:rsidP="00CF495D">
      <w:pPr>
        <w:spacing w:after="0"/>
        <w:jc w:val="both"/>
        <w:rPr>
          <w:rFonts w:ascii="Times New Roman" w:hAnsi="Times New Roman" w:cs="Times New Roman"/>
          <w:color w:val="111111"/>
          <w:sz w:val="24"/>
          <w:szCs w:val="24"/>
          <w:shd w:val="clear" w:color="auto" w:fill="FFFFFF"/>
        </w:rPr>
      </w:pPr>
      <w:r w:rsidRPr="00CF495D">
        <w:rPr>
          <w:rFonts w:ascii="Times New Roman" w:hAnsi="Times New Roman" w:cs="Times New Roman"/>
          <w:color w:val="111111"/>
          <w:sz w:val="24"/>
          <w:szCs w:val="24"/>
          <w:shd w:val="clear" w:color="auto" w:fill="FFFFFF"/>
        </w:rPr>
        <w:t>Bir mobil oyun oluşturulurken, fikir aşamasından kullanıcıya ulaşmasına  geçen süreçte yazılımcı ve tasarımcının ortak çalışması gerekmektedir. Ortak çalışma sürecinde kullanıcılar üzerinde önemli bir etkiye sahip olan grafik tasarım, animasyon ,illüstrasyon ve arayüz tasarımları önemli bir yer tutmaktadır. Bu araştırma mobil oyunlarda kullanıcı dostu arayüz ve grafik tasarımların estetik ve işlevsel yönü üzerine temellendirmeler yapılmıştır</w:t>
      </w:r>
      <w:sdt>
        <w:sdtPr>
          <w:rPr>
            <w:rFonts w:ascii="Times New Roman" w:hAnsi="Times New Roman" w:cs="Times New Roman"/>
            <w:color w:val="111111"/>
            <w:sz w:val="24"/>
            <w:szCs w:val="24"/>
            <w:shd w:val="clear" w:color="auto" w:fill="FFFFFF"/>
          </w:rPr>
          <w:id w:val="1622407356"/>
          <w:citation/>
        </w:sdtPr>
        <w:sdtContent>
          <w:r w:rsidRPr="00CF495D">
            <w:rPr>
              <w:rFonts w:ascii="Times New Roman" w:hAnsi="Times New Roman" w:cs="Times New Roman"/>
              <w:color w:val="111111"/>
              <w:sz w:val="24"/>
              <w:szCs w:val="24"/>
              <w:shd w:val="clear" w:color="auto" w:fill="FFFFFF"/>
            </w:rPr>
            <w:fldChar w:fldCharType="begin"/>
          </w:r>
          <w:r w:rsidRPr="00CF495D">
            <w:rPr>
              <w:rFonts w:ascii="Times New Roman" w:hAnsi="Times New Roman" w:cs="Times New Roman"/>
              <w:color w:val="111111"/>
              <w:sz w:val="24"/>
              <w:szCs w:val="24"/>
              <w:shd w:val="clear" w:color="auto" w:fill="FFFFFF"/>
            </w:rPr>
            <w:instrText xml:space="preserve"> CITATION Keş15 \l 1055 </w:instrText>
          </w:r>
          <w:r w:rsidRPr="00CF495D">
            <w:rPr>
              <w:rFonts w:ascii="Times New Roman" w:hAnsi="Times New Roman" w:cs="Times New Roman"/>
              <w:color w:val="111111"/>
              <w:sz w:val="24"/>
              <w:szCs w:val="24"/>
              <w:shd w:val="clear" w:color="auto" w:fill="FFFFFF"/>
            </w:rPr>
            <w:fldChar w:fldCharType="separate"/>
          </w:r>
          <w:r w:rsidR="00CF495D">
            <w:rPr>
              <w:rFonts w:ascii="Times New Roman" w:hAnsi="Times New Roman" w:cs="Times New Roman"/>
              <w:noProof/>
              <w:color w:val="111111"/>
              <w:sz w:val="24"/>
              <w:szCs w:val="24"/>
              <w:shd w:val="clear" w:color="auto" w:fill="FFFFFF"/>
            </w:rPr>
            <w:t xml:space="preserve"> </w:t>
          </w:r>
          <w:r w:rsidR="00CF495D" w:rsidRPr="00CF495D">
            <w:rPr>
              <w:rFonts w:ascii="Times New Roman" w:hAnsi="Times New Roman" w:cs="Times New Roman"/>
              <w:noProof/>
              <w:color w:val="111111"/>
              <w:sz w:val="24"/>
              <w:szCs w:val="24"/>
              <w:shd w:val="clear" w:color="auto" w:fill="FFFFFF"/>
            </w:rPr>
            <w:t>[5]</w:t>
          </w:r>
          <w:r w:rsidRPr="00CF495D">
            <w:rPr>
              <w:rFonts w:ascii="Times New Roman" w:hAnsi="Times New Roman" w:cs="Times New Roman"/>
              <w:color w:val="111111"/>
              <w:sz w:val="24"/>
              <w:szCs w:val="24"/>
              <w:shd w:val="clear" w:color="auto" w:fill="FFFFFF"/>
            </w:rPr>
            <w:fldChar w:fldCharType="end"/>
          </w:r>
        </w:sdtContent>
      </w:sdt>
      <w:r w:rsidRPr="00CF495D">
        <w:rPr>
          <w:rFonts w:ascii="Times New Roman" w:hAnsi="Times New Roman" w:cs="Times New Roman"/>
          <w:color w:val="111111"/>
          <w:sz w:val="24"/>
          <w:szCs w:val="24"/>
          <w:shd w:val="clear" w:color="auto" w:fill="FFFFFF"/>
        </w:rPr>
        <w:t xml:space="preserve">. </w:t>
      </w:r>
    </w:p>
    <w:p w:rsidR="00452000" w:rsidRPr="00CF495D" w:rsidRDefault="00452000" w:rsidP="00CF495D">
      <w:pPr>
        <w:spacing w:after="0"/>
        <w:jc w:val="both"/>
        <w:rPr>
          <w:rFonts w:ascii="Times New Roman" w:hAnsi="Times New Roman" w:cs="Times New Roman"/>
          <w:color w:val="111111"/>
          <w:sz w:val="24"/>
          <w:szCs w:val="24"/>
          <w:shd w:val="clear" w:color="auto" w:fill="FFFFFF"/>
        </w:rPr>
      </w:pPr>
    </w:p>
    <w:p w:rsidR="00452000" w:rsidRPr="00CF495D" w:rsidRDefault="00452000" w:rsidP="00CF495D">
      <w:pPr>
        <w:spacing w:after="0"/>
        <w:jc w:val="both"/>
        <w:rPr>
          <w:rFonts w:ascii="Times New Roman" w:hAnsi="Times New Roman" w:cs="Times New Roman"/>
          <w:color w:val="111111"/>
          <w:sz w:val="24"/>
          <w:szCs w:val="24"/>
          <w:shd w:val="clear" w:color="auto" w:fill="FFFFFF"/>
        </w:rPr>
      </w:pPr>
      <w:r w:rsidRPr="00CF495D">
        <w:rPr>
          <w:rFonts w:ascii="Times New Roman" w:hAnsi="Times New Roman" w:cs="Times New Roman"/>
          <w:color w:val="111111"/>
          <w:sz w:val="24"/>
          <w:szCs w:val="24"/>
          <w:shd w:val="clear" w:color="auto" w:fill="FFFFFF"/>
        </w:rPr>
        <w:t xml:space="preserve">Konumsal ağ,medya,konum verisi ,mobil cihazlar, ve kenti bir araya getiren yapısıyla iletişim, çevre psikolojisinin ,kent sosyolojisi  kesişim alanında yer alan disiplinler arası bir araştırma konusudur. Fiziksel mekân ve  dijital enformasyonu bir araya getirmekte, kullanıcı ve </w:t>
      </w:r>
      <w:r w:rsidR="00B87A7E" w:rsidRPr="00CF495D">
        <w:rPr>
          <w:rFonts w:ascii="Times New Roman" w:hAnsi="Times New Roman" w:cs="Times New Roman"/>
          <w:color w:val="111111"/>
          <w:sz w:val="24"/>
          <w:szCs w:val="24"/>
          <w:shd w:val="clear" w:color="auto" w:fill="FFFFFF"/>
        </w:rPr>
        <w:t xml:space="preserve">mekan </w:t>
      </w:r>
      <w:r w:rsidRPr="00CF495D">
        <w:rPr>
          <w:rFonts w:ascii="Times New Roman" w:hAnsi="Times New Roman" w:cs="Times New Roman"/>
          <w:color w:val="111111"/>
          <w:sz w:val="24"/>
          <w:szCs w:val="24"/>
          <w:shd w:val="clear" w:color="auto" w:fill="FFFFFF"/>
        </w:rPr>
        <w:t>arasında ar</w:t>
      </w:r>
      <w:r w:rsidR="00B87A7E" w:rsidRPr="00CF495D">
        <w:rPr>
          <w:rFonts w:ascii="Times New Roman" w:hAnsi="Times New Roman" w:cs="Times New Roman"/>
          <w:color w:val="111111"/>
          <w:sz w:val="24"/>
          <w:szCs w:val="24"/>
          <w:shd w:val="clear" w:color="auto" w:fill="FFFFFF"/>
        </w:rPr>
        <w:t>ayüz işlevi görmektedir. Mekân</w:t>
      </w:r>
      <w:r w:rsidRPr="00CF495D">
        <w:rPr>
          <w:rFonts w:ascii="Times New Roman" w:hAnsi="Times New Roman" w:cs="Times New Roman"/>
          <w:color w:val="111111"/>
          <w:sz w:val="24"/>
          <w:szCs w:val="24"/>
          <w:shd w:val="clear" w:color="auto" w:fill="FFFFFF"/>
        </w:rPr>
        <w:t xml:space="preserve"> görme biçimlerini değiştiren konum tabanlı sosy</w:t>
      </w:r>
      <w:r w:rsidR="00B87A7E" w:rsidRPr="00CF495D">
        <w:rPr>
          <w:rFonts w:ascii="Times New Roman" w:hAnsi="Times New Roman" w:cs="Times New Roman"/>
          <w:color w:val="111111"/>
          <w:sz w:val="24"/>
          <w:szCs w:val="24"/>
          <w:shd w:val="clear" w:color="auto" w:fill="FFFFFF"/>
        </w:rPr>
        <w:t xml:space="preserve">al ağlar ve </w:t>
      </w:r>
      <w:r w:rsidRPr="00CF495D">
        <w:rPr>
          <w:rFonts w:ascii="Times New Roman" w:hAnsi="Times New Roman" w:cs="Times New Roman"/>
          <w:color w:val="111111"/>
          <w:sz w:val="24"/>
          <w:szCs w:val="24"/>
          <w:shd w:val="clear" w:color="auto" w:fill="FFFFFF"/>
        </w:rPr>
        <w:t xml:space="preserve"> konum tabanlı mobil oyunların yarattığı hibrit me</w:t>
      </w:r>
      <w:r w:rsidR="00B87A7E" w:rsidRPr="00CF495D">
        <w:rPr>
          <w:rFonts w:ascii="Times New Roman" w:hAnsi="Times New Roman" w:cs="Times New Roman"/>
          <w:color w:val="111111"/>
          <w:sz w:val="24"/>
          <w:szCs w:val="24"/>
          <w:shd w:val="clear" w:color="auto" w:fill="FFFFFF"/>
        </w:rPr>
        <w:t>kân deneyimi, fiziksel mekân ve</w:t>
      </w:r>
      <w:r w:rsidRPr="00CF495D">
        <w:rPr>
          <w:rFonts w:ascii="Times New Roman" w:hAnsi="Times New Roman" w:cs="Times New Roman"/>
          <w:color w:val="111111"/>
          <w:sz w:val="24"/>
          <w:szCs w:val="24"/>
          <w:shd w:val="clear" w:color="auto" w:fill="FFFFFF"/>
        </w:rPr>
        <w:t xml:space="preserve"> siber mekânı bir araya getirerek mekânsal dönüşümün son </w:t>
      </w:r>
      <w:r w:rsidR="00B87A7E" w:rsidRPr="00CF495D">
        <w:rPr>
          <w:rFonts w:ascii="Times New Roman" w:hAnsi="Times New Roman" w:cs="Times New Roman"/>
          <w:color w:val="111111"/>
          <w:sz w:val="24"/>
          <w:szCs w:val="24"/>
          <w:shd w:val="clear" w:color="auto" w:fill="FFFFFF"/>
        </w:rPr>
        <w:t xml:space="preserve">aşamasını </w:t>
      </w:r>
      <w:r w:rsidRPr="00CF495D">
        <w:rPr>
          <w:rFonts w:ascii="Times New Roman" w:hAnsi="Times New Roman" w:cs="Times New Roman"/>
          <w:color w:val="111111"/>
          <w:sz w:val="24"/>
          <w:szCs w:val="24"/>
          <w:shd w:val="clear" w:color="auto" w:fill="FFFFFF"/>
        </w:rPr>
        <w:t xml:space="preserve">oluşturmaktadır. Konum tabanlı mobil oyunlar, </w:t>
      </w:r>
      <w:r w:rsidR="00B87A7E" w:rsidRPr="00CF495D">
        <w:rPr>
          <w:rFonts w:ascii="Times New Roman" w:hAnsi="Times New Roman" w:cs="Times New Roman"/>
          <w:color w:val="111111"/>
          <w:sz w:val="24"/>
          <w:szCs w:val="24"/>
          <w:shd w:val="clear" w:color="auto" w:fill="FFFFFF"/>
        </w:rPr>
        <w:t>şehir</w:t>
      </w:r>
      <w:r w:rsidRPr="00CF495D">
        <w:rPr>
          <w:rFonts w:ascii="Times New Roman" w:hAnsi="Times New Roman" w:cs="Times New Roman"/>
          <w:color w:val="111111"/>
          <w:sz w:val="24"/>
          <w:szCs w:val="24"/>
          <w:shd w:val="clear" w:color="auto" w:fill="FFFFFF"/>
        </w:rPr>
        <w:t xml:space="preserve"> sokaklarında ve gerçek kent öğeleriyle etkileşimli</w:t>
      </w:r>
      <w:r w:rsidR="00B87A7E" w:rsidRPr="00CF495D">
        <w:rPr>
          <w:rFonts w:ascii="Times New Roman" w:hAnsi="Times New Roman" w:cs="Times New Roman"/>
          <w:color w:val="111111"/>
          <w:sz w:val="24"/>
          <w:szCs w:val="24"/>
          <w:shd w:val="clear" w:color="auto" w:fill="FFFFFF"/>
        </w:rPr>
        <w:t>dir</w:t>
      </w:r>
      <w:r w:rsidRPr="00CF495D">
        <w:rPr>
          <w:rFonts w:ascii="Times New Roman" w:hAnsi="Times New Roman" w:cs="Times New Roman"/>
          <w:color w:val="111111"/>
          <w:sz w:val="24"/>
          <w:szCs w:val="24"/>
          <w:shd w:val="clear" w:color="auto" w:fill="FFFFFF"/>
        </w:rPr>
        <w:t xml:space="preserve">. </w:t>
      </w:r>
      <w:r w:rsidR="00B87A7E" w:rsidRPr="00CF495D">
        <w:rPr>
          <w:rFonts w:ascii="Times New Roman" w:hAnsi="Times New Roman" w:cs="Times New Roman"/>
          <w:color w:val="111111"/>
          <w:sz w:val="24"/>
          <w:szCs w:val="24"/>
          <w:shd w:val="clear" w:color="auto" w:fill="FFFFFF"/>
        </w:rPr>
        <w:t xml:space="preserve">Örnek bir </w:t>
      </w:r>
      <w:r w:rsidRPr="00CF495D">
        <w:rPr>
          <w:rFonts w:ascii="Times New Roman" w:hAnsi="Times New Roman" w:cs="Times New Roman"/>
          <w:color w:val="111111"/>
          <w:sz w:val="24"/>
          <w:szCs w:val="24"/>
          <w:shd w:val="clear" w:color="auto" w:fill="FFFFFF"/>
        </w:rPr>
        <w:t>mobil oyun üzerine</w:t>
      </w:r>
      <w:r w:rsidR="00B87A7E" w:rsidRPr="00CF495D">
        <w:rPr>
          <w:rFonts w:ascii="Times New Roman" w:hAnsi="Times New Roman" w:cs="Times New Roman"/>
          <w:color w:val="111111"/>
          <w:sz w:val="24"/>
          <w:szCs w:val="24"/>
          <w:shd w:val="clear" w:color="auto" w:fill="FFFFFF"/>
        </w:rPr>
        <w:t xml:space="preserve"> yapılan çalışma ile</w:t>
      </w:r>
      <w:r w:rsidRPr="00CF495D">
        <w:rPr>
          <w:rFonts w:ascii="Times New Roman" w:hAnsi="Times New Roman" w:cs="Times New Roman"/>
          <w:color w:val="111111"/>
          <w:sz w:val="24"/>
          <w:szCs w:val="24"/>
          <w:shd w:val="clear" w:color="auto" w:fill="FFFFFF"/>
        </w:rPr>
        <w:t xml:space="preserve"> konum tabanlı mobil oyunların, gündelik yaşam-oyun ilişkisi, mekân </w:t>
      </w:r>
      <w:r w:rsidR="00B87A7E" w:rsidRPr="00CF495D">
        <w:rPr>
          <w:rFonts w:ascii="Times New Roman" w:hAnsi="Times New Roman" w:cs="Times New Roman"/>
          <w:color w:val="111111"/>
          <w:sz w:val="24"/>
          <w:szCs w:val="24"/>
          <w:shd w:val="clear" w:color="auto" w:fill="FFFFFF"/>
        </w:rPr>
        <w:t>oluşumu v</w:t>
      </w:r>
      <w:r w:rsidRPr="00CF495D">
        <w:rPr>
          <w:rFonts w:ascii="Times New Roman" w:hAnsi="Times New Roman" w:cs="Times New Roman"/>
          <w:color w:val="111111"/>
          <w:sz w:val="24"/>
          <w:szCs w:val="24"/>
          <w:shd w:val="clear" w:color="auto" w:fill="FFFFFF"/>
        </w:rPr>
        <w:t xml:space="preserve">e mekân kimliğinin </w:t>
      </w:r>
      <w:r w:rsidR="00B87A7E" w:rsidRPr="00CF495D">
        <w:rPr>
          <w:rFonts w:ascii="Times New Roman" w:hAnsi="Times New Roman" w:cs="Times New Roman"/>
          <w:color w:val="111111"/>
          <w:sz w:val="24"/>
          <w:szCs w:val="24"/>
          <w:shd w:val="clear" w:color="auto" w:fill="FFFFFF"/>
        </w:rPr>
        <w:t xml:space="preserve">etkisi </w:t>
      </w:r>
      <w:r w:rsidRPr="00CF495D">
        <w:rPr>
          <w:rFonts w:ascii="Times New Roman" w:hAnsi="Times New Roman" w:cs="Times New Roman"/>
          <w:color w:val="111111"/>
          <w:sz w:val="24"/>
          <w:szCs w:val="24"/>
          <w:shd w:val="clear" w:color="auto" w:fill="FFFFFF"/>
        </w:rPr>
        <w:t xml:space="preserve"> üzerindeki etkilerini </w:t>
      </w:r>
      <w:r w:rsidR="00B87A7E" w:rsidRPr="00CF495D">
        <w:rPr>
          <w:rFonts w:ascii="Times New Roman" w:hAnsi="Times New Roman" w:cs="Times New Roman"/>
          <w:color w:val="111111"/>
          <w:sz w:val="24"/>
          <w:szCs w:val="24"/>
          <w:shd w:val="clear" w:color="auto" w:fill="FFFFFF"/>
        </w:rPr>
        <w:t xml:space="preserve"> ortaya koymayı amaçlamıştır </w:t>
      </w:r>
      <w:sdt>
        <w:sdtPr>
          <w:rPr>
            <w:rFonts w:ascii="Times New Roman" w:hAnsi="Times New Roman" w:cs="Times New Roman"/>
            <w:color w:val="111111"/>
            <w:sz w:val="24"/>
            <w:szCs w:val="24"/>
            <w:shd w:val="clear" w:color="auto" w:fill="FFFFFF"/>
          </w:rPr>
          <w:id w:val="1402330754"/>
          <w:citation/>
        </w:sdtPr>
        <w:sdtContent>
          <w:r w:rsidR="00B87A7E" w:rsidRPr="00CF495D">
            <w:rPr>
              <w:rFonts w:ascii="Times New Roman" w:hAnsi="Times New Roman" w:cs="Times New Roman"/>
              <w:color w:val="111111"/>
              <w:sz w:val="24"/>
              <w:szCs w:val="24"/>
              <w:shd w:val="clear" w:color="auto" w:fill="FFFFFF"/>
            </w:rPr>
            <w:fldChar w:fldCharType="begin"/>
          </w:r>
          <w:r w:rsidR="00B87A7E" w:rsidRPr="00CF495D">
            <w:rPr>
              <w:rFonts w:ascii="Times New Roman" w:hAnsi="Times New Roman" w:cs="Times New Roman"/>
              <w:color w:val="111111"/>
              <w:sz w:val="24"/>
              <w:szCs w:val="24"/>
              <w:shd w:val="clear" w:color="auto" w:fill="FFFFFF"/>
            </w:rPr>
            <w:instrText xml:space="preserve"> CITATION cem17 \l 1055 </w:instrText>
          </w:r>
          <w:r w:rsidR="00B87A7E" w:rsidRPr="00CF495D">
            <w:rPr>
              <w:rFonts w:ascii="Times New Roman" w:hAnsi="Times New Roman" w:cs="Times New Roman"/>
              <w:color w:val="111111"/>
              <w:sz w:val="24"/>
              <w:szCs w:val="24"/>
              <w:shd w:val="clear" w:color="auto" w:fill="FFFFFF"/>
            </w:rPr>
            <w:fldChar w:fldCharType="separate"/>
          </w:r>
          <w:r w:rsidR="00CF495D" w:rsidRPr="00CF495D">
            <w:rPr>
              <w:rFonts w:ascii="Times New Roman" w:hAnsi="Times New Roman" w:cs="Times New Roman"/>
              <w:noProof/>
              <w:color w:val="111111"/>
              <w:sz w:val="24"/>
              <w:szCs w:val="24"/>
              <w:shd w:val="clear" w:color="auto" w:fill="FFFFFF"/>
            </w:rPr>
            <w:t>[6]</w:t>
          </w:r>
          <w:r w:rsidR="00B87A7E" w:rsidRPr="00CF495D">
            <w:rPr>
              <w:rFonts w:ascii="Times New Roman" w:hAnsi="Times New Roman" w:cs="Times New Roman"/>
              <w:color w:val="111111"/>
              <w:sz w:val="24"/>
              <w:szCs w:val="24"/>
              <w:shd w:val="clear" w:color="auto" w:fill="FFFFFF"/>
            </w:rPr>
            <w:fldChar w:fldCharType="end"/>
          </w:r>
        </w:sdtContent>
      </w:sdt>
      <w:r w:rsidR="00B87A7E" w:rsidRPr="00CF495D">
        <w:rPr>
          <w:rFonts w:ascii="Times New Roman" w:hAnsi="Times New Roman" w:cs="Times New Roman"/>
          <w:color w:val="111111"/>
          <w:sz w:val="24"/>
          <w:szCs w:val="24"/>
          <w:shd w:val="clear" w:color="auto" w:fill="FFFFFF"/>
        </w:rPr>
        <w:t xml:space="preserve">. </w:t>
      </w:r>
    </w:p>
    <w:p w:rsidR="00B87A7E" w:rsidRPr="00CF495D" w:rsidRDefault="00B87A7E" w:rsidP="00CF495D">
      <w:pPr>
        <w:spacing w:after="0"/>
        <w:jc w:val="both"/>
        <w:rPr>
          <w:rFonts w:ascii="Times New Roman" w:hAnsi="Times New Roman" w:cs="Times New Roman"/>
          <w:color w:val="111111"/>
          <w:sz w:val="24"/>
          <w:szCs w:val="24"/>
          <w:shd w:val="clear" w:color="auto" w:fill="FFFFFF"/>
        </w:rPr>
      </w:pPr>
      <w:r w:rsidRPr="00CF495D">
        <w:rPr>
          <w:rFonts w:ascii="Times New Roman" w:hAnsi="Times New Roman" w:cs="Times New Roman"/>
          <w:color w:val="111111"/>
          <w:sz w:val="24"/>
          <w:szCs w:val="24"/>
          <w:shd w:val="clear" w:color="auto" w:fill="FFFFFF"/>
        </w:rPr>
        <w:t>Mobil oyunlarda Kütüphane kullanımı Canlandırmada  12 kat arttırdığı , geliştirme sürecinin yaklaşık %65 oranında kısalttığı belirlenmiştir</w:t>
      </w:r>
      <w:r w:rsidR="00CF495D" w:rsidRPr="00CF495D">
        <w:rPr>
          <w:rFonts w:ascii="Times New Roman" w:hAnsi="Times New Roman" w:cs="Times New Roman"/>
          <w:color w:val="111111"/>
          <w:sz w:val="24"/>
          <w:szCs w:val="24"/>
          <w:shd w:val="clear" w:color="auto" w:fill="FFFFFF"/>
        </w:rPr>
        <w:t>(</w:t>
      </w:r>
      <w:sdt>
        <w:sdtPr>
          <w:rPr>
            <w:rFonts w:ascii="Times New Roman" w:hAnsi="Times New Roman" w:cs="Times New Roman"/>
            <w:color w:val="111111"/>
            <w:sz w:val="24"/>
            <w:szCs w:val="24"/>
            <w:shd w:val="clear" w:color="auto" w:fill="FFFFFF"/>
          </w:rPr>
          <w:id w:val="1816994633"/>
          <w:citation/>
        </w:sdtPr>
        <w:sdtContent>
          <w:r w:rsidR="00CF495D" w:rsidRPr="00CF495D">
            <w:rPr>
              <w:rFonts w:ascii="Times New Roman" w:hAnsi="Times New Roman" w:cs="Times New Roman"/>
              <w:color w:val="111111"/>
              <w:sz w:val="24"/>
              <w:szCs w:val="24"/>
              <w:shd w:val="clear" w:color="auto" w:fill="FFFFFF"/>
            </w:rPr>
            <w:fldChar w:fldCharType="begin"/>
          </w:r>
          <w:r w:rsidR="00CF495D" w:rsidRPr="00CF495D">
            <w:rPr>
              <w:rFonts w:ascii="Times New Roman" w:hAnsi="Times New Roman" w:cs="Times New Roman"/>
              <w:color w:val="111111"/>
              <w:sz w:val="24"/>
              <w:szCs w:val="24"/>
              <w:shd w:val="clear" w:color="auto" w:fill="FFFFFF"/>
            </w:rPr>
            <w:instrText xml:space="preserve"> CITATION TEP21 \l 1055 </w:instrText>
          </w:r>
          <w:r w:rsidR="00CF495D" w:rsidRPr="00CF495D">
            <w:rPr>
              <w:rFonts w:ascii="Times New Roman" w:hAnsi="Times New Roman" w:cs="Times New Roman"/>
              <w:color w:val="111111"/>
              <w:sz w:val="24"/>
              <w:szCs w:val="24"/>
              <w:shd w:val="clear" w:color="auto" w:fill="FFFFFF"/>
            </w:rPr>
            <w:fldChar w:fldCharType="separate"/>
          </w:r>
          <w:r w:rsidR="00CF495D">
            <w:rPr>
              <w:rFonts w:ascii="Times New Roman" w:hAnsi="Times New Roman" w:cs="Times New Roman"/>
              <w:noProof/>
              <w:color w:val="111111"/>
              <w:sz w:val="24"/>
              <w:szCs w:val="24"/>
              <w:shd w:val="clear" w:color="auto" w:fill="FFFFFF"/>
            </w:rPr>
            <w:t xml:space="preserve"> </w:t>
          </w:r>
          <w:r w:rsidR="00CF495D" w:rsidRPr="00CF495D">
            <w:rPr>
              <w:rFonts w:ascii="Times New Roman" w:hAnsi="Times New Roman" w:cs="Times New Roman"/>
              <w:noProof/>
              <w:color w:val="111111"/>
              <w:sz w:val="24"/>
              <w:szCs w:val="24"/>
              <w:shd w:val="clear" w:color="auto" w:fill="FFFFFF"/>
            </w:rPr>
            <w:t>[7]</w:t>
          </w:r>
          <w:r w:rsidR="00CF495D" w:rsidRPr="00CF495D">
            <w:rPr>
              <w:rFonts w:ascii="Times New Roman" w:hAnsi="Times New Roman" w:cs="Times New Roman"/>
              <w:color w:val="111111"/>
              <w:sz w:val="24"/>
              <w:szCs w:val="24"/>
              <w:shd w:val="clear" w:color="auto" w:fill="FFFFFF"/>
            </w:rPr>
            <w:fldChar w:fldCharType="end"/>
          </w:r>
        </w:sdtContent>
      </w:sdt>
      <w:r w:rsidR="00CF495D" w:rsidRPr="00CF495D">
        <w:rPr>
          <w:rFonts w:ascii="Times New Roman" w:hAnsi="Times New Roman" w:cs="Times New Roman"/>
          <w:color w:val="111111"/>
          <w:sz w:val="24"/>
          <w:szCs w:val="24"/>
          <w:shd w:val="clear" w:color="auto" w:fill="FFFFFF"/>
        </w:rPr>
        <w:t>)</w:t>
      </w:r>
      <w:r w:rsidRPr="00CF495D">
        <w:rPr>
          <w:rFonts w:ascii="Times New Roman" w:hAnsi="Times New Roman" w:cs="Times New Roman"/>
          <w:color w:val="111111"/>
          <w:sz w:val="24"/>
          <w:szCs w:val="24"/>
          <w:shd w:val="clear" w:color="auto" w:fill="FFFFFF"/>
        </w:rPr>
        <w:t xml:space="preserve">. </w:t>
      </w:r>
    </w:p>
    <w:p w:rsidR="00B87A7E" w:rsidRPr="00CF495D" w:rsidRDefault="00B87A7E" w:rsidP="00CF495D">
      <w:pPr>
        <w:spacing w:after="0"/>
        <w:jc w:val="both"/>
        <w:rPr>
          <w:rFonts w:ascii="Times New Roman" w:hAnsi="Times New Roman" w:cs="Times New Roman"/>
          <w:color w:val="111111"/>
          <w:sz w:val="24"/>
          <w:szCs w:val="24"/>
          <w:shd w:val="clear" w:color="auto" w:fill="FFFFFF"/>
        </w:rPr>
      </w:pPr>
    </w:p>
    <w:p w:rsidR="006471D5" w:rsidRDefault="006471D5" w:rsidP="001222BC">
      <w:pPr>
        <w:spacing w:after="0"/>
      </w:pPr>
    </w:p>
    <w:p w:rsidR="001222BC" w:rsidRPr="00B57C16" w:rsidRDefault="000A3C66" w:rsidP="000A3C66">
      <w:pPr>
        <w:tabs>
          <w:tab w:val="left" w:pos="1680"/>
        </w:tabs>
        <w:spacing w:after="0"/>
      </w:pPr>
      <w:r>
        <w:tab/>
      </w:r>
    </w:p>
    <w:p w:rsidR="00616E01" w:rsidRDefault="00616E01" w:rsidP="00616E01">
      <w:pPr>
        <w:spacing w:after="0"/>
        <w:rPr>
          <w:rFonts w:ascii="Times New Roman" w:hAnsi="Times New Roman" w:cs="Times New Roman"/>
          <w:b/>
          <w:sz w:val="24"/>
          <w:szCs w:val="24"/>
        </w:rPr>
      </w:pPr>
    </w:p>
    <w:p w:rsidR="00616E01" w:rsidRDefault="00616E01" w:rsidP="00616E01">
      <w:pPr>
        <w:spacing w:after="0"/>
        <w:rPr>
          <w:rFonts w:ascii="Times New Roman" w:hAnsi="Times New Roman" w:cs="Times New Roman"/>
          <w:b/>
          <w:sz w:val="24"/>
          <w:szCs w:val="24"/>
        </w:rPr>
      </w:pPr>
    </w:p>
    <w:p w:rsidR="00616E01" w:rsidRDefault="00616E01" w:rsidP="00616E01">
      <w:pPr>
        <w:spacing w:after="0"/>
        <w:rPr>
          <w:rFonts w:ascii="Times New Roman" w:hAnsi="Times New Roman" w:cs="Times New Roman"/>
          <w:b/>
          <w:sz w:val="24"/>
          <w:szCs w:val="24"/>
        </w:rPr>
      </w:pPr>
    </w:p>
    <w:p w:rsidR="00616E01" w:rsidRDefault="00616E01" w:rsidP="00616E01">
      <w:pPr>
        <w:spacing w:after="0"/>
        <w:rPr>
          <w:rFonts w:ascii="Times New Roman" w:hAnsi="Times New Roman" w:cs="Times New Roman"/>
          <w:b/>
          <w:sz w:val="24"/>
          <w:szCs w:val="24"/>
        </w:rPr>
      </w:pPr>
    </w:p>
    <w:p w:rsidR="00616E01" w:rsidRPr="009C7152" w:rsidRDefault="00616E01" w:rsidP="009C7152">
      <w:pPr>
        <w:pStyle w:val="Balk1"/>
        <w:rPr>
          <w:color w:val="auto"/>
        </w:rPr>
      </w:pPr>
      <w:bookmarkStart w:id="12" w:name="_Toc106454492"/>
      <w:r w:rsidRPr="009C7152">
        <w:rPr>
          <w:color w:val="auto"/>
        </w:rPr>
        <w:lastRenderedPageBreak/>
        <w:t>3. MATERYAL VE METOT</w:t>
      </w:r>
      <w:bookmarkEnd w:id="12"/>
      <w:r w:rsidRPr="009C7152">
        <w:rPr>
          <w:color w:val="auto"/>
        </w:rPr>
        <w:t xml:space="preserve"> </w:t>
      </w:r>
    </w:p>
    <w:p w:rsidR="00B42BDB" w:rsidRDefault="00B42BDB" w:rsidP="00616E01">
      <w:pPr>
        <w:spacing w:after="0"/>
        <w:rPr>
          <w:rFonts w:ascii="Times New Roman" w:hAnsi="Times New Roman" w:cs="Times New Roman"/>
          <w:b/>
          <w:sz w:val="24"/>
          <w:szCs w:val="24"/>
        </w:rPr>
      </w:pPr>
    </w:p>
    <w:p w:rsidR="00616E01" w:rsidRPr="005D7D57" w:rsidRDefault="00616E01" w:rsidP="009C7152">
      <w:pPr>
        <w:pStyle w:val="Balk2"/>
        <w:rPr>
          <w:rFonts w:eastAsia="Times New Roman"/>
          <w:color w:val="auto"/>
          <w:sz w:val="24"/>
          <w:lang w:eastAsia="tr-TR"/>
        </w:rPr>
      </w:pPr>
      <w:bookmarkStart w:id="13" w:name="_Toc106454493"/>
      <w:r w:rsidRPr="005D7D57">
        <w:rPr>
          <w:rFonts w:cs="Times New Roman"/>
          <w:color w:val="auto"/>
          <w:sz w:val="24"/>
          <w:szCs w:val="24"/>
        </w:rPr>
        <w:t>3.1.</w:t>
      </w:r>
      <w:r w:rsidRPr="005D7D57">
        <w:rPr>
          <w:rFonts w:eastAsia="Times New Roman"/>
          <w:color w:val="auto"/>
          <w:sz w:val="24"/>
          <w:lang w:eastAsia="tr-TR"/>
        </w:rPr>
        <w:t xml:space="preserve"> Mobil Oyun Nedir?</w:t>
      </w:r>
      <w:bookmarkEnd w:id="13"/>
      <w:r w:rsidRPr="005D7D57">
        <w:rPr>
          <w:rFonts w:eastAsia="Times New Roman"/>
          <w:color w:val="auto"/>
          <w:sz w:val="24"/>
          <w:lang w:eastAsia="tr-TR"/>
        </w:rPr>
        <w:t xml:space="preserve"> </w:t>
      </w:r>
    </w:p>
    <w:p w:rsidR="00B42BDB" w:rsidRDefault="00B42BDB" w:rsidP="00B42BDB">
      <w:pPr>
        <w:keepNext/>
        <w:tabs>
          <w:tab w:val="left" w:pos="284"/>
        </w:tabs>
        <w:spacing w:after="0"/>
        <w:jc w:val="both"/>
        <w:outlineLvl w:val="3"/>
        <w:rPr>
          <w:rFonts w:ascii="Times New Roman" w:eastAsia="Times New Roman" w:hAnsi="Times New Roman" w:cs="Arial"/>
          <w:sz w:val="24"/>
          <w:szCs w:val="20"/>
          <w:lang w:eastAsia="tr-TR"/>
        </w:rPr>
      </w:pPr>
    </w:p>
    <w:p w:rsidR="00616E01" w:rsidRDefault="00B42BDB" w:rsidP="00B42BDB">
      <w:pPr>
        <w:keepNext/>
        <w:tabs>
          <w:tab w:val="left" w:pos="284"/>
        </w:tabs>
        <w:spacing w:after="0"/>
        <w:jc w:val="both"/>
        <w:outlineLvl w:val="3"/>
        <w:rPr>
          <w:rFonts w:ascii="Times New Roman" w:eastAsia="Times New Roman" w:hAnsi="Times New Roman" w:cs="Arial"/>
          <w:sz w:val="24"/>
          <w:szCs w:val="20"/>
          <w:lang w:eastAsia="tr-TR"/>
        </w:rPr>
      </w:pPr>
      <w:r w:rsidRPr="00B42BDB">
        <w:rPr>
          <w:rFonts w:ascii="Times New Roman" w:eastAsia="Times New Roman" w:hAnsi="Times New Roman" w:cs="Arial"/>
          <w:sz w:val="24"/>
          <w:szCs w:val="20"/>
          <w:lang w:eastAsia="tr-TR"/>
        </w:rPr>
        <w:t>Mobil oyun, cep telefonu, akıllı telefonlar, cep bilgisayarları, akıllı saat, tablet PC'ler ve taşınabilir medya oynatıcılar gibi mobil cihazlar için tasarlanmış oyunlardır.</w:t>
      </w:r>
    </w:p>
    <w:p w:rsidR="00B42BDB" w:rsidRDefault="00B42BDB" w:rsidP="00B42BDB">
      <w:pPr>
        <w:keepNext/>
        <w:tabs>
          <w:tab w:val="left" w:pos="284"/>
        </w:tabs>
        <w:spacing w:after="0"/>
        <w:jc w:val="both"/>
        <w:outlineLvl w:val="3"/>
        <w:rPr>
          <w:rFonts w:ascii="Times New Roman" w:eastAsia="Times New Roman" w:hAnsi="Times New Roman" w:cs="Arial"/>
          <w:sz w:val="24"/>
          <w:szCs w:val="20"/>
          <w:lang w:eastAsia="tr-TR"/>
        </w:rPr>
      </w:pPr>
    </w:p>
    <w:p w:rsidR="00B42BDB" w:rsidRPr="005D7D57" w:rsidRDefault="00B42BDB" w:rsidP="009C7152">
      <w:pPr>
        <w:pStyle w:val="Balk2"/>
        <w:rPr>
          <w:rFonts w:eastAsia="Times New Roman"/>
          <w:sz w:val="24"/>
          <w:lang w:eastAsia="tr-TR"/>
        </w:rPr>
      </w:pPr>
      <w:bookmarkStart w:id="14" w:name="_Toc106454494"/>
      <w:r w:rsidRPr="005D7D57">
        <w:rPr>
          <w:rFonts w:eastAsia="Times New Roman"/>
          <w:color w:val="auto"/>
          <w:sz w:val="24"/>
          <w:lang w:eastAsia="tr-TR"/>
        </w:rPr>
        <w:t>3.2. Platform Oyunu Nedir?</w:t>
      </w:r>
      <w:bookmarkEnd w:id="14"/>
      <w:r w:rsidRPr="005D7D57">
        <w:rPr>
          <w:rFonts w:eastAsia="Times New Roman"/>
          <w:color w:val="auto"/>
          <w:sz w:val="24"/>
          <w:lang w:eastAsia="tr-TR"/>
        </w:rPr>
        <w:t xml:space="preserve"> </w:t>
      </w:r>
    </w:p>
    <w:p w:rsidR="00B42BDB" w:rsidRDefault="00B42BDB" w:rsidP="00B42BDB">
      <w:pPr>
        <w:keepNext/>
        <w:tabs>
          <w:tab w:val="left" w:pos="284"/>
        </w:tabs>
        <w:spacing w:after="0"/>
        <w:jc w:val="both"/>
        <w:outlineLvl w:val="3"/>
        <w:rPr>
          <w:rFonts w:ascii="Times New Roman" w:eastAsia="Times New Roman" w:hAnsi="Times New Roman" w:cs="Arial"/>
          <w:sz w:val="24"/>
          <w:szCs w:val="20"/>
          <w:lang w:eastAsia="tr-TR"/>
        </w:rPr>
      </w:pPr>
    </w:p>
    <w:p w:rsidR="00B42BDB" w:rsidRDefault="00B42BDB" w:rsidP="00B42BDB">
      <w:pPr>
        <w:keepNext/>
        <w:tabs>
          <w:tab w:val="left" w:pos="284"/>
        </w:tabs>
        <w:spacing w:after="0"/>
        <w:jc w:val="both"/>
        <w:outlineLvl w:val="3"/>
        <w:rPr>
          <w:rFonts w:ascii="Times New Roman" w:eastAsia="Times New Roman" w:hAnsi="Times New Roman" w:cs="Arial"/>
          <w:sz w:val="24"/>
          <w:szCs w:val="20"/>
          <w:lang w:eastAsia="tr-TR"/>
        </w:rPr>
      </w:pPr>
      <w:r w:rsidRPr="00B42BDB">
        <w:rPr>
          <w:rFonts w:ascii="Times New Roman" w:eastAsia="Times New Roman" w:hAnsi="Times New Roman" w:cs="Arial"/>
          <w:sz w:val="24"/>
          <w:szCs w:val="20"/>
          <w:lang w:eastAsia="tr-TR"/>
        </w:rPr>
        <w:t xml:space="preserve">Platform oyunu, kullanıcının ekrandaki hareketli karakteri (kahramanı) </w:t>
      </w:r>
      <w:r>
        <w:rPr>
          <w:rFonts w:ascii="Times New Roman" w:eastAsia="Times New Roman" w:hAnsi="Times New Roman" w:cs="Arial"/>
          <w:sz w:val="24"/>
          <w:szCs w:val="20"/>
          <w:lang w:eastAsia="tr-TR"/>
        </w:rPr>
        <w:t xml:space="preserve">çeşitli düzlemler (platformlar) arasında koşarak, zıplayarak veya tırmanarak ilerlediği iki boyutlu bir oyun türüdür. </w:t>
      </w:r>
      <w:hyperlink r:id="rId15" w:tooltip="Bilgisayar Oyunları" w:history="1">
        <w:r w:rsidRPr="00B42BDB">
          <w:rPr>
            <w:rFonts w:ascii="Times New Roman" w:eastAsia="Times New Roman" w:hAnsi="Times New Roman"/>
            <w:sz w:val="24"/>
            <w:szCs w:val="20"/>
            <w:lang w:eastAsia="tr-TR"/>
          </w:rPr>
          <w:t>Bilgisayar Oyunları</w:t>
        </w:r>
      </w:hyperlink>
      <w:r w:rsidRPr="00B42BDB">
        <w:rPr>
          <w:rFonts w:ascii="Times New Roman" w:eastAsia="Times New Roman" w:hAnsi="Times New Roman" w:cs="Arial"/>
          <w:sz w:val="24"/>
          <w:szCs w:val="20"/>
          <w:lang w:eastAsia="tr-TR"/>
        </w:rPr>
        <w:t xml:space="preserve"> tarihinde önemli bir yer tutan platform oyunları genelde oyuna konu olan kahramanın çeşitli engeller üzerinden geçirilerek bölümün tamamlanması ve bir sonraki bölüme geçilmesi üzerine kurulmuş bir algoritmaya dayanır. </w:t>
      </w:r>
    </w:p>
    <w:p w:rsidR="00ED5760" w:rsidRDefault="00ED5760" w:rsidP="00B42BDB">
      <w:pPr>
        <w:keepNext/>
        <w:tabs>
          <w:tab w:val="left" w:pos="284"/>
        </w:tabs>
        <w:spacing w:after="0"/>
        <w:jc w:val="both"/>
        <w:outlineLvl w:val="3"/>
        <w:rPr>
          <w:rFonts w:ascii="Times New Roman" w:eastAsia="Times New Roman" w:hAnsi="Times New Roman" w:cs="Arial"/>
          <w:sz w:val="24"/>
          <w:szCs w:val="20"/>
          <w:lang w:eastAsia="tr-TR"/>
        </w:rPr>
      </w:pPr>
    </w:p>
    <w:p w:rsidR="00ED5760" w:rsidRPr="005D7D57" w:rsidRDefault="00ED5760" w:rsidP="009C7152">
      <w:pPr>
        <w:pStyle w:val="Balk2"/>
        <w:rPr>
          <w:rFonts w:eastAsia="Times New Roman"/>
          <w:color w:val="auto"/>
          <w:sz w:val="24"/>
          <w:lang w:eastAsia="tr-TR"/>
        </w:rPr>
      </w:pPr>
      <w:bookmarkStart w:id="15" w:name="_Toc106454495"/>
      <w:r w:rsidRPr="005D7D57">
        <w:rPr>
          <w:rFonts w:eastAsia="Times New Roman"/>
          <w:color w:val="auto"/>
          <w:sz w:val="24"/>
          <w:lang w:eastAsia="tr-TR"/>
        </w:rPr>
        <w:t xml:space="preserve">3.3. Mobil Oyun Geliştirme </w:t>
      </w:r>
      <w:r w:rsidR="007B21DB" w:rsidRPr="005D7D57">
        <w:rPr>
          <w:rFonts w:eastAsia="Times New Roman"/>
          <w:color w:val="auto"/>
          <w:sz w:val="24"/>
          <w:lang w:eastAsia="tr-TR"/>
        </w:rPr>
        <w:t>ve Tasarımı</w:t>
      </w:r>
      <w:bookmarkEnd w:id="15"/>
      <w:r w:rsidR="007B21DB" w:rsidRPr="005D7D57">
        <w:rPr>
          <w:rFonts w:eastAsia="Times New Roman"/>
          <w:color w:val="auto"/>
          <w:sz w:val="24"/>
          <w:lang w:eastAsia="tr-TR"/>
        </w:rPr>
        <w:t xml:space="preserve"> </w:t>
      </w:r>
    </w:p>
    <w:p w:rsidR="007B21DB" w:rsidRPr="005D7D57" w:rsidRDefault="007B21DB" w:rsidP="00B42BDB">
      <w:pPr>
        <w:keepNext/>
        <w:tabs>
          <w:tab w:val="left" w:pos="284"/>
        </w:tabs>
        <w:spacing w:after="0"/>
        <w:jc w:val="both"/>
        <w:outlineLvl w:val="3"/>
        <w:rPr>
          <w:rFonts w:ascii="Times New Roman" w:eastAsia="Times New Roman" w:hAnsi="Times New Roman" w:cs="Arial"/>
          <w:szCs w:val="20"/>
          <w:lang w:eastAsia="tr-TR"/>
        </w:rPr>
      </w:pPr>
    </w:p>
    <w:p w:rsidR="007B21DB" w:rsidRDefault="007B21DB" w:rsidP="00B42BDB">
      <w:pPr>
        <w:keepNext/>
        <w:tabs>
          <w:tab w:val="left" w:pos="284"/>
        </w:tabs>
        <w:spacing w:after="0"/>
        <w:jc w:val="both"/>
        <w:outlineLvl w:val="3"/>
        <w:rPr>
          <w:rFonts w:ascii="Times New Roman" w:eastAsia="Times New Roman" w:hAnsi="Times New Roman" w:cs="Arial"/>
          <w:sz w:val="24"/>
          <w:szCs w:val="20"/>
          <w:lang w:eastAsia="tr-TR"/>
        </w:rPr>
      </w:pPr>
      <w:r w:rsidRPr="007B21DB">
        <w:rPr>
          <w:rFonts w:ascii="Times New Roman" w:eastAsia="Times New Roman" w:hAnsi="Times New Roman" w:cs="Arial"/>
          <w:sz w:val="24"/>
          <w:szCs w:val="20"/>
          <w:lang w:eastAsia="tr-TR"/>
        </w:rPr>
        <w:t>Mobil oyun geliştirme aşamasında ilk olarak her şeyden önce bir oyun planı hazırlamanız gerekir. Mobil oyun tasarımına ve yapımına başlamadan önce nasıl bir mobil oyun yapmak istediğinize karar vermelisiniz. Bulmaca oyunu, kart oyunu, araba yarışı, FPS oyunu veya ülkemizde yoğun ilgi gören okey tarzı masa oyunları mı yapmak istediğinize karar verdikten sonra bu oyunu farklı kılacak detaylar üzerinde düşünmelisiniz. İnternet kullanıcılarının neden sizin mobil oyununuzu tercih etmeleri gerektiği konusunda somut sebepleriniz olmalıdır. Aksi halde uzun uğraşlar sonucu ortaya koyduğunuz mobil oyun, hiçbir zaman beklediğiniz patlamayı yapamayacağı için hayallerinizin suya düşme ihtimali oldukça fazladır.</w:t>
      </w:r>
      <w:r>
        <w:rPr>
          <w:rFonts w:ascii="Times New Roman" w:eastAsia="Times New Roman" w:hAnsi="Times New Roman" w:cs="Arial"/>
          <w:sz w:val="24"/>
          <w:szCs w:val="20"/>
          <w:lang w:eastAsia="tr-TR"/>
        </w:rPr>
        <w:t xml:space="preserve"> </w:t>
      </w:r>
    </w:p>
    <w:p w:rsidR="007B21DB" w:rsidRDefault="007B21DB" w:rsidP="007B21DB">
      <w:pPr>
        <w:pStyle w:val="NormalWeb"/>
        <w:shd w:val="clear" w:color="auto" w:fill="FFFFFF"/>
        <w:spacing w:before="0" w:beforeAutospacing="0" w:after="288" w:afterAutospacing="0"/>
        <w:rPr>
          <w:rFonts w:ascii="Times New Roman" w:eastAsia="Times New Roman" w:hAnsi="Times New Roman" w:cs="Arial"/>
          <w:sz w:val="24"/>
          <w:szCs w:val="20"/>
        </w:rPr>
      </w:pPr>
      <w:r w:rsidRPr="007B21DB">
        <w:rPr>
          <w:rFonts w:ascii="Times New Roman" w:eastAsia="Times New Roman" w:hAnsi="Times New Roman" w:cs="Arial"/>
          <w:sz w:val="24"/>
          <w:szCs w:val="20"/>
        </w:rPr>
        <w:t>Günümüzde hemen hemen bütün mobil oyun geliştiricisi, oyunlarını geniş kütüphanelere ve araçlara sahip oyun motorlarında geliştirmektedir. Birbirinden kullanışlı ara yüzlere sahip olan bu </w:t>
      </w:r>
      <w:hyperlink r:id="rId16" w:history="1">
        <w:r w:rsidRPr="007B21DB">
          <w:rPr>
            <w:rFonts w:ascii="Times New Roman" w:eastAsia="Times New Roman" w:hAnsi="Times New Roman" w:cs="Arial"/>
            <w:sz w:val="24"/>
            <w:szCs w:val="20"/>
          </w:rPr>
          <w:t>mobil oyun geliştirme</w:t>
        </w:r>
      </w:hyperlink>
      <w:r w:rsidRPr="007B21DB">
        <w:rPr>
          <w:rFonts w:ascii="Times New Roman" w:eastAsia="Times New Roman" w:hAnsi="Times New Roman" w:cs="Arial"/>
          <w:b/>
          <w:bCs/>
          <w:sz w:val="24"/>
          <w:szCs w:val="20"/>
        </w:rPr>
        <w:t> </w:t>
      </w:r>
      <w:r w:rsidRPr="007B21DB">
        <w:rPr>
          <w:rFonts w:ascii="Times New Roman" w:eastAsia="Times New Roman" w:hAnsi="Times New Roman" w:cs="Arial"/>
          <w:bCs/>
          <w:sz w:val="24"/>
          <w:szCs w:val="20"/>
        </w:rPr>
        <w:t>motorları</w:t>
      </w:r>
      <w:r w:rsidRPr="007B21DB">
        <w:rPr>
          <w:rFonts w:ascii="Times New Roman" w:eastAsia="Times New Roman" w:hAnsi="Times New Roman" w:cs="Arial"/>
          <w:sz w:val="24"/>
          <w:szCs w:val="20"/>
        </w:rPr>
        <w:t xml:space="preserve">, oyun hazırlamak isteyenler için faydalı araçlara sahip olduğundan tercih edilmektedir. </w:t>
      </w:r>
    </w:p>
    <w:p w:rsidR="007B21DB" w:rsidRDefault="007B21DB" w:rsidP="007B21DB">
      <w:pPr>
        <w:pStyle w:val="NormalWeb"/>
        <w:shd w:val="clear" w:color="auto" w:fill="FFFFFF"/>
        <w:spacing w:before="0" w:beforeAutospacing="0" w:after="288" w:afterAutospacing="0"/>
        <w:rPr>
          <w:rFonts w:ascii="Times New Roman" w:eastAsia="Times New Roman" w:hAnsi="Times New Roman" w:cs="Arial"/>
          <w:sz w:val="24"/>
          <w:szCs w:val="20"/>
        </w:rPr>
      </w:pPr>
      <w:r w:rsidRPr="007B21DB">
        <w:rPr>
          <w:rFonts w:ascii="Times New Roman" w:eastAsia="Times New Roman" w:hAnsi="Times New Roman" w:cs="Arial"/>
          <w:sz w:val="24"/>
          <w:szCs w:val="20"/>
        </w:rPr>
        <w:t>Bu tür mobil oyun geliştirme motorları arasında dünyaca ünlü şu firmalar yer almaktadır:</w:t>
      </w:r>
      <w:r>
        <w:rPr>
          <w:rFonts w:ascii="Times New Roman" w:eastAsia="Times New Roman" w:hAnsi="Times New Roman" w:cs="Arial"/>
          <w:sz w:val="24"/>
          <w:szCs w:val="20"/>
        </w:rPr>
        <w:t xml:space="preserve"> </w:t>
      </w:r>
      <w:r w:rsidRPr="007B21DB">
        <w:rPr>
          <w:rFonts w:ascii="Times New Roman" w:eastAsia="Times New Roman" w:hAnsi="Times New Roman" w:cs="Arial"/>
          <w:sz w:val="24"/>
          <w:szCs w:val="20"/>
        </w:rPr>
        <w:t>Unity</w:t>
      </w:r>
      <w:r>
        <w:rPr>
          <w:rFonts w:ascii="Times New Roman" w:eastAsia="Times New Roman" w:hAnsi="Times New Roman" w:cs="Arial"/>
          <w:sz w:val="24"/>
          <w:szCs w:val="20"/>
        </w:rPr>
        <w:t>, Unreal Engine, Gmae Salad.</w:t>
      </w:r>
    </w:p>
    <w:p w:rsidR="007B21DB" w:rsidRPr="005D7D57" w:rsidRDefault="007B21DB" w:rsidP="009C7152">
      <w:pPr>
        <w:pStyle w:val="Balk2"/>
        <w:rPr>
          <w:rFonts w:eastAsia="Times New Roman"/>
          <w:color w:val="auto"/>
          <w:sz w:val="24"/>
          <w:lang w:eastAsia="tr-TR"/>
        </w:rPr>
      </w:pPr>
      <w:bookmarkStart w:id="16" w:name="_Toc106454496"/>
      <w:r w:rsidRPr="005D7D57">
        <w:rPr>
          <w:rFonts w:eastAsia="Times New Roman"/>
          <w:color w:val="auto"/>
          <w:sz w:val="24"/>
          <w:lang w:eastAsia="tr-TR"/>
        </w:rPr>
        <w:lastRenderedPageBreak/>
        <w:t>3.4. Mobil Oyun Geliştirme Süreci</w:t>
      </w:r>
      <w:bookmarkEnd w:id="16"/>
      <w:r w:rsidRPr="005D7D57">
        <w:rPr>
          <w:rFonts w:eastAsia="Times New Roman"/>
          <w:color w:val="auto"/>
          <w:sz w:val="24"/>
          <w:lang w:eastAsia="tr-TR"/>
        </w:rPr>
        <w:t xml:space="preserve"> </w:t>
      </w:r>
    </w:p>
    <w:p w:rsidR="007B21DB" w:rsidRDefault="007B21DB" w:rsidP="00B42BDB">
      <w:pPr>
        <w:keepNext/>
        <w:tabs>
          <w:tab w:val="left" w:pos="284"/>
        </w:tabs>
        <w:spacing w:after="0"/>
        <w:jc w:val="both"/>
        <w:outlineLvl w:val="3"/>
        <w:rPr>
          <w:rFonts w:ascii="Times New Roman" w:eastAsia="Times New Roman" w:hAnsi="Times New Roman" w:cs="Arial"/>
          <w:sz w:val="24"/>
          <w:szCs w:val="20"/>
          <w:lang w:eastAsia="tr-TR"/>
        </w:rPr>
      </w:pPr>
    </w:p>
    <w:p w:rsidR="007B21DB" w:rsidRPr="009C7152" w:rsidRDefault="007B21DB" w:rsidP="009C7152">
      <w:pPr>
        <w:pStyle w:val="Balk3"/>
        <w:rPr>
          <w:rFonts w:eastAsia="Times New Roman"/>
          <w:color w:val="auto"/>
        </w:rPr>
      </w:pPr>
      <w:bookmarkStart w:id="17" w:name="_Toc106454497"/>
      <w:r w:rsidRPr="009C7152">
        <w:rPr>
          <w:rFonts w:eastAsia="Times New Roman"/>
          <w:color w:val="auto"/>
        </w:rPr>
        <w:t>3.4.1. Planlama</w:t>
      </w:r>
      <w:bookmarkEnd w:id="17"/>
      <w:r w:rsidRPr="009C7152">
        <w:rPr>
          <w:rFonts w:eastAsia="Times New Roman"/>
          <w:color w:val="auto"/>
        </w:rPr>
        <w:t xml:space="preserve"> </w:t>
      </w:r>
    </w:p>
    <w:p w:rsidR="007B21DB" w:rsidRDefault="007B21DB" w:rsidP="007B21DB">
      <w:pPr>
        <w:shd w:val="clear" w:color="auto" w:fill="FFFFFF"/>
        <w:spacing w:after="160" w:line="390" w:lineRule="atLeast"/>
        <w:rPr>
          <w:rFonts w:ascii="Times New Roman" w:eastAsia="Times New Roman" w:hAnsi="Times New Roman" w:cs="Arial"/>
          <w:sz w:val="24"/>
          <w:szCs w:val="20"/>
          <w:lang w:eastAsia="tr-TR"/>
        </w:rPr>
      </w:pPr>
      <w:r w:rsidRPr="007B21DB">
        <w:rPr>
          <w:rFonts w:ascii="Times New Roman" w:eastAsia="Times New Roman" w:hAnsi="Times New Roman" w:cs="Arial"/>
          <w:sz w:val="24"/>
          <w:szCs w:val="20"/>
          <w:lang w:eastAsia="tr-TR"/>
        </w:rPr>
        <w:t>Doğru planlama ile ilerlemek oyununuzu düzgün bir şekilde yayınlamanıza yardımcı olabilir. Planlama aşamasında olası eksiklikleriniz ise mobil oyununuzu tamamen başarısız da kılabilir. İlk oyununuzu oluşturmaya başlamadan önce, ne yapmak istediğinizi bilmeniz gerekir.</w:t>
      </w:r>
      <w:r>
        <w:rPr>
          <w:rFonts w:ascii="Times New Roman" w:eastAsia="Times New Roman" w:hAnsi="Times New Roman" w:cs="Arial"/>
          <w:sz w:val="24"/>
          <w:szCs w:val="20"/>
          <w:lang w:eastAsia="tr-TR"/>
        </w:rPr>
        <w:t xml:space="preserve"> </w:t>
      </w:r>
    </w:p>
    <w:p w:rsidR="007B21DB" w:rsidRDefault="007B21DB" w:rsidP="00414774">
      <w:pPr>
        <w:shd w:val="clear" w:color="auto" w:fill="FFFFFF"/>
        <w:spacing w:after="160" w:line="390" w:lineRule="atLeast"/>
        <w:rPr>
          <w:rFonts w:ascii="Times New Roman" w:eastAsia="Times New Roman" w:hAnsi="Times New Roman" w:cs="Arial"/>
          <w:sz w:val="24"/>
          <w:szCs w:val="20"/>
          <w:lang w:eastAsia="tr-TR"/>
        </w:rPr>
      </w:pPr>
      <w:r w:rsidRPr="007B21DB">
        <w:rPr>
          <w:rFonts w:ascii="Times New Roman" w:eastAsia="Times New Roman" w:hAnsi="Times New Roman" w:cs="Arial"/>
          <w:sz w:val="24"/>
          <w:szCs w:val="20"/>
          <w:lang w:eastAsia="tr-TR"/>
        </w:rPr>
        <w:t>Bir bulmaca oyunu mu? Ya da bir tür yarış oyunumu? 2D mi yoksa 3D mi? gibi sorulara yanıt bulmak için fikirlerinizi yazmaya zaman ayırın, benzersiz karakterler bulun, farklı sanat tarzlarını karıştırın ve oyununuzu eğlenceli hale getirecek oyun türü hakkında düşünün.</w:t>
      </w:r>
    </w:p>
    <w:p w:rsidR="00414774" w:rsidRDefault="00414774" w:rsidP="00414774">
      <w:pPr>
        <w:shd w:val="clear" w:color="auto" w:fill="FFFFFF"/>
        <w:spacing w:after="160" w:line="390" w:lineRule="atLeast"/>
        <w:rPr>
          <w:rFonts w:ascii="Times New Roman" w:eastAsia="Times New Roman" w:hAnsi="Times New Roman" w:cs="Arial"/>
          <w:sz w:val="24"/>
          <w:szCs w:val="20"/>
          <w:lang w:eastAsia="tr-TR"/>
        </w:rPr>
      </w:pPr>
    </w:p>
    <w:p w:rsidR="007B21DB" w:rsidRPr="009C7152" w:rsidRDefault="007B21DB" w:rsidP="009C7152">
      <w:pPr>
        <w:pStyle w:val="Balk3"/>
        <w:rPr>
          <w:rFonts w:eastAsia="Times New Roman"/>
          <w:color w:val="auto"/>
          <w:lang w:eastAsia="tr-TR"/>
        </w:rPr>
      </w:pPr>
      <w:bookmarkStart w:id="18" w:name="_Toc106454498"/>
      <w:r w:rsidRPr="009C7152">
        <w:rPr>
          <w:rFonts w:eastAsia="Times New Roman"/>
          <w:color w:val="auto"/>
          <w:lang w:eastAsia="tr-TR"/>
        </w:rPr>
        <w:t>3.4.2. Oyun Motorunuzu Seçin</w:t>
      </w:r>
      <w:bookmarkEnd w:id="18"/>
      <w:r w:rsidRPr="009C7152">
        <w:rPr>
          <w:rFonts w:eastAsia="Times New Roman"/>
          <w:color w:val="auto"/>
          <w:lang w:eastAsia="tr-TR"/>
        </w:rPr>
        <w:t xml:space="preserve"> </w:t>
      </w:r>
    </w:p>
    <w:p w:rsidR="00414774" w:rsidRDefault="00414774" w:rsidP="00414774">
      <w:pPr>
        <w:shd w:val="clear" w:color="auto" w:fill="FFFFFF"/>
        <w:spacing w:after="160" w:line="240" w:lineRule="auto"/>
        <w:rPr>
          <w:rFonts w:ascii="Segoe UI" w:hAnsi="Segoe UI" w:cs="Segoe UI"/>
          <w:color w:val="2C2F34"/>
          <w:sz w:val="23"/>
          <w:szCs w:val="23"/>
        </w:rPr>
      </w:pPr>
    </w:p>
    <w:p w:rsidR="00414774" w:rsidRDefault="005D7D57" w:rsidP="00414774">
      <w:pPr>
        <w:shd w:val="clear" w:color="auto" w:fill="FFFFFF"/>
        <w:spacing w:after="160" w:line="240" w:lineRule="auto"/>
        <w:rPr>
          <w:rFonts w:ascii="Times New Roman" w:eastAsia="Times New Roman" w:hAnsi="Times New Roman" w:cs="Arial"/>
          <w:sz w:val="24"/>
          <w:szCs w:val="20"/>
          <w:lang w:eastAsia="tr-TR"/>
        </w:rPr>
      </w:pPr>
      <w:hyperlink r:id="rId17" w:tgtFrame="_blank" w:history="1">
        <w:r w:rsidR="00414774" w:rsidRPr="00414774">
          <w:rPr>
            <w:rFonts w:ascii="Times New Roman" w:eastAsia="Times New Roman" w:hAnsi="Times New Roman" w:cs="Arial"/>
            <w:sz w:val="24"/>
            <w:szCs w:val="20"/>
            <w:lang w:eastAsia="tr-TR"/>
          </w:rPr>
          <w:t>Unity</w:t>
        </w:r>
      </w:hyperlink>
      <w:r w:rsidR="00414774" w:rsidRPr="00414774">
        <w:rPr>
          <w:rFonts w:ascii="Times New Roman" w:eastAsia="Times New Roman" w:hAnsi="Times New Roman" w:cs="Arial"/>
          <w:sz w:val="24"/>
          <w:szCs w:val="20"/>
          <w:lang w:eastAsia="tr-TR"/>
        </w:rPr>
        <w:t> : Bu motor, mobil oyun geliştiricileri arasında açık ara en yaygın kullanılan oyun motorudur. Kullanımı tamamen ücretsizdir (oyununuzu piyasaya sürene kadar) ve çok yüksek grafik özelliklerine sahiptir. </w:t>
      </w:r>
      <w:r w:rsidR="00414774">
        <w:rPr>
          <w:rFonts w:ascii="Times New Roman" w:eastAsia="Times New Roman" w:hAnsi="Times New Roman" w:cs="Arial"/>
          <w:sz w:val="24"/>
          <w:szCs w:val="20"/>
          <w:lang w:eastAsia="tr-TR"/>
        </w:rPr>
        <w:t xml:space="preserve"> </w:t>
      </w:r>
    </w:p>
    <w:p w:rsidR="00414774" w:rsidRDefault="00414774" w:rsidP="00414774">
      <w:pPr>
        <w:shd w:val="clear" w:color="auto" w:fill="FFFFFF"/>
        <w:spacing w:after="160" w:line="240" w:lineRule="auto"/>
        <w:rPr>
          <w:rFonts w:ascii="Times New Roman" w:eastAsia="Times New Roman" w:hAnsi="Times New Roman" w:cs="Arial"/>
          <w:sz w:val="24"/>
          <w:szCs w:val="20"/>
          <w:lang w:eastAsia="tr-TR"/>
        </w:rPr>
      </w:pPr>
    </w:p>
    <w:p w:rsidR="008C073C" w:rsidRDefault="00414774" w:rsidP="008C073C">
      <w:pPr>
        <w:keepNext/>
        <w:shd w:val="clear" w:color="auto" w:fill="FFFFFF"/>
        <w:spacing w:after="160" w:line="240" w:lineRule="auto"/>
      </w:pPr>
      <w:r>
        <w:rPr>
          <w:noProof/>
          <w:lang w:eastAsia="tr-TR"/>
        </w:rPr>
        <w:drawing>
          <wp:inline distT="0" distB="0" distL="0" distR="0" wp14:anchorId="63EC0F0F" wp14:editId="720AA72F">
            <wp:extent cx="5576570" cy="2789555"/>
            <wp:effectExtent l="0" t="0" r="508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6570" cy="2789555"/>
                    </a:xfrm>
                    <a:prstGeom prst="rect">
                      <a:avLst/>
                    </a:prstGeom>
                  </pic:spPr>
                </pic:pic>
              </a:graphicData>
            </a:graphic>
          </wp:inline>
        </w:drawing>
      </w:r>
    </w:p>
    <w:p w:rsidR="007B21DB" w:rsidRPr="009E0AD8" w:rsidRDefault="008C073C" w:rsidP="008C073C">
      <w:pPr>
        <w:pStyle w:val="ResimYazs"/>
        <w:jc w:val="center"/>
        <w:rPr>
          <w:rFonts w:ascii="Times New Roman" w:hAnsi="Times New Roman" w:cs="Times New Roman"/>
          <w:color w:val="auto"/>
          <w:sz w:val="20"/>
        </w:rPr>
      </w:pPr>
      <w:bookmarkStart w:id="19" w:name="_Toc106648739"/>
      <w:r w:rsidRPr="009E0AD8">
        <w:rPr>
          <w:rFonts w:ascii="Times New Roman" w:hAnsi="Times New Roman" w:cs="Times New Roman"/>
          <w:color w:val="auto"/>
          <w:sz w:val="20"/>
        </w:rPr>
        <w:t xml:space="preserve">Şekil </w:t>
      </w:r>
      <w:r w:rsidRPr="009E0AD8">
        <w:rPr>
          <w:rFonts w:ascii="Times New Roman" w:hAnsi="Times New Roman" w:cs="Times New Roman"/>
          <w:color w:val="auto"/>
          <w:sz w:val="20"/>
        </w:rPr>
        <w:fldChar w:fldCharType="begin"/>
      </w:r>
      <w:r w:rsidRPr="009E0AD8">
        <w:rPr>
          <w:rFonts w:ascii="Times New Roman" w:hAnsi="Times New Roman" w:cs="Times New Roman"/>
          <w:color w:val="auto"/>
          <w:sz w:val="20"/>
        </w:rPr>
        <w:instrText xml:space="preserve"> SEQ Şekil \* ARABIC </w:instrText>
      </w:r>
      <w:r w:rsidRPr="009E0AD8">
        <w:rPr>
          <w:rFonts w:ascii="Times New Roman" w:hAnsi="Times New Roman" w:cs="Times New Roman"/>
          <w:color w:val="auto"/>
          <w:sz w:val="20"/>
        </w:rPr>
        <w:fldChar w:fldCharType="separate"/>
      </w:r>
      <w:r w:rsidR="00C311ED">
        <w:rPr>
          <w:rFonts w:ascii="Times New Roman" w:hAnsi="Times New Roman" w:cs="Times New Roman"/>
          <w:noProof/>
          <w:color w:val="auto"/>
          <w:sz w:val="20"/>
        </w:rPr>
        <w:t>2</w:t>
      </w:r>
      <w:r w:rsidRPr="009E0AD8">
        <w:rPr>
          <w:rFonts w:ascii="Times New Roman" w:hAnsi="Times New Roman" w:cs="Times New Roman"/>
          <w:color w:val="auto"/>
          <w:sz w:val="20"/>
        </w:rPr>
        <w:fldChar w:fldCharType="end"/>
      </w:r>
      <w:r w:rsidRPr="009E0AD8">
        <w:rPr>
          <w:rFonts w:ascii="Times New Roman" w:hAnsi="Times New Roman" w:cs="Times New Roman"/>
          <w:i w:val="0"/>
          <w:color w:val="auto"/>
          <w:sz w:val="20"/>
        </w:rPr>
        <w:t xml:space="preserve"> Unity Video Motoru Görseli</w:t>
      </w:r>
      <w:bookmarkEnd w:id="19"/>
    </w:p>
    <w:p w:rsidR="007B21DB" w:rsidRDefault="007B21DB" w:rsidP="007B21DB">
      <w:pPr>
        <w:pStyle w:val="NormalWeb"/>
        <w:shd w:val="clear" w:color="auto" w:fill="FFFFFF"/>
        <w:spacing w:before="0" w:beforeAutospacing="0" w:after="288" w:afterAutospacing="0"/>
        <w:rPr>
          <w:rFonts w:ascii="Times New Roman" w:eastAsia="Times New Roman" w:hAnsi="Times New Roman" w:cs="Arial"/>
          <w:sz w:val="24"/>
          <w:szCs w:val="20"/>
        </w:rPr>
      </w:pPr>
    </w:p>
    <w:p w:rsidR="00ED5760" w:rsidRPr="009C7152" w:rsidRDefault="00BD57D5" w:rsidP="009C7152">
      <w:pPr>
        <w:pStyle w:val="Balk3"/>
        <w:rPr>
          <w:rFonts w:eastAsia="Times New Roman"/>
          <w:color w:val="auto"/>
          <w:lang w:eastAsia="tr-TR"/>
        </w:rPr>
      </w:pPr>
      <w:bookmarkStart w:id="20" w:name="_Toc106454499"/>
      <w:r w:rsidRPr="009C7152">
        <w:rPr>
          <w:rFonts w:eastAsia="Times New Roman"/>
          <w:color w:val="auto"/>
          <w:lang w:eastAsia="tr-TR"/>
        </w:rPr>
        <w:lastRenderedPageBreak/>
        <w:t>3.4.3. Programlama Dilinizi Öğrenin</w:t>
      </w:r>
      <w:bookmarkEnd w:id="20"/>
      <w:r w:rsidRPr="009C7152">
        <w:rPr>
          <w:rFonts w:eastAsia="Times New Roman"/>
          <w:color w:val="auto"/>
          <w:lang w:eastAsia="tr-TR"/>
        </w:rPr>
        <w:t xml:space="preserve"> </w:t>
      </w:r>
    </w:p>
    <w:p w:rsidR="00BD57D5" w:rsidRPr="007A1066" w:rsidRDefault="00BD57D5" w:rsidP="00B42BDB">
      <w:pPr>
        <w:keepNext/>
        <w:tabs>
          <w:tab w:val="left" w:pos="284"/>
        </w:tabs>
        <w:spacing w:after="0"/>
        <w:jc w:val="both"/>
        <w:outlineLvl w:val="3"/>
        <w:rPr>
          <w:rFonts w:ascii="Times New Roman" w:eastAsia="Times New Roman" w:hAnsi="Times New Roman" w:cs="Arial"/>
          <w:lang w:eastAsia="tr-TR"/>
        </w:rPr>
      </w:pPr>
    </w:p>
    <w:p w:rsidR="00BD57D5" w:rsidRDefault="00BD57D5" w:rsidP="00B42BDB">
      <w:pPr>
        <w:keepNext/>
        <w:tabs>
          <w:tab w:val="left" w:pos="284"/>
        </w:tabs>
        <w:spacing w:after="0"/>
        <w:jc w:val="both"/>
        <w:outlineLvl w:val="3"/>
        <w:rPr>
          <w:rFonts w:ascii="Times New Roman" w:eastAsia="Times New Roman" w:hAnsi="Times New Roman" w:cs="Arial"/>
          <w:sz w:val="24"/>
          <w:szCs w:val="20"/>
          <w:lang w:eastAsia="tr-TR"/>
        </w:rPr>
      </w:pPr>
      <w:r w:rsidRPr="00BD57D5">
        <w:rPr>
          <w:rFonts w:ascii="Times New Roman" w:eastAsia="Times New Roman" w:hAnsi="Times New Roman" w:cs="Arial"/>
          <w:sz w:val="24"/>
          <w:szCs w:val="20"/>
          <w:lang w:eastAsia="tr-TR"/>
        </w:rPr>
        <w:t>Hangi oyun geliştirme yazılımını seçerseniz seçin, bir programlama dili öğrenmek hala son derece önemlidir ve başlamak için </w:t>
      </w:r>
      <w:hyperlink r:id="rId19" w:tgtFrame="_blank" w:history="1">
        <w:r w:rsidR="00A41369">
          <w:rPr>
            <w:rFonts w:ascii="Times New Roman" w:eastAsia="Times New Roman" w:hAnsi="Times New Roman" w:cs="Arial"/>
            <w:sz w:val="24"/>
            <w:szCs w:val="20"/>
            <w:lang w:eastAsia="tr-TR"/>
          </w:rPr>
          <w:t>C</w:t>
        </w:r>
        <w:r w:rsidRPr="00BD57D5">
          <w:rPr>
            <w:rFonts w:ascii="Times New Roman" w:eastAsia="Times New Roman" w:hAnsi="Times New Roman" w:cs="Arial"/>
            <w:sz w:val="24"/>
            <w:szCs w:val="20"/>
            <w:lang w:eastAsia="tr-TR"/>
          </w:rPr>
          <w:t>#</w:t>
        </w:r>
      </w:hyperlink>
      <w:r w:rsidRPr="00BD57D5">
        <w:rPr>
          <w:rFonts w:ascii="Times New Roman" w:eastAsia="Times New Roman" w:hAnsi="Times New Roman" w:cs="Arial"/>
          <w:sz w:val="24"/>
          <w:szCs w:val="20"/>
          <w:lang w:eastAsia="tr-TR"/>
        </w:rPr>
        <w:t> harika bir dildir. Bu nesne yönelimli programlama dili basittir ve anlaşılması nispeten kolaydır. Aynı zamanda Unity geliştiricileri arasında en yaygın kullanılan programlama dilidir.</w:t>
      </w:r>
    </w:p>
    <w:p w:rsidR="00ED5760" w:rsidRDefault="00ED5760" w:rsidP="00B42BDB">
      <w:pPr>
        <w:keepNext/>
        <w:tabs>
          <w:tab w:val="left" w:pos="284"/>
        </w:tabs>
        <w:spacing w:after="0"/>
        <w:jc w:val="both"/>
        <w:outlineLvl w:val="3"/>
        <w:rPr>
          <w:rFonts w:ascii="Times New Roman" w:eastAsia="Times New Roman" w:hAnsi="Times New Roman" w:cs="Arial"/>
          <w:sz w:val="24"/>
          <w:szCs w:val="20"/>
          <w:lang w:eastAsia="tr-TR"/>
        </w:rPr>
      </w:pPr>
    </w:p>
    <w:p w:rsidR="00BD57D5" w:rsidRPr="009C7152" w:rsidRDefault="00BD57D5" w:rsidP="009C7152">
      <w:pPr>
        <w:pStyle w:val="Balk4"/>
        <w:rPr>
          <w:rFonts w:eastAsia="Times New Roman"/>
          <w:i w:val="0"/>
          <w:color w:val="auto"/>
          <w:lang w:eastAsia="tr-TR"/>
        </w:rPr>
      </w:pPr>
      <w:r w:rsidRPr="009C7152">
        <w:rPr>
          <w:rFonts w:eastAsia="Times New Roman"/>
          <w:i w:val="0"/>
          <w:color w:val="auto"/>
          <w:lang w:eastAsia="tr-TR"/>
        </w:rPr>
        <w:t xml:space="preserve">3.4.3.1. C# </w:t>
      </w:r>
    </w:p>
    <w:p w:rsidR="00BD57D5" w:rsidRDefault="00BD57D5" w:rsidP="00B42BDB">
      <w:pPr>
        <w:keepNext/>
        <w:tabs>
          <w:tab w:val="left" w:pos="284"/>
        </w:tabs>
        <w:spacing w:after="0"/>
        <w:jc w:val="both"/>
        <w:outlineLvl w:val="3"/>
        <w:rPr>
          <w:rFonts w:ascii="Times New Roman" w:eastAsia="Times New Roman" w:hAnsi="Times New Roman" w:cs="Arial"/>
          <w:lang w:eastAsia="tr-TR"/>
        </w:rPr>
      </w:pPr>
    </w:p>
    <w:p w:rsidR="00BD57D5" w:rsidRDefault="00BD57D5" w:rsidP="00BD57D5">
      <w:pPr>
        <w:keepNext/>
        <w:tabs>
          <w:tab w:val="left" w:pos="284"/>
        </w:tabs>
        <w:spacing w:after="0"/>
        <w:jc w:val="both"/>
        <w:outlineLvl w:val="3"/>
        <w:rPr>
          <w:rFonts w:ascii="Times New Roman" w:eastAsia="Times New Roman" w:hAnsi="Times New Roman" w:cs="Arial"/>
          <w:sz w:val="24"/>
          <w:szCs w:val="20"/>
          <w:lang w:eastAsia="tr-TR"/>
        </w:rPr>
      </w:pPr>
      <w:r w:rsidRPr="00BD57D5">
        <w:rPr>
          <w:rFonts w:ascii="Times New Roman" w:eastAsia="Times New Roman" w:hAnsi="Times New Roman" w:cs="Arial"/>
          <w:sz w:val="24"/>
          <w:szCs w:val="20"/>
          <w:lang w:eastAsia="tr-TR"/>
        </w:rPr>
        <w:t>C#, Microsoft tarafından .NET teknolojisi için geliştirilen modern bir programlama dilidir. Sözdizimi C-like (C benzeri) bir deneyim sunar. Birçok alanda Java’yı kendisine örnek alır ve C# da Java gibi C ve C++ kod sözdizimine benzer bir kod yapısındadır. C#, .NET orta seviyeli programlama dillerindendir. Yani hem makine diline hem de insan algısına eşit seviyededir.</w:t>
      </w:r>
    </w:p>
    <w:p w:rsidR="00BD57D5" w:rsidRDefault="00BD57D5" w:rsidP="00BD57D5">
      <w:pPr>
        <w:keepNext/>
        <w:tabs>
          <w:tab w:val="left" w:pos="284"/>
        </w:tabs>
        <w:spacing w:after="0"/>
        <w:jc w:val="both"/>
        <w:outlineLvl w:val="3"/>
        <w:rPr>
          <w:rFonts w:ascii="Times New Roman" w:eastAsia="Times New Roman" w:hAnsi="Times New Roman" w:cs="Arial"/>
          <w:sz w:val="24"/>
          <w:szCs w:val="20"/>
          <w:lang w:eastAsia="tr-TR"/>
        </w:rPr>
      </w:pPr>
    </w:p>
    <w:p w:rsidR="00BD57D5" w:rsidRPr="009C7152" w:rsidRDefault="00BD57D5" w:rsidP="009C7152">
      <w:pPr>
        <w:pStyle w:val="Balk3"/>
        <w:rPr>
          <w:rFonts w:eastAsia="Times New Roman"/>
          <w:color w:val="auto"/>
          <w:lang w:eastAsia="tr-TR"/>
        </w:rPr>
      </w:pPr>
      <w:bookmarkStart w:id="21" w:name="_Toc106454500"/>
      <w:r w:rsidRPr="009C7152">
        <w:rPr>
          <w:rFonts w:eastAsia="Times New Roman"/>
          <w:color w:val="auto"/>
          <w:lang w:eastAsia="tr-TR"/>
        </w:rPr>
        <w:t xml:space="preserve">3.4.4. </w:t>
      </w:r>
      <w:r w:rsidR="007A1066" w:rsidRPr="009C7152">
        <w:rPr>
          <w:rFonts w:eastAsia="Times New Roman"/>
          <w:color w:val="auto"/>
          <w:lang w:eastAsia="tr-TR"/>
        </w:rPr>
        <w:t>Projenizi Başlatın</w:t>
      </w:r>
      <w:bookmarkEnd w:id="21"/>
      <w:r w:rsidR="007A1066" w:rsidRPr="009C7152">
        <w:rPr>
          <w:rFonts w:eastAsia="Times New Roman"/>
          <w:color w:val="auto"/>
          <w:lang w:eastAsia="tr-TR"/>
        </w:rPr>
        <w:t xml:space="preserve"> </w:t>
      </w:r>
    </w:p>
    <w:p w:rsidR="007A1066" w:rsidRDefault="007A1066" w:rsidP="00BD57D5">
      <w:pPr>
        <w:keepNext/>
        <w:tabs>
          <w:tab w:val="left" w:pos="284"/>
        </w:tabs>
        <w:spacing w:after="0"/>
        <w:jc w:val="both"/>
        <w:outlineLvl w:val="3"/>
        <w:rPr>
          <w:rFonts w:ascii="Times New Roman" w:eastAsia="Times New Roman" w:hAnsi="Times New Roman" w:cs="Arial"/>
          <w:sz w:val="24"/>
          <w:szCs w:val="20"/>
          <w:lang w:eastAsia="tr-TR"/>
        </w:rPr>
      </w:pPr>
    </w:p>
    <w:p w:rsidR="007A1066" w:rsidRDefault="007A1066" w:rsidP="007A1066">
      <w:pPr>
        <w:keepNext/>
        <w:tabs>
          <w:tab w:val="left" w:pos="284"/>
        </w:tabs>
        <w:spacing w:after="0"/>
        <w:jc w:val="both"/>
        <w:outlineLvl w:val="3"/>
        <w:rPr>
          <w:rFonts w:ascii="Times New Roman" w:eastAsia="Times New Roman" w:hAnsi="Times New Roman" w:cs="Arial"/>
          <w:sz w:val="24"/>
          <w:szCs w:val="20"/>
          <w:lang w:eastAsia="tr-TR"/>
        </w:rPr>
      </w:pPr>
      <w:r w:rsidRPr="007A1066">
        <w:rPr>
          <w:rFonts w:ascii="Times New Roman" w:eastAsia="Times New Roman" w:hAnsi="Times New Roman" w:cs="Arial"/>
          <w:sz w:val="24"/>
          <w:szCs w:val="20"/>
          <w:lang w:eastAsia="tr-TR"/>
        </w:rPr>
        <w:t>Projenize başlamak korkutucu gelebilir, ancak işleri basit tutmak, sonuçları hızlı bir şekilde görebileceğiniz anlamına gelir. Temel mekanik ve oyun kuralları ile başlayın. Ardından, ilk seviyenizi tasarlayın, grafiklerinizi uygulayın ve test edin. Son olarak arayüzü (ekranlar, menüler, seçenekler vb.) oluşturun.</w:t>
      </w:r>
    </w:p>
    <w:p w:rsidR="007A1066" w:rsidRDefault="007A1066" w:rsidP="007A1066">
      <w:pPr>
        <w:keepNext/>
        <w:tabs>
          <w:tab w:val="left" w:pos="284"/>
        </w:tabs>
        <w:spacing w:after="0"/>
        <w:jc w:val="both"/>
        <w:outlineLvl w:val="3"/>
        <w:rPr>
          <w:rFonts w:ascii="Times New Roman" w:eastAsia="Times New Roman" w:hAnsi="Times New Roman" w:cs="Arial"/>
          <w:sz w:val="24"/>
          <w:szCs w:val="20"/>
          <w:lang w:eastAsia="tr-TR"/>
        </w:rPr>
      </w:pPr>
    </w:p>
    <w:p w:rsidR="007A1066" w:rsidRPr="009C7152" w:rsidRDefault="007A1066" w:rsidP="009C7152">
      <w:pPr>
        <w:pStyle w:val="Balk3"/>
        <w:rPr>
          <w:rFonts w:eastAsia="Times New Roman"/>
          <w:color w:val="auto"/>
          <w:lang w:eastAsia="tr-TR"/>
        </w:rPr>
      </w:pPr>
      <w:bookmarkStart w:id="22" w:name="_Toc106454501"/>
      <w:r w:rsidRPr="009C7152">
        <w:rPr>
          <w:rFonts w:eastAsia="Times New Roman"/>
          <w:color w:val="auto"/>
          <w:lang w:eastAsia="tr-TR"/>
        </w:rPr>
        <w:t>3.4.5. Oyun İçin Gerekli Materyallerin Hazırlanması</w:t>
      </w:r>
      <w:bookmarkEnd w:id="22"/>
      <w:r w:rsidRPr="009C7152">
        <w:rPr>
          <w:rFonts w:eastAsia="Times New Roman"/>
          <w:color w:val="auto"/>
          <w:lang w:eastAsia="tr-TR"/>
        </w:rPr>
        <w:t xml:space="preserve"> </w:t>
      </w:r>
    </w:p>
    <w:p w:rsidR="007A1066" w:rsidRDefault="007A1066" w:rsidP="007A1066">
      <w:pPr>
        <w:keepNext/>
        <w:tabs>
          <w:tab w:val="left" w:pos="284"/>
        </w:tabs>
        <w:spacing w:after="0"/>
        <w:jc w:val="both"/>
        <w:outlineLvl w:val="3"/>
        <w:rPr>
          <w:rFonts w:ascii="Times New Roman" w:eastAsia="Times New Roman" w:hAnsi="Times New Roman" w:cs="Arial"/>
          <w:sz w:val="24"/>
          <w:szCs w:val="20"/>
          <w:lang w:eastAsia="tr-TR"/>
        </w:rPr>
      </w:pPr>
    </w:p>
    <w:p w:rsidR="007A1066" w:rsidRDefault="007A1066" w:rsidP="007A1066">
      <w:pPr>
        <w:keepNext/>
        <w:tabs>
          <w:tab w:val="left" w:pos="284"/>
        </w:tabs>
        <w:spacing w:after="0"/>
        <w:jc w:val="both"/>
        <w:outlineLvl w:val="3"/>
        <w:rPr>
          <w:rFonts w:ascii="Times New Roman" w:eastAsia="Times New Roman" w:hAnsi="Times New Roman" w:cs="Arial"/>
          <w:sz w:val="24"/>
          <w:szCs w:val="20"/>
          <w:lang w:eastAsia="tr-TR"/>
        </w:rPr>
      </w:pPr>
      <w:r w:rsidRPr="007A1066">
        <w:rPr>
          <w:rFonts w:ascii="Times New Roman" w:eastAsia="Times New Roman" w:hAnsi="Times New Roman" w:cs="Arial"/>
          <w:sz w:val="24"/>
          <w:szCs w:val="20"/>
          <w:lang w:eastAsia="tr-TR"/>
        </w:rPr>
        <w:t>Oyununuzun 2D grafiklerini Photoshop’ta yapmak ya da 3D modeller ve varlıklar için 3D modelleme programları kullanmak materyal hazırlamanın iki önemli yoludur. Adobe Photoshop, Adobe Inc.’nin Windows ve macOS için geliştirip sunduğu pixel tabanlı görüntü, resim ve fotoğraf düzenlemede sayısal fotoğraf işleme yazılımıdır. Oyun geliştirmek için hazır oyun dosyalarını da kullanabilirsiniz</w:t>
      </w:r>
      <w:r>
        <w:rPr>
          <w:rFonts w:ascii="Times New Roman" w:eastAsia="Times New Roman" w:hAnsi="Times New Roman" w:cs="Arial"/>
          <w:sz w:val="24"/>
          <w:szCs w:val="20"/>
          <w:lang w:eastAsia="tr-TR"/>
        </w:rPr>
        <w:t>.</w:t>
      </w:r>
    </w:p>
    <w:p w:rsidR="007A1066" w:rsidRDefault="007A1066" w:rsidP="007A1066">
      <w:pPr>
        <w:keepNext/>
        <w:tabs>
          <w:tab w:val="left" w:pos="284"/>
        </w:tabs>
        <w:spacing w:after="0"/>
        <w:jc w:val="both"/>
        <w:outlineLvl w:val="3"/>
        <w:rPr>
          <w:rFonts w:ascii="Times New Roman" w:eastAsia="Times New Roman" w:hAnsi="Times New Roman" w:cs="Arial"/>
          <w:sz w:val="24"/>
          <w:szCs w:val="20"/>
          <w:lang w:eastAsia="tr-TR"/>
        </w:rPr>
      </w:pPr>
    </w:p>
    <w:p w:rsidR="007A1066" w:rsidRDefault="007A1066" w:rsidP="007A1066">
      <w:pPr>
        <w:keepNext/>
        <w:tabs>
          <w:tab w:val="left" w:pos="284"/>
        </w:tabs>
        <w:spacing w:after="0"/>
        <w:jc w:val="both"/>
        <w:outlineLvl w:val="3"/>
        <w:rPr>
          <w:rFonts w:ascii="Times New Roman" w:eastAsia="Times New Roman" w:hAnsi="Times New Roman" w:cs="Arial"/>
          <w:sz w:val="24"/>
          <w:szCs w:val="20"/>
          <w:lang w:eastAsia="tr-TR"/>
        </w:rPr>
      </w:pPr>
    </w:p>
    <w:p w:rsidR="007A1066" w:rsidRDefault="007A1066" w:rsidP="007A1066">
      <w:pPr>
        <w:keepNext/>
        <w:tabs>
          <w:tab w:val="left" w:pos="284"/>
        </w:tabs>
        <w:spacing w:after="0"/>
        <w:jc w:val="both"/>
        <w:outlineLvl w:val="3"/>
        <w:rPr>
          <w:rFonts w:ascii="Times New Roman" w:eastAsia="Times New Roman" w:hAnsi="Times New Roman" w:cs="Arial"/>
          <w:sz w:val="24"/>
          <w:szCs w:val="20"/>
          <w:lang w:eastAsia="tr-TR"/>
        </w:rPr>
      </w:pPr>
    </w:p>
    <w:p w:rsidR="009C7152" w:rsidRDefault="009C7152" w:rsidP="007A1066">
      <w:pPr>
        <w:keepNext/>
        <w:tabs>
          <w:tab w:val="left" w:pos="284"/>
        </w:tabs>
        <w:spacing w:after="0"/>
        <w:jc w:val="both"/>
        <w:outlineLvl w:val="3"/>
        <w:rPr>
          <w:rFonts w:ascii="Times New Roman" w:eastAsia="Times New Roman" w:hAnsi="Times New Roman" w:cs="Arial"/>
          <w:sz w:val="24"/>
          <w:szCs w:val="20"/>
          <w:lang w:eastAsia="tr-TR"/>
        </w:rPr>
      </w:pPr>
    </w:p>
    <w:p w:rsidR="007A1066" w:rsidRPr="009C7152" w:rsidRDefault="007A1066" w:rsidP="009C7152">
      <w:pPr>
        <w:pStyle w:val="Balk3"/>
        <w:rPr>
          <w:rFonts w:eastAsia="Times New Roman"/>
          <w:color w:val="auto"/>
          <w:lang w:eastAsia="tr-TR"/>
        </w:rPr>
      </w:pPr>
      <w:bookmarkStart w:id="23" w:name="_Toc106454502"/>
      <w:r w:rsidRPr="009C7152">
        <w:rPr>
          <w:rFonts w:eastAsia="Times New Roman"/>
          <w:color w:val="auto"/>
          <w:lang w:eastAsia="tr-TR"/>
        </w:rPr>
        <w:lastRenderedPageBreak/>
        <w:t>3.4.6. Oyununuzu Geliştirin</w:t>
      </w:r>
      <w:bookmarkEnd w:id="23"/>
      <w:r w:rsidRPr="009C7152">
        <w:rPr>
          <w:rFonts w:eastAsia="Times New Roman"/>
          <w:color w:val="auto"/>
          <w:lang w:eastAsia="tr-TR"/>
        </w:rPr>
        <w:t xml:space="preserve"> </w:t>
      </w:r>
    </w:p>
    <w:p w:rsidR="007A1066" w:rsidRDefault="007A1066" w:rsidP="007A1066">
      <w:pPr>
        <w:keepNext/>
        <w:tabs>
          <w:tab w:val="left" w:pos="284"/>
        </w:tabs>
        <w:spacing w:after="0"/>
        <w:jc w:val="both"/>
        <w:outlineLvl w:val="3"/>
        <w:rPr>
          <w:rFonts w:ascii="Times New Roman" w:eastAsia="Times New Roman" w:hAnsi="Times New Roman" w:cs="Arial"/>
          <w:lang w:eastAsia="tr-TR"/>
        </w:rPr>
      </w:pPr>
    </w:p>
    <w:p w:rsidR="007A1066" w:rsidRPr="007A1066" w:rsidRDefault="007A1066" w:rsidP="007A1066">
      <w:pPr>
        <w:pStyle w:val="NormalWeb"/>
        <w:shd w:val="clear" w:color="auto" w:fill="FFFFFF"/>
        <w:spacing w:before="0" w:beforeAutospacing="0" w:after="375" w:afterAutospacing="0" w:line="390" w:lineRule="atLeast"/>
        <w:rPr>
          <w:rFonts w:ascii="Times New Roman" w:eastAsia="Times New Roman" w:hAnsi="Times New Roman" w:cs="Arial"/>
          <w:sz w:val="24"/>
          <w:szCs w:val="20"/>
        </w:rPr>
      </w:pPr>
      <w:r w:rsidRPr="007A1066">
        <w:rPr>
          <w:rFonts w:ascii="Times New Roman" w:eastAsia="Times New Roman" w:hAnsi="Times New Roman" w:cs="Arial"/>
          <w:sz w:val="24"/>
          <w:szCs w:val="20"/>
        </w:rPr>
        <w:t>Oyununuzun başarılı olması için oyuncuların oynamak istemesi gerekir. Oyununuzun pikselleşmediğinden emin olun.</w:t>
      </w:r>
    </w:p>
    <w:p w:rsidR="007A1066" w:rsidRPr="00B910D1" w:rsidRDefault="007A1066" w:rsidP="00B910D1">
      <w:pPr>
        <w:pStyle w:val="ListeParagraf"/>
        <w:numPr>
          <w:ilvl w:val="0"/>
          <w:numId w:val="35"/>
        </w:numPr>
        <w:shd w:val="clear" w:color="auto" w:fill="FFFFFF"/>
        <w:spacing w:after="75" w:line="240" w:lineRule="auto"/>
        <w:rPr>
          <w:rFonts w:ascii="Times New Roman" w:eastAsia="Times New Roman" w:hAnsi="Times New Roman" w:cs="Arial"/>
          <w:sz w:val="24"/>
          <w:szCs w:val="20"/>
          <w:lang w:eastAsia="tr-TR"/>
        </w:rPr>
      </w:pPr>
      <w:r w:rsidRPr="00B910D1">
        <w:rPr>
          <w:rFonts w:ascii="Times New Roman" w:eastAsia="Times New Roman" w:hAnsi="Times New Roman" w:cs="Arial"/>
          <w:sz w:val="24"/>
          <w:szCs w:val="20"/>
          <w:lang w:eastAsia="tr-TR"/>
        </w:rPr>
        <w:t>Kontrolleri kolay ve sezgisel hale getirin.</w:t>
      </w:r>
    </w:p>
    <w:p w:rsidR="007A1066" w:rsidRPr="00B910D1" w:rsidRDefault="007A1066" w:rsidP="00B910D1">
      <w:pPr>
        <w:pStyle w:val="ListeParagraf"/>
        <w:numPr>
          <w:ilvl w:val="0"/>
          <w:numId w:val="35"/>
        </w:numPr>
        <w:shd w:val="clear" w:color="auto" w:fill="FFFFFF"/>
        <w:spacing w:after="0" w:line="240" w:lineRule="auto"/>
        <w:rPr>
          <w:rFonts w:ascii="Times New Roman" w:eastAsia="Times New Roman" w:hAnsi="Times New Roman" w:cs="Arial"/>
          <w:sz w:val="24"/>
          <w:szCs w:val="20"/>
          <w:lang w:eastAsia="tr-TR"/>
        </w:rPr>
      </w:pPr>
      <w:r w:rsidRPr="00B910D1">
        <w:rPr>
          <w:rFonts w:ascii="Times New Roman" w:eastAsia="Times New Roman" w:hAnsi="Times New Roman" w:cs="Arial"/>
          <w:sz w:val="24"/>
          <w:szCs w:val="20"/>
          <w:lang w:eastAsia="tr-TR"/>
        </w:rPr>
        <w:t>İlginç ve</w:t>
      </w:r>
      <w:r w:rsidR="005F5E0B" w:rsidRPr="00B910D1">
        <w:rPr>
          <w:rFonts w:ascii="Times New Roman" w:eastAsia="Times New Roman" w:hAnsi="Times New Roman" w:cs="Arial"/>
          <w:sz w:val="24"/>
          <w:szCs w:val="20"/>
          <w:lang w:eastAsia="tr-TR"/>
        </w:rPr>
        <w:t xml:space="preserve"> ilgi çekici bir hikaye ekleyin.</w:t>
      </w:r>
    </w:p>
    <w:p w:rsidR="007A1066" w:rsidRPr="00B910D1" w:rsidRDefault="007A1066" w:rsidP="00B910D1">
      <w:pPr>
        <w:pStyle w:val="ListeParagraf"/>
        <w:numPr>
          <w:ilvl w:val="0"/>
          <w:numId w:val="35"/>
        </w:numPr>
        <w:shd w:val="clear" w:color="auto" w:fill="FFFFFF"/>
        <w:spacing w:after="75" w:line="240" w:lineRule="auto"/>
        <w:rPr>
          <w:rFonts w:ascii="Times New Roman" w:eastAsia="Times New Roman" w:hAnsi="Times New Roman" w:cs="Arial"/>
          <w:sz w:val="24"/>
          <w:szCs w:val="20"/>
          <w:lang w:eastAsia="tr-TR"/>
        </w:rPr>
      </w:pPr>
      <w:r w:rsidRPr="00B910D1">
        <w:rPr>
          <w:rFonts w:ascii="Times New Roman" w:eastAsia="Times New Roman" w:hAnsi="Times New Roman" w:cs="Arial"/>
          <w:sz w:val="24"/>
          <w:szCs w:val="20"/>
          <w:lang w:eastAsia="tr-TR"/>
        </w:rPr>
        <w:t>Eğlenceli ve rahatsız edici olmayan bir müzikle ruh halini yaratın.</w:t>
      </w:r>
    </w:p>
    <w:p w:rsidR="00B910D1" w:rsidRPr="00B910D1" w:rsidRDefault="007A1066" w:rsidP="00B910D1">
      <w:pPr>
        <w:pStyle w:val="ListeParagraf"/>
        <w:numPr>
          <w:ilvl w:val="0"/>
          <w:numId w:val="35"/>
        </w:numPr>
        <w:shd w:val="clear" w:color="auto" w:fill="FFFFFF"/>
        <w:spacing w:after="75" w:line="240" w:lineRule="auto"/>
        <w:jc w:val="both"/>
        <w:rPr>
          <w:rFonts w:ascii="Times New Roman" w:eastAsia="Times New Roman" w:hAnsi="Times New Roman" w:cs="Arial"/>
          <w:sz w:val="24"/>
          <w:szCs w:val="20"/>
          <w:lang w:eastAsia="tr-TR"/>
        </w:rPr>
      </w:pPr>
      <w:r w:rsidRPr="00B910D1">
        <w:rPr>
          <w:rFonts w:ascii="Times New Roman" w:eastAsia="Times New Roman" w:hAnsi="Times New Roman" w:cs="Arial"/>
          <w:sz w:val="24"/>
          <w:szCs w:val="20"/>
          <w:lang w:eastAsia="tr-TR"/>
        </w:rPr>
        <w:t>Test edin, test edin ve biraz daha test edin.</w:t>
      </w:r>
    </w:p>
    <w:p w:rsidR="00B910D1" w:rsidRDefault="00B910D1" w:rsidP="00B910D1">
      <w:pPr>
        <w:keepNext/>
        <w:tabs>
          <w:tab w:val="left" w:pos="284"/>
        </w:tabs>
        <w:spacing w:after="0"/>
        <w:jc w:val="both"/>
        <w:outlineLvl w:val="3"/>
        <w:rPr>
          <w:rFonts w:ascii="Times New Roman" w:eastAsia="Times New Roman" w:hAnsi="Times New Roman" w:cs="Arial"/>
          <w:lang w:eastAsia="tr-TR"/>
        </w:rPr>
      </w:pPr>
    </w:p>
    <w:p w:rsidR="00B910D1" w:rsidRPr="009C7152" w:rsidRDefault="00B910D1" w:rsidP="009C7152">
      <w:pPr>
        <w:pStyle w:val="Balk3"/>
        <w:rPr>
          <w:rFonts w:eastAsia="Times New Roman"/>
          <w:color w:val="auto"/>
          <w:lang w:eastAsia="tr-TR"/>
        </w:rPr>
      </w:pPr>
      <w:bookmarkStart w:id="24" w:name="_Toc106454503"/>
      <w:r w:rsidRPr="009C7152">
        <w:rPr>
          <w:rFonts w:eastAsia="Times New Roman"/>
          <w:color w:val="auto"/>
          <w:lang w:eastAsia="tr-TR"/>
        </w:rPr>
        <w:t>3.4.7. Oyununuzu Yayınlayın</w:t>
      </w:r>
      <w:bookmarkEnd w:id="24"/>
      <w:r w:rsidRPr="009C7152">
        <w:rPr>
          <w:rFonts w:eastAsia="Times New Roman"/>
          <w:color w:val="auto"/>
          <w:lang w:eastAsia="tr-TR"/>
        </w:rPr>
        <w:t xml:space="preserve"> </w:t>
      </w:r>
    </w:p>
    <w:p w:rsidR="00B910D1" w:rsidRDefault="00B910D1" w:rsidP="00B910D1">
      <w:pPr>
        <w:keepNext/>
        <w:tabs>
          <w:tab w:val="left" w:pos="284"/>
        </w:tabs>
        <w:spacing w:after="0"/>
        <w:jc w:val="both"/>
        <w:outlineLvl w:val="3"/>
        <w:rPr>
          <w:rFonts w:ascii="Times New Roman" w:eastAsia="Times New Roman" w:hAnsi="Times New Roman" w:cs="Arial"/>
          <w:lang w:eastAsia="tr-TR"/>
        </w:rPr>
      </w:pPr>
    </w:p>
    <w:p w:rsidR="007A1066" w:rsidRDefault="00B910D1" w:rsidP="00B910D1">
      <w:pPr>
        <w:keepNext/>
        <w:tabs>
          <w:tab w:val="left" w:pos="284"/>
        </w:tabs>
        <w:spacing w:after="0"/>
        <w:jc w:val="both"/>
        <w:outlineLvl w:val="3"/>
        <w:rPr>
          <w:rFonts w:ascii="Times New Roman" w:eastAsia="Times New Roman" w:hAnsi="Times New Roman" w:cs="Arial"/>
          <w:sz w:val="24"/>
          <w:szCs w:val="20"/>
          <w:lang w:eastAsia="tr-TR"/>
        </w:rPr>
      </w:pPr>
      <w:r w:rsidRPr="00B910D1">
        <w:rPr>
          <w:rFonts w:ascii="Times New Roman" w:eastAsia="Times New Roman" w:hAnsi="Times New Roman" w:cs="Arial"/>
          <w:sz w:val="24"/>
          <w:szCs w:val="20"/>
          <w:lang w:eastAsia="tr-TR"/>
        </w:rPr>
        <w:t>Yeni oyun geliştiricilerin sık sık yaptığı bir hata, oyunu mükemmel hale getirmek için çok uğraşmak ve dolayısıyla oyunun çıkışını geciktirmektir. Oyunu hemen yayınlamak daha iyidir. Bir izleyici bulursa, o zaman güncellemeleri yayınlayarak oyunu geliştirebilirsiniz. Oyununuzdan para kazanma konusunda ciddiyseniz, pazarlaması için bütçe ayırmanız gerekir.</w:t>
      </w:r>
      <w:r>
        <w:rPr>
          <w:rFonts w:ascii="Times New Roman" w:eastAsia="Times New Roman" w:hAnsi="Times New Roman" w:cs="Arial"/>
          <w:sz w:val="24"/>
          <w:szCs w:val="20"/>
          <w:lang w:eastAsia="tr-TR"/>
        </w:rPr>
        <w:t xml:space="preserve"> </w:t>
      </w:r>
      <w:r w:rsidRPr="00B910D1">
        <w:rPr>
          <w:rFonts w:ascii="Times New Roman" w:eastAsia="Times New Roman" w:hAnsi="Times New Roman" w:cs="Arial"/>
          <w:sz w:val="24"/>
          <w:szCs w:val="20"/>
          <w:lang w:eastAsia="tr-TR"/>
        </w:rPr>
        <w:t>Geliştirdiğiniz oyununuzu Google Play Store veya App Store’da yayınlayabilirsiniz.</w:t>
      </w:r>
    </w:p>
    <w:p w:rsidR="007A1066" w:rsidRDefault="007A1066" w:rsidP="007A1066">
      <w:pPr>
        <w:keepNext/>
        <w:tabs>
          <w:tab w:val="left" w:pos="284"/>
        </w:tabs>
        <w:spacing w:after="0"/>
        <w:jc w:val="both"/>
        <w:outlineLvl w:val="3"/>
        <w:rPr>
          <w:rFonts w:ascii="Times New Roman" w:eastAsia="Times New Roman" w:hAnsi="Times New Roman" w:cs="Arial"/>
          <w:sz w:val="24"/>
          <w:szCs w:val="20"/>
          <w:lang w:eastAsia="tr-TR"/>
        </w:rPr>
      </w:pPr>
    </w:p>
    <w:p w:rsidR="007A1066" w:rsidRDefault="007A1066" w:rsidP="007A1066">
      <w:pPr>
        <w:keepNext/>
        <w:tabs>
          <w:tab w:val="left" w:pos="284"/>
        </w:tabs>
        <w:spacing w:after="0"/>
        <w:jc w:val="both"/>
        <w:outlineLvl w:val="3"/>
        <w:rPr>
          <w:rFonts w:ascii="Times New Roman" w:eastAsia="Times New Roman" w:hAnsi="Times New Roman" w:cs="Arial"/>
          <w:sz w:val="24"/>
          <w:szCs w:val="20"/>
          <w:lang w:eastAsia="tr-TR"/>
        </w:rPr>
      </w:pPr>
    </w:p>
    <w:p w:rsidR="007A1066" w:rsidRDefault="007A1066" w:rsidP="007A1066">
      <w:pPr>
        <w:keepNext/>
        <w:tabs>
          <w:tab w:val="left" w:pos="284"/>
        </w:tabs>
        <w:spacing w:after="0"/>
        <w:jc w:val="both"/>
        <w:outlineLvl w:val="3"/>
        <w:rPr>
          <w:rFonts w:ascii="Times New Roman" w:eastAsia="Times New Roman" w:hAnsi="Times New Roman" w:cs="Arial"/>
          <w:sz w:val="24"/>
          <w:szCs w:val="20"/>
          <w:lang w:eastAsia="tr-TR"/>
        </w:rPr>
      </w:pPr>
    </w:p>
    <w:p w:rsidR="007A1066" w:rsidRDefault="007A1066" w:rsidP="007A1066">
      <w:pPr>
        <w:keepNext/>
        <w:tabs>
          <w:tab w:val="left" w:pos="284"/>
        </w:tabs>
        <w:spacing w:after="0"/>
        <w:jc w:val="both"/>
        <w:outlineLvl w:val="3"/>
        <w:rPr>
          <w:rFonts w:ascii="Times New Roman" w:eastAsia="Times New Roman" w:hAnsi="Times New Roman" w:cs="Arial"/>
          <w:sz w:val="24"/>
          <w:szCs w:val="20"/>
          <w:lang w:eastAsia="tr-TR"/>
        </w:rPr>
      </w:pPr>
    </w:p>
    <w:p w:rsidR="007A1066" w:rsidRDefault="007A1066" w:rsidP="007A1066">
      <w:pPr>
        <w:keepNext/>
        <w:tabs>
          <w:tab w:val="left" w:pos="284"/>
        </w:tabs>
        <w:spacing w:after="0"/>
        <w:jc w:val="both"/>
        <w:outlineLvl w:val="3"/>
        <w:rPr>
          <w:rFonts w:ascii="Times New Roman" w:eastAsia="Times New Roman" w:hAnsi="Times New Roman" w:cs="Arial"/>
          <w:sz w:val="24"/>
          <w:szCs w:val="20"/>
          <w:lang w:eastAsia="tr-TR"/>
        </w:rPr>
      </w:pPr>
    </w:p>
    <w:p w:rsidR="007A1066" w:rsidRDefault="007A1066" w:rsidP="007A1066">
      <w:pPr>
        <w:keepNext/>
        <w:tabs>
          <w:tab w:val="left" w:pos="284"/>
        </w:tabs>
        <w:spacing w:after="0"/>
        <w:jc w:val="both"/>
        <w:outlineLvl w:val="3"/>
        <w:rPr>
          <w:rFonts w:ascii="Times New Roman" w:eastAsia="Times New Roman" w:hAnsi="Times New Roman" w:cs="Arial"/>
          <w:sz w:val="24"/>
          <w:szCs w:val="20"/>
          <w:lang w:eastAsia="tr-TR"/>
        </w:rPr>
      </w:pPr>
    </w:p>
    <w:p w:rsidR="007A1066" w:rsidRDefault="007A1066" w:rsidP="007A1066">
      <w:pPr>
        <w:keepNext/>
        <w:tabs>
          <w:tab w:val="left" w:pos="284"/>
        </w:tabs>
        <w:spacing w:after="0"/>
        <w:jc w:val="both"/>
        <w:outlineLvl w:val="3"/>
        <w:rPr>
          <w:rFonts w:ascii="Times New Roman" w:eastAsia="Times New Roman" w:hAnsi="Times New Roman" w:cs="Arial"/>
          <w:sz w:val="24"/>
          <w:szCs w:val="20"/>
          <w:lang w:eastAsia="tr-TR"/>
        </w:rPr>
      </w:pPr>
    </w:p>
    <w:p w:rsidR="007A1066" w:rsidRDefault="007A1066" w:rsidP="007A1066">
      <w:pPr>
        <w:keepNext/>
        <w:tabs>
          <w:tab w:val="left" w:pos="284"/>
        </w:tabs>
        <w:spacing w:after="0"/>
        <w:jc w:val="both"/>
        <w:outlineLvl w:val="3"/>
        <w:rPr>
          <w:rFonts w:ascii="Times New Roman" w:eastAsia="Times New Roman" w:hAnsi="Times New Roman" w:cs="Arial"/>
          <w:sz w:val="24"/>
          <w:szCs w:val="20"/>
          <w:lang w:eastAsia="tr-TR"/>
        </w:rPr>
      </w:pPr>
    </w:p>
    <w:p w:rsidR="007A1066" w:rsidRDefault="007A1066" w:rsidP="007A1066">
      <w:pPr>
        <w:keepNext/>
        <w:tabs>
          <w:tab w:val="left" w:pos="284"/>
        </w:tabs>
        <w:spacing w:after="0"/>
        <w:jc w:val="both"/>
        <w:outlineLvl w:val="3"/>
        <w:rPr>
          <w:rFonts w:ascii="Times New Roman" w:eastAsia="Times New Roman" w:hAnsi="Times New Roman" w:cs="Arial"/>
          <w:sz w:val="24"/>
          <w:szCs w:val="20"/>
          <w:lang w:eastAsia="tr-TR"/>
        </w:rPr>
      </w:pPr>
    </w:p>
    <w:p w:rsidR="007A1066" w:rsidRDefault="007A1066" w:rsidP="007A1066">
      <w:pPr>
        <w:keepNext/>
        <w:tabs>
          <w:tab w:val="left" w:pos="284"/>
        </w:tabs>
        <w:spacing w:after="0"/>
        <w:jc w:val="both"/>
        <w:outlineLvl w:val="3"/>
        <w:rPr>
          <w:rFonts w:ascii="Times New Roman" w:eastAsia="Times New Roman" w:hAnsi="Times New Roman" w:cs="Arial"/>
          <w:sz w:val="24"/>
          <w:szCs w:val="20"/>
          <w:lang w:eastAsia="tr-TR"/>
        </w:rPr>
      </w:pPr>
    </w:p>
    <w:p w:rsidR="007A1066" w:rsidRDefault="007A1066" w:rsidP="007A1066">
      <w:pPr>
        <w:keepNext/>
        <w:tabs>
          <w:tab w:val="left" w:pos="284"/>
        </w:tabs>
        <w:spacing w:after="0"/>
        <w:jc w:val="both"/>
        <w:outlineLvl w:val="3"/>
        <w:rPr>
          <w:rFonts w:ascii="Times New Roman" w:eastAsia="Times New Roman" w:hAnsi="Times New Roman" w:cs="Arial"/>
          <w:sz w:val="24"/>
          <w:szCs w:val="20"/>
          <w:lang w:eastAsia="tr-TR"/>
        </w:rPr>
      </w:pPr>
    </w:p>
    <w:p w:rsidR="007A1066" w:rsidRPr="00BD57D5" w:rsidRDefault="007A1066" w:rsidP="007A1066">
      <w:pPr>
        <w:keepNext/>
        <w:tabs>
          <w:tab w:val="left" w:pos="284"/>
        </w:tabs>
        <w:spacing w:after="0"/>
        <w:jc w:val="both"/>
        <w:outlineLvl w:val="3"/>
        <w:rPr>
          <w:rFonts w:ascii="Times New Roman" w:eastAsia="Times New Roman" w:hAnsi="Times New Roman" w:cs="Arial"/>
          <w:sz w:val="24"/>
          <w:szCs w:val="20"/>
          <w:lang w:eastAsia="tr-TR"/>
        </w:rPr>
      </w:pPr>
    </w:p>
    <w:p w:rsidR="00616E01" w:rsidRPr="00616E01" w:rsidRDefault="00616E01" w:rsidP="00616E01">
      <w:pPr>
        <w:spacing w:after="0"/>
        <w:rPr>
          <w:rFonts w:ascii="Times New Roman" w:hAnsi="Times New Roman" w:cs="Times New Roman"/>
          <w:sz w:val="24"/>
          <w:szCs w:val="24"/>
        </w:rPr>
      </w:pPr>
    </w:p>
    <w:p w:rsidR="00616E01" w:rsidRDefault="00616E01" w:rsidP="00616E01">
      <w:pPr>
        <w:spacing w:after="0"/>
        <w:rPr>
          <w:rFonts w:ascii="Times New Roman" w:hAnsi="Times New Roman" w:cs="Times New Roman"/>
          <w:b/>
          <w:sz w:val="24"/>
          <w:szCs w:val="24"/>
        </w:rPr>
      </w:pPr>
    </w:p>
    <w:p w:rsidR="000432B6" w:rsidRDefault="000432B6" w:rsidP="00616E01">
      <w:pPr>
        <w:spacing w:after="0"/>
        <w:rPr>
          <w:rFonts w:ascii="Times New Roman" w:hAnsi="Times New Roman" w:cs="Times New Roman"/>
          <w:b/>
          <w:sz w:val="24"/>
          <w:szCs w:val="24"/>
        </w:rPr>
      </w:pPr>
    </w:p>
    <w:p w:rsidR="000432B6" w:rsidRDefault="000432B6" w:rsidP="00616E01">
      <w:pPr>
        <w:spacing w:after="0"/>
        <w:rPr>
          <w:rFonts w:ascii="Times New Roman" w:hAnsi="Times New Roman" w:cs="Times New Roman"/>
          <w:b/>
          <w:sz w:val="24"/>
          <w:szCs w:val="24"/>
        </w:rPr>
      </w:pPr>
    </w:p>
    <w:p w:rsidR="000432B6" w:rsidRDefault="000432B6" w:rsidP="00616E01">
      <w:pPr>
        <w:spacing w:after="0"/>
        <w:rPr>
          <w:rFonts w:ascii="Times New Roman" w:hAnsi="Times New Roman" w:cs="Times New Roman"/>
          <w:b/>
          <w:sz w:val="24"/>
          <w:szCs w:val="24"/>
        </w:rPr>
      </w:pPr>
    </w:p>
    <w:p w:rsidR="003327A4" w:rsidRPr="009C7152" w:rsidRDefault="003327A4" w:rsidP="009C7152">
      <w:pPr>
        <w:pStyle w:val="Balk1"/>
        <w:rPr>
          <w:color w:val="auto"/>
        </w:rPr>
      </w:pPr>
      <w:bookmarkStart w:id="25" w:name="_Toc106454504"/>
      <w:r w:rsidRPr="009C7152">
        <w:rPr>
          <w:color w:val="auto"/>
        </w:rPr>
        <w:lastRenderedPageBreak/>
        <w:t>4. SİSTEM TASARIMI</w:t>
      </w:r>
      <w:bookmarkEnd w:id="25"/>
    </w:p>
    <w:p w:rsidR="003327A4" w:rsidRDefault="003327A4" w:rsidP="003327A4">
      <w:pPr>
        <w:spacing w:after="0"/>
        <w:rPr>
          <w:rFonts w:ascii="Times New Roman" w:hAnsi="Times New Roman" w:cs="Times New Roman"/>
          <w:b/>
          <w:sz w:val="24"/>
          <w:szCs w:val="24"/>
        </w:rPr>
      </w:pPr>
      <w:r>
        <w:rPr>
          <w:rFonts w:ascii="Times New Roman" w:hAnsi="Times New Roman" w:cs="Times New Roman"/>
          <w:b/>
          <w:sz w:val="24"/>
          <w:szCs w:val="24"/>
        </w:rPr>
        <w:t xml:space="preserve"> </w:t>
      </w:r>
    </w:p>
    <w:p w:rsidR="003327A4" w:rsidRDefault="003327A4" w:rsidP="00670EB2">
      <w:pPr>
        <w:spacing w:after="0"/>
        <w:jc w:val="both"/>
        <w:rPr>
          <w:rFonts w:ascii="Times New Roman" w:eastAsia="Times New Roman" w:hAnsi="Times New Roman" w:cs="Arial"/>
          <w:sz w:val="24"/>
          <w:szCs w:val="20"/>
          <w:lang w:eastAsia="tr-TR"/>
        </w:rPr>
      </w:pPr>
      <w:r w:rsidRPr="003327A4">
        <w:rPr>
          <w:rFonts w:ascii="Times New Roman" w:eastAsia="Times New Roman" w:hAnsi="Times New Roman" w:cs="Arial"/>
          <w:sz w:val="24"/>
          <w:szCs w:val="20"/>
          <w:lang w:eastAsia="tr-TR"/>
        </w:rPr>
        <w:t>Mobil koşan kız oyununda, kullanıcıların altın toplamaya sıkılmadan sürükleyici bir şekilde devam etme</w:t>
      </w:r>
      <w:r w:rsidR="00670EB2">
        <w:rPr>
          <w:rFonts w:ascii="Times New Roman" w:eastAsia="Times New Roman" w:hAnsi="Times New Roman" w:cs="Arial"/>
          <w:sz w:val="24"/>
          <w:szCs w:val="20"/>
          <w:lang w:eastAsia="tr-TR"/>
        </w:rPr>
        <w:t>s</w:t>
      </w:r>
      <w:r w:rsidRPr="003327A4">
        <w:rPr>
          <w:rFonts w:ascii="Times New Roman" w:eastAsia="Times New Roman" w:hAnsi="Times New Roman" w:cs="Arial"/>
          <w:sz w:val="24"/>
          <w:szCs w:val="20"/>
          <w:lang w:eastAsia="tr-TR"/>
        </w:rPr>
        <w:t xml:space="preserve">ine olanak sağlamaktadır. </w:t>
      </w:r>
    </w:p>
    <w:p w:rsidR="00670EB2" w:rsidRDefault="00670EB2" w:rsidP="00670EB2">
      <w:pPr>
        <w:spacing w:after="0"/>
        <w:jc w:val="both"/>
        <w:rPr>
          <w:rFonts w:ascii="Times New Roman" w:eastAsia="Times New Roman" w:hAnsi="Times New Roman" w:cs="Arial"/>
          <w:sz w:val="24"/>
          <w:szCs w:val="20"/>
          <w:lang w:eastAsia="tr-TR"/>
        </w:rPr>
      </w:pPr>
      <w:r>
        <w:rPr>
          <w:rFonts w:ascii="Times New Roman" w:eastAsia="Times New Roman" w:hAnsi="Times New Roman" w:cs="Arial"/>
          <w:sz w:val="24"/>
          <w:szCs w:val="20"/>
          <w:lang w:eastAsia="tr-TR"/>
        </w:rPr>
        <w:t xml:space="preserve">Oyunu oynamak için Android telefonunuzdan bağlantı yolu ile indirip oynamaya başlayabilirsiniz. </w:t>
      </w:r>
    </w:p>
    <w:p w:rsidR="00670EB2" w:rsidRDefault="00670EB2" w:rsidP="00670EB2">
      <w:pPr>
        <w:spacing w:after="0"/>
        <w:jc w:val="both"/>
        <w:rPr>
          <w:rFonts w:ascii="Times New Roman" w:eastAsia="Times New Roman" w:hAnsi="Times New Roman" w:cs="Arial"/>
          <w:sz w:val="24"/>
          <w:szCs w:val="20"/>
          <w:lang w:eastAsia="tr-TR"/>
        </w:rPr>
      </w:pPr>
      <w:r>
        <w:rPr>
          <w:rFonts w:ascii="Times New Roman" w:eastAsia="Times New Roman" w:hAnsi="Times New Roman" w:cs="Arial"/>
          <w:sz w:val="24"/>
          <w:szCs w:val="20"/>
          <w:lang w:eastAsia="tr-TR"/>
        </w:rPr>
        <w:t xml:space="preserve">Oyun seviyeler şeklinde olmayıp sürekli devam eden ormanlık alan, yol, engelleri ve altınları içermektedir. Bu şekilde sonsuz yol oluşumu mevcut olup aynı zamanda da kullanıcı eğer engele çarparsa oyunu sonlanmakta ve eğer dilerse tekrardan başlayabilmektedir. </w:t>
      </w:r>
    </w:p>
    <w:p w:rsidR="00670EB2" w:rsidRDefault="00670EB2" w:rsidP="00670EB2">
      <w:pPr>
        <w:spacing w:after="0"/>
        <w:jc w:val="both"/>
        <w:rPr>
          <w:rFonts w:ascii="Times New Roman" w:eastAsia="Times New Roman" w:hAnsi="Times New Roman" w:cs="Arial"/>
          <w:sz w:val="24"/>
          <w:szCs w:val="20"/>
          <w:lang w:eastAsia="tr-TR"/>
        </w:rPr>
      </w:pPr>
      <w:r>
        <w:rPr>
          <w:rFonts w:ascii="Times New Roman" w:eastAsia="Times New Roman" w:hAnsi="Times New Roman" w:cs="Arial"/>
          <w:sz w:val="24"/>
          <w:szCs w:val="20"/>
          <w:lang w:eastAsia="tr-TR"/>
        </w:rPr>
        <w:t xml:space="preserve">Oyunun içerisindeki yön tuşları sayesinde ise yine kolaylıkla sağa, sola ve yukarıya zıplama işlemlerini de butonlar üzerinden oyuncu önüne çıkan altınları toplamayı hedeflemektedir. </w:t>
      </w:r>
    </w:p>
    <w:p w:rsidR="00670EB2" w:rsidRPr="003327A4" w:rsidRDefault="00670EB2" w:rsidP="00670EB2">
      <w:pPr>
        <w:spacing w:after="0"/>
        <w:jc w:val="both"/>
        <w:rPr>
          <w:rFonts w:ascii="Times New Roman" w:eastAsia="Times New Roman" w:hAnsi="Times New Roman" w:cs="Arial"/>
          <w:sz w:val="24"/>
          <w:szCs w:val="20"/>
          <w:lang w:eastAsia="tr-TR"/>
        </w:rPr>
      </w:pPr>
    </w:p>
    <w:p w:rsidR="00616E01" w:rsidRDefault="00616E01" w:rsidP="00616E01">
      <w:pPr>
        <w:spacing w:after="0"/>
        <w:rPr>
          <w:rFonts w:ascii="Times New Roman" w:hAnsi="Times New Roman" w:cs="Times New Roman"/>
          <w:b/>
          <w:color w:val="000000"/>
          <w:sz w:val="24"/>
          <w:szCs w:val="24"/>
        </w:rPr>
      </w:pPr>
    </w:p>
    <w:p w:rsidR="003327A4" w:rsidRDefault="003327A4" w:rsidP="00616E01">
      <w:pPr>
        <w:spacing w:after="0"/>
        <w:rPr>
          <w:rFonts w:ascii="Times New Roman" w:hAnsi="Times New Roman" w:cs="Times New Roman"/>
          <w:b/>
          <w:color w:val="000000"/>
          <w:sz w:val="24"/>
          <w:szCs w:val="24"/>
        </w:rPr>
      </w:pPr>
    </w:p>
    <w:p w:rsidR="003327A4" w:rsidRDefault="003327A4" w:rsidP="00616E01">
      <w:pPr>
        <w:spacing w:after="0"/>
        <w:rPr>
          <w:rFonts w:ascii="Times New Roman" w:hAnsi="Times New Roman" w:cs="Times New Roman"/>
          <w:b/>
          <w:color w:val="000000"/>
          <w:sz w:val="24"/>
          <w:szCs w:val="24"/>
        </w:rPr>
      </w:pPr>
    </w:p>
    <w:p w:rsidR="003327A4" w:rsidRDefault="003327A4" w:rsidP="00616E01">
      <w:pPr>
        <w:spacing w:after="0"/>
        <w:rPr>
          <w:rFonts w:ascii="Times New Roman" w:hAnsi="Times New Roman" w:cs="Times New Roman"/>
          <w:b/>
          <w:color w:val="000000"/>
          <w:sz w:val="24"/>
          <w:szCs w:val="24"/>
        </w:rPr>
      </w:pPr>
    </w:p>
    <w:p w:rsidR="003327A4" w:rsidRDefault="003327A4" w:rsidP="00616E01">
      <w:pPr>
        <w:spacing w:after="0"/>
        <w:rPr>
          <w:rFonts w:ascii="Times New Roman" w:hAnsi="Times New Roman" w:cs="Times New Roman"/>
          <w:b/>
          <w:color w:val="000000"/>
          <w:sz w:val="24"/>
          <w:szCs w:val="24"/>
        </w:rPr>
      </w:pPr>
    </w:p>
    <w:p w:rsidR="003327A4" w:rsidRDefault="003327A4" w:rsidP="00616E01">
      <w:pPr>
        <w:spacing w:after="0"/>
        <w:rPr>
          <w:rFonts w:ascii="Times New Roman" w:hAnsi="Times New Roman" w:cs="Times New Roman"/>
          <w:b/>
          <w:color w:val="000000"/>
          <w:sz w:val="24"/>
          <w:szCs w:val="24"/>
        </w:rPr>
      </w:pPr>
    </w:p>
    <w:p w:rsidR="003327A4" w:rsidRDefault="003327A4" w:rsidP="00616E01">
      <w:pPr>
        <w:spacing w:after="0"/>
        <w:rPr>
          <w:rFonts w:ascii="Times New Roman" w:hAnsi="Times New Roman" w:cs="Times New Roman"/>
          <w:b/>
          <w:color w:val="000000"/>
          <w:sz w:val="24"/>
          <w:szCs w:val="24"/>
        </w:rPr>
      </w:pPr>
    </w:p>
    <w:p w:rsidR="003327A4" w:rsidRDefault="003327A4" w:rsidP="00616E01">
      <w:pPr>
        <w:spacing w:after="0"/>
        <w:rPr>
          <w:rFonts w:ascii="Times New Roman" w:hAnsi="Times New Roman" w:cs="Times New Roman"/>
          <w:b/>
          <w:color w:val="000000"/>
          <w:sz w:val="24"/>
          <w:szCs w:val="24"/>
        </w:rPr>
      </w:pPr>
    </w:p>
    <w:p w:rsidR="003327A4" w:rsidRDefault="003327A4" w:rsidP="00616E01">
      <w:pPr>
        <w:spacing w:after="0"/>
        <w:rPr>
          <w:rFonts w:ascii="Times New Roman" w:hAnsi="Times New Roman" w:cs="Times New Roman"/>
          <w:b/>
          <w:color w:val="000000"/>
          <w:sz w:val="24"/>
          <w:szCs w:val="24"/>
        </w:rPr>
      </w:pPr>
    </w:p>
    <w:p w:rsidR="003327A4" w:rsidRDefault="003327A4" w:rsidP="00616E01">
      <w:pPr>
        <w:spacing w:after="0"/>
        <w:rPr>
          <w:rFonts w:ascii="Times New Roman" w:hAnsi="Times New Roman" w:cs="Times New Roman"/>
          <w:b/>
          <w:color w:val="000000"/>
          <w:sz w:val="24"/>
          <w:szCs w:val="24"/>
        </w:rPr>
      </w:pPr>
    </w:p>
    <w:p w:rsidR="003327A4" w:rsidRDefault="003327A4" w:rsidP="00616E01">
      <w:pPr>
        <w:spacing w:after="0"/>
        <w:rPr>
          <w:rFonts w:ascii="Times New Roman" w:hAnsi="Times New Roman" w:cs="Times New Roman"/>
          <w:b/>
          <w:color w:val="000000"/>
          <w:sz w:val="24"/>
          <w:szCs w:val="24"/>
        </w:rPr>
      </w:pPr>
    </w:p>
    <w:p w:rsidR="003327A4" w:rsidRDefault="003327A4" w:rsidP="00616E01">
      <w:pPr>
        <w:spacing w:after="0"/>
        <w:rPr>
          <w:rFonts w:ascii="Times New Roman" w:hAnsi="Times New Roman" w:cs="Times New Roman"/>
          <w:b/>
          <w:color w:val="000000"/>
          <w:sz w:val="24"/>
          <w:szCs w:val="24"/>
        </w:rPr>
      </w:pPr>
    </w:p>
    <w:p w:rsidR="003327A4" w:rsidRDefault="003327A4" w:rsidP="00616E01">
      <w:pPr>
        <w:spacing w:after="0"/>
        <w:rPr>
          <w:rFonts w:ascii="Times New Roman" w:hAnsi="Times New Roman" w:cs="Times New Roman"/>
          <w:b/>
          <w:color w:val="000000"/>
          <w:sz w:val="24"/>
          <w:szCs w:val="24"/>
        </w:rPr>
      </w:pPr>
    </w:p>
    <w:p w:rsidR="003327A4" w:rsidRDefault="003327A4" w:rsidP="00616E01">
      <w:pPr>
        <w:spacing w:after="0"/>
        <w:rPr>
          <w:rFonts w:ascii="Times New Roman" w:hAnsi="Times New Roman" w:cs="Times New Roman"/>
          <w:b/>
          <w:color w:val="000000"/>
          <w:sz w:val="24"/>
          <w:szCs w:val="24"/>
        </w:rPr>
      </w:pPr>
    </w:p>
    <w:p w:rsidR="00670EB2" w:rsidRDefault="00670EB2" w:rsidP="00616E01">
      <w:pPr>
        <w:spacing w:after="0"/>
        <w:rPr>
          <w:rFonts w:ascii="Times New Roman" w:hAnsi="Times New Roman" w:cs="Times New Roman"/>
          <w:b/>
          <w:color w:val="000000"/>
          <w:sz w:val="24"/>
          <w:szCs w:val="24"/>
        </w:rPr>
      </w:pPr>
    </w:p>
    <w:p w:rsidR="00670EB2" w:rsidRDefault="00670EB2" w:rsidP="00616E01">
      <w:pPr>
        <w:spacing w:after="0"/>
        <w:rPr>
          <w:rFonts w:ascii="Times New Roman" w:hAnsi="Times New Roman" w:cs="Times New Roman"/>
          <w:b/>
          <w:color w:val="000000"/>
          <w:sz w:val="24"/>
          <w:szCs w:val="24"/>
        </w:rPr>
      </w:pPr>
    </w:p>
    <w:p w:rsidR="00670EB2" w:rsidRDefault="00670EB2" w:rsidP="00616E01">
      <w:pPr>
        <w:spacing w:after="0"/>
        <w:rPr>
          <w:rFonts w:ascii="Times New Roman" w:hAnsi="Times New Roman" w:cs="Times New Roman"/>
          <w:b/>
          <w:color w:val="000000"/>
          <w:sz w:val="24"/>
          <w:szCs w:val="24"/>
        </w:rPr>
      </w:pPr>
    </w:p>
    <w:p w:rsidR="00670EB2" w:rsidRPr="006A4692" w:rsidRDefault="00670EB2" w:rsidP="006A4692">
      <w:pPr>
        <w:pStyle w:val="Balk1"/>
        <w:rPr>
          <w:color w:val="auto"/>
        </w:rPr>
      </w:pPr>
      <w:bookmarkStart w:id="26" w:name="_Toc106454505"/>
      <w:r w:rsidRPr="006A4692">
        <w:rPr>
          <w:color w:val="auto"/>
        </w:rPr>
        <w:lastRenderedPageBreak/>
        <w:t>5. OYUN ARAYÜZÜ</w:t>
      </w:r>
      <w:bookmarkEnd w:id="26"/>
      <w:r w:rsidRPr="006A4692">
        <w:rPr>
          <w:color w:val="auto"/>
        </w:rPr>
        <w:t xml:space="preserve"> </w:t>
      </w:r>
    </w:p>
    <w:p w:rsidR="00EB006A" w:rsidRDefault="00EB006A" w:rsidP="00670EB2">
      <w:pPr>
        <w:spacing w:after="0"/>
        <w:rPr>
          <w:rFonts w:ascii="Times New Roman" w:hAnsi="Times New Roman" w:cs="Times New Roman"/>
          <w:b/>
          <w:sz w:val="24"/>
          <w:szCs w:val="24"/>
        </w:rPr>
      </w:pPr>
    </w:p>
    <w:p w:rsidR="008C073C" w:rsidRDefault="00EB006A" w:rsidP="008C073C">
      <w:pPr>
        <w:keepNext/>
        <w:spacing w:after="0"/>
      </w:pPr>
      <w:r>
        <w:rPr>
          <w:noProof/>
          <w:lang w:eastAsia="tr-TR"/>
        </w:rPr>
        <w:drawing>
          <wp:inline distT="0" distB="0" distL="0" distR="0" wp14:anchorId="1DBCB621" wp14:editId="6BA3D3CC">
            <wp:extent cx="5576570" cy="1600200"/>
            <wp:effectExtent l="0" t="0" r="508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6570" cy="1600200"/>
                    </a:xfrm>
                    <a:prstGeom prst="rect">
                      <a:avLst/>
                    </a:prstGeom>
                  </pic:spPr>
                </pic:pic>
              </a:graphicData>
            </a:graphic>
          </wp:inline>
        </w:drawing>
      </w:r>
    </w:p>
    <w:p w:rsidR="00EB006A" w:rsidRPr="009E0AD8" w:rsidRDefault="008C073C" w:rsidP="006E051C">
      <w:pPr>
        <w:pStyle w:val="ResimYazs"/>
        <w:jc w:val="center"/>
        <w:rPr>
          <w:rFonts w:ascii="Times New Roman" w:hAnsi="Times New Roman" w:cs="Times New Roman"/>
          <w:i w:val="0"/>
          <w:color w:val="auto"/>
          <w:sz w:val="20"/>
        </w:rPr>
      </w:pPr>
      <w:bookmarkStart w:id="27" w:name="_Toc106648740"/>
      <w:r w:rsidRPr="009E0AD8">
        <w:rPr>
          <w:rFonts w:ascii="Times New Roman" w:hAnsi="Times New Roman" w:cs="Times New Roman"/>
          <w:i w:val="0"/>
          <w:color w:val="auto"/>
          <w:sz w:val="20"/>
        </w:rPr>
        <w:t xml:space="preserve">Şekil </w:t>
      </w:r>
      <w:r w:rsidRPr="009E0AD8">
        <w:rPr>
          <w:rFonts w:ascii="Times New Roman" w:hAnsi="Times New Roman" w:cs="Times New Roman"/>
          <w:i w:val="0"/>
          <w:color w:val="auto"/>
          <w:sz w:val="20"/>
        </w:rPr>
        <w:fldChar w:fldCharType="begin"/>
      </w:r>
      <w:r w:rsidRPr="009E0AD8">
        <w:rPr>
          <w:rFonts w:ascii="Times New Roman" w:hAnsi="Times New Roman" w:cs="Times New Roman"/>
          <w:i w:val="0"/>
          <w:color w:val="auto"/>
          <w:sz w:val="20"/>
        </w:rPr>
        <w:instrText xml:space="preserve"> SEQ Şekil \* ARABIC </w:instrText>
      </w:r>
      <w:r w:rsidRPr="009E0AD8">
        <w:rPr>
          <w:rFonts w:ascii="Times New Roman" w:hAnsi="Times New Roman" w:cs="Times New Roman"/>
          <w:i w:val="0"/>
          <w:color w:val="auto"/>
          <w:sz w:val="20"/>
        </w:rPr>
        <w:fldChar w:fldCharType="separate"/>
      </w:r>
      <w:r w:rsidR="00C311ED">
        <w:rPr>
          <w:rFonts w:ascii="Times New Roman" w:hAnsi="Times New Roman" w:cs="Times New Roman"/>
          <w:i w:val="0"/>
          <w:noProof/>
          <w:color w:val="auto"/>
          <w:sz w:val="20"/>
        </w:rPr>
        <w:t>3</w:t>
      </w:r>
      <w:r w:rsidRPr="009E0AD8">
        <w:rPr>
          <w:rFonts w:ascii="Times New Roman" w:hAnsi="Times New Roman" w:cs="Times New Roman"/>
          <w:i w:val="0"/>
          <w:color w:val="auto"/>
          <w:sz w:val="20"/>
        </w:rPr>
        <w:fldChar w:fldCharType="end"/>
      </w:r>
      <w:r w:rsidR="006E051C" w:rsidRPr="009E0AD8">
        <w:rPr>
          <w:rFonts w:ascii="Times New Roman" w:hAnsi="Times New Roman" w:cs="Times New Roman"/>
          <w:i w:val="0"/>
          <w:color w:val="auto"/>
          <w:sz w:val="20"/>
        </w:rPr>
        <w:t xml:space="preserve"> Oyun Yol Oluşturulması</w:t>
      </w:r>
      <w:bookmarkEnd w:id="27"/>
    </w:p>
    <w:p w:rsidR="006E051C" w:rsidRDefault="00CA0A75" w:rsidP="006E051C">
      <w:pPr>
        <w:keepNext/>
        <w:jc w:val="center"/>
      </w:pPr>
      <w:r>
        <w:rPr>
          <w:noProof/>
          <w:lang w:eastAsia="tr-TR"/>
        </w:rPr>
        <w:drawing>
          <wp:inline distT="0" distB="0" distL="0" distR="0" wp14:anchorId="070121B7" wp14:editId="51770C79">
            <wp:extent cx="2415540" cy="1638300"/>
            <wp:effectExtent l="0" t="0" r="381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5540" cy="1638300"/>
                    </a:xfrm>
                    <a:prstGeom prst="rect">
                      <a:avLst/>
                    </a:prstGeom>
                  </pic:spPr>
                </pic:pic>
              </a:graphicData>
            </a:graphic>
          </wp:inline>
        </w:drawing>
      </w:r>
    </w:p>
    <w:p w:rsidR="00EB006A" w:rsidRPr="009E0AD8" w:rsidRDefault="006E051C" w:rsidP="006E051C">
      <w:pPr>
        <w:pStyle w:val="ResimYazs"/>
        <w:jc w:val="center"/>
        <w:rPr>
          <w:rFonts w:ascii="Times New Roman" w:hAnsi="Times New Roman" w:cs="Times New Roman"/>
          <w:i w:val="0"/>
          <w:color w:val="auto"/>
          <w:sz w:val="20"/>
        </w:rPr>
      </w:pPr>
      <w:bookmarkStart w:id="28" w:name="_Toc106648741"/>
      <w:r w:rsidRPr="009E0AD8">
        <w:rPr>
          <w:rFonts w:ascii="Times New Roman" w:hAnsi="Times New Roman" w:cs="Times New Roman"/>
          <w:i w:val="0"/>
          <w:color w:val="auto"/>
          <w:sz w:val="20"/>
        </w:rPr>
        <w:t xml:space="preserve">Şekil </w:t>
      </w:r>
      <w:r w:rsidRPr="009E0AD8">
        <w:rPr>
          <w:rFonts w:ascii="Times New Roman" w:hAnsi="Times New Roman" w:cs="Times New Roman"/>
          <w:i w:val="0"/>
          <w:color w:val="auto"/>
          <w:sz w:val="20"/>
        </w:rPr>
        <w:fldChar w:fldCharType="begin"/>
      </w:r>
      <w:r w:rsidRPr="009E0AD8">
        <w:rPr>
          <w:rFonts w:ascii="Times New Roman" w:hAnsi="Times New Roman" w:cs="Times New Roman"/>
          <w:i w:val="0"/>
          <w:color w:val="auto"/>
          <w:sz w:val="20"/>
        </w:rPr>
        <w:instrText xml:space="preserve"> SEQ Şekil \* ARABIC </w:instrText>
      </w:r>
      <w:r w:rsidRPr="009E0AD8">
        <w:rPr>
          <w:rFonts w:ascii="Times New Roman" w:hAnsi="Times New Roman" w:cs="Times New Roman"/>
          <w:i w:val="0"/>
          <w:color w:val="auto"/>
          <w:sz w:val="20"/>
        </w:rPr>
        <w:fldChar w:fldCharType="separate"/>
      </w:r>
      <w:r w:rsidR="00C311ED">
        <w:rPr>
          <w:rFonts w:ascii="Times New Roman" w:hAnsi="Times New Roman" w:cs="Times New Roman"/>
          <w:i w:val="0"/>
          <w:noProof/>
          <w:color w:val="auto"/>
          <w:sz w:val="20"/>
        </w:rPr>
        <w:t>4</w:t>
      </w:r>
      <w:r w:rsidRPr="009E0AD8">
        <w:rPr>
          <w:rFonts w:ascii="Times New Roman" w:hAnsi="Times New Roman" w:cs="Times New Roman"/>
          <w:i w:val="0"/>
          <w:color w:val="auto"/>
          <w:sz w:val="20"/>
        </w:rPr>
        <w:fldChar w:fldCharType="end"/>
      </w:r>
      <w:r w:rsidRPr="009E0AD8">
        <w:rPr>
          <w:rFonts w:ascii="Times New Roman" w:hAnsi="Times New Roman" w:cs="Times New Roman"/>
          <w:i w:val="0"/>
          <w:color w:val="auto"/>
          <w:sz w:val="20"/>
        </w:rPr>
        <w:t xml:space="preserve"> Yol İçeriği</w:t>
      </w:r>
      <w:bookmarkEnd w:id="28"/>
    </w:p>
    <w:p w:rsidR="00EB006A" w:rsidRDefault="00EB006A" w:rsidP="00670EB2">
      <w:pPr>
        <w:spacing w:after="0"/>
        <w:rPr>
          <w:rFonts w:ascii="Times New Roman" w:hAnsi="Times New Roman" w:cs="Times New Roman"/>
          <w:sz w:val="24"/>
          <w:szCs w:val="24"/>
        </w:rPr>
      </w:pPr>
      <w:r w:rsidRPr="00EB006A">
        <w:rPr>
          <w:rFonts w:ascii="Times New Roman" w:hAnsi="Times New Roman" w:cs="Times New Roman"/>
          <w:sz w:val="24"/>
          <w:szCs w:val="24"/>
        </w:rPr>
        <w:t xml:space="preserve">Oyun alanındaki yolların belirlenmesi ve sürekli yol sağlanması için yol sonuna yol paneli eklenmesi şekilde de görüldüğü gibidir. </w:t>
      </w:r>
    </w:p>
    <w:p w:rsidR="00EB006A" w:rsidRDefault="00EB006A" w:rsidP="00670EB2">
      <w:pPr>
        <w:spacing w:after="0"/>
        <w:rPr>
          <w:rFonts w:ascii="Times New Roman" w:hAnsi="Times New Roman" w:cs="Times New Roman"/>
          <w:sz w:val="24"/>
          <w:szCs w:val="24"/>
        </w:rPr>
      </w:pPr>
    </w:p>
    <w:p w:rsidR="006E051C" w:rsidRDefault="00EB006A" w:rsidP="006E051C">
      <w:pPr>
        <w:keepNext/>
        <w:spacing w:after="0"/>
      </w:pPr>
      <w:r>
        <w:rPr>
          <w:noProof/>
          <w:lang w:eastAsia="tr-TR"/>
        </w:rPr>
        <w:drawing>
          <wp:inline distT="0" distB="0" distL="0" distR="0" wp14:anchorId="5F265120" wp14:editId="5C032A4A">
            <wp:extent cx="5576570" cy="2026920"/>
            <wp:effectExtent l="0" t="0" r="508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6570" cy="2026920"/>
                    </a:xfrm>
                    <a:prstGeom prst="rect">
                      <a:avLst/>
                    </a:prstGeom>
                  </pic:spPr>
                </pic:pic>
              </a:graphicData>
            </a:graphic>
          </wp:inline>
        </w:drawing>
      </w:r>
    </w:p>
    <w:p w:rsidR="00EB006A" w:rsidRPr="009E0AD8" w:rsidRDefault="006E051C" w:rsidP="006E051C">
      <w:pPr>
        <w:pStyle w:val="ResimYazs"/>
        <w:jc w:val="center"/>
        <w:rPr>
          <w:rFonts w:ascii="Times New Roman" w:hAnsi="Times New Roman" w:cs="Times New Roman"/>
          <w:color w:val="auto"/>
          <w:sz w:val="20"/>
        </w:rPr>
      </w:pPr>
      <w:bookmarkStart w:id="29" w:name="_Toc106648742"/>
      <w:r w:rsidRPr="009E0AD8">
        <w:rPr>
          <w:rFonts w:ascii="Times New Roman" w:hAnsi="Times New Roman" w:cs="Times New Roman"/>
          <w:color w:val="auto"/>
          <w:sz w:val="20"/>
        </w:rPr>
        <w:t xml:space="preserve">Şekil </w:t>
      </w:r>
      <w:r w:rsidRPr="009E0AD8">
        <w:rPr>
          <w:rFonts w:ascii="Times New Roman" w:hAnsi="Times New Roman" w:cs="Times New Roman"/>
          <w:color w:val="auto"/>
          <w:sz w:val="20"/>
        </w:rPr>
        <w:fldChar w:fldCharType="begin"/>
      </w:r>
      <w:r w:rsidRPr="009E0AD8">
        <w:rPr>
          <w:rFonts w:ascii="Times New Roman" w:hAnsi="Times New Roman" w:cs="Times New Roman"/>
          <w:color w:val="auto"/>
          <w:sz w:val="20"/>
        </w:rPr>
        <w:instrText xml:space="preserve"> SEQ Şekil \* ARABIC </w:instrText>
      </w:r>
      <w:r w:rsidRPr="009E0AD8">
        <w:rPr>
          <w:rFonts w:ascii="Times New Roman" w:hAnsi="Times New Roman" w:cs="Times New Roman"/>
          <w:color w:val="auto"/>
          <w:sz w:val="20"/>
        </w:rPr>
        <w:fldChar w:fldCharType="separate"/>
      </w:r>
      <w:r w:rsidR="00C311ED">
        <w:rPr>
          <w:rFonts w:ascii="Times New Roman" w:hAnsi="Times New Roman" w:cs="Times New Roman"/>
          <w:noProof/>
          <w:color w:val="auto"/>
          <w:sz w:val="20"/>
        </w:rPr>
        <w:t>5</w:t>
      </w:r>
      <w:r w:rsidRPr="009E0AD8">
        <w:rPr>
          <w:rFonts w:ascii="Times New Roman" w:hAnsi="Times New Roman" w:cs="Times New Roman"/>
          <w:color w:val="auto"/>
          <w:sz w:val="20"/>
        </w:rPr>
        <w:fldChar w:fldCharType="end"/>
      </w:r>
      <w:r w:rsidRPr="009E0AD8">
        <w:rPr>
          <w:rFonts w:ascii="Times New Roman" w:hAnsi="Times New Roman" w:cs="Times New Roman"/>
          <w:i w:val="0"/>
          <w:color w:val="auto"/>
          <w:sz w:val="20"/>
        </w:rPr>
        <w:t xml:space="preserve"> Parametrelerin Ayarlanması</w:t>
      </w:r>
      <w:bookmarkEnd w:id="29"/>
    </w:p>
    <w:p w:rsidR="00EB006A" w:rsidRPr="00EB006A" w:rsidRDefault="00EB006A" w:rsidP="00670EB2">
      <w:pPr>
        <w:spacing w:after="0"/>
        <w:rPr>
          <w:rFonts w:ascii="Times New Roman" w:hAnsi="Times New Roman" w:cs="Times New Roman"/>
          <w:sz w:val="24"/>
          <w:szCs w:val="24"/>
        </w:rPr>
      </w:pPr>
    </w:p>
    <w:p w:rsidR="00CA0A75" w:rsidRPr="00CA0A75" w:rsidRDefault="00CA0A75" w:rsidP="00E84DB2">
      <w:pPr>
        <w:spacing w:after="0"/>
        <w:jc w:val="both"/>
        <w:rPr>
          <w:rFonts w:ascii="Times New Roman" w:hAnsi="Times New Roman" w:cs="Times New Roman"/>
          <w:sz w:val="24"/>
          <w:szCs w:val="24"/>
        </w:rPr>
      </w:pPr>
      <w:r w:rsidRPr="00CA0A75">
        <w:rPr>
          <w:rFonts w:ascii="Times New Roman" w:hAnsi="Times New Roman" w:cs="Times New Roman"/>
          <w:sz w:val="24"/>
          <w:szCs w:val="24"/>
        </w:rPr>
        <w:t xml:space="preserve">Oyun içerisindeki parametreler belirlenmiştir. Bunlar oyundaki koşucunun zıplama, çarpma ve düşme anları olup birbiri </w:t>
      </w:r>
      <w:r>
        <w:rPr>
          <w:rFonts w:ascii="Times New Roman" w:hAnsi="Times New Roman" w:cs="Times New Roman"/>
          <w:sz w:val="24"/>
          <w:szCs w:val="24"/>
        </w:rPr>
        <w:t>ile bağlantılarını içermektedir.</w:t>
      </w:r>
    </w:p>
    <w:p w:rsidR="006E051C" w:rsidRDefault="00670EB2" w:rsidP="006E051C">
      <w:pPr>
        <w:keepNext/>
        <w:spacing w:after="0"/>
      </w:pPr>
      <w:r>
        <w:rPr>
          <w:noProof/>
          <w:lang w:eastAsia="tr-TR"/>
        </w:rPr>
        <w:lastRenderedPageBreak/>
        <w:drawing>
          <wp:inline distT="0" distB="0" distL="0" distR="0" wp14:anchorId="007A47C8" wp14:editId="6E207089">
            <wp:extent cx="5576570" cy="2080260"/>
            <wp:effectExtent l="0" t="0" r="508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6570" cy="2080260"/>
                    </a:xfrm>
                    <a:prstGeom prst="rect">
                      <a:avLst/>
                    </a:prstGeom>
                  </pic:spPr>
                </pic:pic>
              </a:graphicData>
            </a:graphic>
          </wp:inline>
        </w:drawing>
      </w:r>
    </w:p>
    <w:p w:rsidR="00670EB2" w:rsidRPr="009E0AD8" w:rsidRDefault="006E051C" w:rsidP="006E051C">
      <w:pPr>
        <w:pStyle w:val="ResimYazs"/>
        <w:jc w:val="center"/>
        <w:rPr>
          <w:rFonts w:ascii="Times New Roman" w:hAnsi="Times New Roman" w:cs="Times New Roman"/>
          <w:i w:val="0"/>
          <w:color w:val="auto"/>
          <w:sz w:val="20"/>
        </w:rPr>
      </w:pPr>
      <w:bookmarkStart w:id="30" w:name="_Toc106648743"/>
      <w:r w:rsidRPr="009E0AD8">
        <w:rPr>
          <w:rFonts w:ascii="Times New Roman" w:hAnsi="Times New Roman" w:cs="Times New Roman"/>
          <w:i w:val="0"/>
          <w:color w:val="auto"/>
          <w:sz w:val="20"/>
        </w:rPr>
        <w:t xml:space="preserve">Şekil </w:t>
      </w:r>
      <w:r w:rsidRPr="009E0AD8">
        <w:rPr>
          <w:rFonts w:ascii="Times New Roman" w:hAnsi="Times New Roman" w:cs="Times New Roman"/>
          <w:i w:val="0"/>
          <w:color w:val="auto"/>
          <w:sz w:val="20"/>
        </w:rPr>
        <w:fldChar w:fldCharType="begin"/>
      </w:r>
      <w:r w:rsidRPr="009E0AD8">
        <w:rPr>
          <w:rFonts w:ascii="Times New Roman" w:hAnsi="Times New Roman" w:cs="Times New Roman"/>
          <w:i w:val="0"/>
          <w:color w:val="auto"/>
          <w:sz w:val="20"/>
        </w:rPr>
        <w:instrText xml:space="preserve"> SEQ Şekil \* ARABIC </w:instrText>
      </w:r>
      <w:r w:rsidRPr="009E0AD8">
        <w:rPr>
          <w:rFonts w:ascii="Times New Roman" w:hAnsi="Times New Roman" w:cs="Times New Roman"/>
          <w:i w:val="0"/>
          <w:color w:val="auto"/>
          <w:sz w:val="20"/>
        </w:rPr>
        <w:fldChar w:fldCharType="separate"/>
      </w:r>
      <w:r w:rsidR="00C311ED">
        <w:rPr>
          <w:rFonts w:ascii="Times New Roman" w:hAnsi="Times New Roman" w:cs="Times New Roman"/>
          <w:i w:val="0"/>
          <w:noProof/>
          <w:color w:val="auto"/>
          <w:sz w:val="20"/>
        </w:rPr>
        <w:t>6</w:t>
      </w:r>
      <w:r w:rsidRPr="009E0AD8">
        <w:rPr>
          <w:rFonts w:ascii="Times New Roman" w:hAnsi="Times New Roman" w:cs="Times New Roman"/>
          <w:i w:val="0"/>
          <w:color w:val="auto"/>
          <w:sz w:val="20"/>
        </w:rPr>
        <w:fldChar w:fldCharType="end"/>
      </w:r>
      <w:r w:rsidRPr="009E0AD8">
        <w:rPr>
          <w:rFonts w:ascii="Times New Roman" w:hAnsi="Times New Roman" w:cs="Times New Roman"/>
          <w:i w:val="0"/>
          <w:color w:val="auto"/>
          <w:sz w:val="20"/>
        </w:rPr>
        <w:t xml:space="preserve"> Oyun Yön Oku Tuşları</w:t>
      </w:r>
      <w:bookmarkEnd w:id="30"/>
    </w:p>
    <w:p w:rsidR="00EB006A" w:rsidRPr="00EB006A" w:rsidRDefault="00EB006A" w:rsidP="00EB006A"/>
    <w:p w:rsidR="00670EB2" w:rsidRDefault="00670EB2" w:rsidP="00E84DB2">
      <w:pPr>
        <w:jc w:val="both"/>
      </w:pPr>
      <w:r>
        <w:t xml:space="preserve">Burada görünen sağ, sol, yukarı butonları </w:t>
      </w:r>
      <w:r w:rsidR="00A60D1D">
        <w:t xml:space="preserve">Android oyunda kişinin parmaklarının rahatlıkla oynamasını sağlayacak pozisyonlara bırakılmıştır. Böylece koşucuyu ilerletmek için uygun butona basılması yeterli olacaktır. </w:t>
      </w:r>
    </w:p>
    <w:p w:rsidR="006E051C" w:rsidRDefault="00E84DB2" w:rsidP="006E051C">
      <w:pPr>
        <w:keepNext/>
      </w:pPr>
      <w:r>
        <w:rPr>
          <w:noProof/>
          <w:lang w:eastAsia="tr-TR"/>
        </w:rPr>
        <w:drawing>
          <wp:inline distT="0" distB="0" distL="0" distR="0" wp14:anchorId="6D8A3067" wp14:editId="696FD5BA">
            <wp:extent cx="5676900" cy="179832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6900" cy="1798320"/>
                    </a:xfrm>
                    <a:prstGeom prst="rect">
                      <a:avLst/>
                    </a:prstGeom>
                  </pic:spPr>
                </pic:pic>
              </a:graphicData>
            </a:graphic>
          </wp:inline>
        </w:drawing>
      </w:r>
    </w:p>
    <w:p w:rsidR="00E84DB2" w:rsidRPr="009E0AD8" w:rsidRDefault="006E051C" w:rsidP="006E051C">
      <w:pPr>
        <w:pStyle w:val="ResimYazs"/>
        <w:jc w:val="center"/>
        <w:rPr>
          <w:rFonts w:ascii="Times New Roman" w:hAnsi="Times New Roman" w:cs="Times New Roman"/>
          <w:i w:val="0"/>
          <w:color w:val="auto"/>
          <w:sz w:val="20"/>
        </w:rPr>
      </w:pPr>
      <w:bookmarkStart w:id="31" w:name="_Toc106648744"/>
      <w:r w:rsidRPr="009E0AD8">
        <w:rPr>
          <w:rFonts w:ascii="Times New Roman" w:hAnsi="Times New Roman" w:cs="Times New Roman"/>
          <w:i w:val="0"/>
          <w:color w:val="auto"/>
          <w:sz w:val="20"/>
        </w:rPr>
        <w:t xml:space="preserve">Şekil </w:t>
      </w:r>
      <w:r w:rsidRPr="009E0AD8">
        <w:rPr>
          <w:rFonts w:ascii="Times New Roman" w:hAnsi="Times New Roman" w:cs="Times New Roman"/>
          <w:i w:val="0"/>
          <w:color w:val="auto"/>
          <w:sz w:val="20"/>
        </w:rPr>
        <w:fldChar w:fldCharType="begin"/>
      </w:r>
      <w:r w:rsidRPr="009E0AD8">
        <w:rPr>
          <w:rFonts w:ascii="Times New Roman" w:hAnsi="Times New Roman" w:cs="Times New Roman"/>
          <w:i w:val="0"/>
          <w:color w:val="auto"/>
          <w:sz w:val="20"/>
        </w:rPr>
        <w:instrText xml:space="preserve"> SEQ Şekil \* ARABIC </w:instrText>
      </w:r>
      <w:r w:rsidRPr="009E0AD8">
        <w:rPr>
          <w:rFonts w:ascii="Times New Roman" w:hAnsi="Times New Roman" w:cs="Times New Roman"/>
          <w:i w:val="0"/>
          <w:color w:val="auto"/>
          <w:sz w:val="20"/>
        </w:rPr>
        <w:fldChar w:fldCharType="separate"/>
      </w:r>
      <w:r w:rsidR="00C311ED">
        <w:rPr>
          <w:rFonts w:ascii="Times New Roman" w:hAnsi="Times New Roman" w:cs="Times New Roman"/>
          <w:i w:val="0"/>
          <w:noProof/>
          <w:color w:val="auto"/>
          <w:sz w:val="20"/>
        </w:rPr>
        <w:t>7</w:t>
      </w:r>
      <w:r w:rsidRPr="009E0AD8">
        <w:rPr>
          <w:rFonts w:ascii="Times New Roman" w:hAnsi="Times New Roman" w:cs="Times New Roman"/>
          <w:i w:val="0"/>
          <w:color w:val="auto"/>
          <w:sz w:val="20"/>
        </w:rPr>
        <w:fldChar w:fldCharType="end"/>
      </w:r>
      <w:r w:rsidRPr="009E0AD8">
        <w:rPr>
          <w:rFonts w:ascii="Times New Roman" w:hAnsi="Times New Roman" w:cs="Times New Roman"/>
          <w:i w:val="0"/>
          <w:color w:val="auto"/>
          <w:sz w:val="20"/>
        </w:rPr>
        <w:t xml:space="preserve"> Gökyüzü Görseli</w:t>
      </w:r>
      <w:bookmarkEnd w:id="31"/>
    </w:p>
    <w:p w:rsidR="00CA0A75" w:rsidRDefault="00E84DB2" w:rsidP="00670EB2">
      <w:r>
        <w:t xml:space="preserve">Oyun içerisine Asset Store üzerinden uyuna uygun gökyüzü görselini indirip oyunda açmaktayız. </w:t>
      </w:r>
    </w:p>
    <w:p w:rsidR="006E051C" w:rsidRDefault="00E84DB2" w:rsidP="006E051C">
      <w:pPr>
        <w:keepNext/>
        <w:jc w:val="center"/>
      </w:pPr>
      <w:r>
        <w:rPr>
          <w:noProof/>
          <w:lang w:eastAsia="tr-TR"/>
        </w:rPr>
        <w:drawing>
          <wp:inline distT="0" distB="0" distL="0" distR="0" wp14:anchorId="02673995" wp14:editId="4D18CA04">
            <wp:extent cx="2157685" cy="1539240"/>
            <wp:effectExtent l="0" t="0" r="0" b="381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63538" cy="1543415"/>
                    </a:xfrm>
                    <a:prstGeom prst="rect">
                      <a:avLst/>
                    </a:prstGeom>
                  </pic:spPr>
                </pic:pic>
              </a:graphicData>
            </a:graphic>
          </wp:inline>
        </w:drawing>
      </w:r>
    </w:p>
    <w:p w:rsidR="006E051C" w:rsidRPr="009E0AD8" w:rsidRDefault="006E051C" w:rsidP="006E051C">
      <w:pPr>
        <w:pStyle w:val="ResimYazs"/>
        <w:jc w:val="center"/>
        <w:rPr>
          <w:rFonts w:ascii="Times New Roman" w:hAnsi="Times New Roman" w:cs="Times New Roman"/>
          <w:i w:val="0"/>
          <w:color w:val="auto"/>
          <w:sz w:val="20"/>
        </w:rPr>
      </w:pPr>
      <w:bookmarkStart w:id="32" w:name="_Toc106648745"/>
      <w:r w:rsidRPr="009E0AD8">
        <w:rPr>
          <w:rFonts w:ascii="Times New Roman" w:hAnsi="Times New Roman" w:cs="Times New Roman"/>
          <w:i w:val="0"/>
          <w:color w:val="auto"/>
          <w:sz w:val="20"/>
        </w:rPr>
        <w:t xml:space="preserve">Şekil </w:t>
      </w:r>
      <w:r w:rsidRPr="009E0AD8">
        <w:rPr>
          <w:rFonts w:ascii="Times New Roman" w:hAnsi="Times New Roman" w:cs="Times New Roman"/>
          <w:i w:val="0"/>
          <w:color w:val="auto"/>
          <w:sz w:val="20"/>
        </w:rPr>
        <w:fldChar w:fldCharType="begin"/>
      </w:r>
      <w:r w:rsidRPr="009E0AD8">
        <w:rPr>
          <w:rFonts w:ascii="Times New Roman" w:hAnsi="Times New Roman" w:cs="Times New Roman"/>
          <w:i w:val="0"/>
          <w:color w:val="auto"/>
          <w:sz w:val="20"/>
        </w:rPr>
        <w:instrText xml:space="preserve"> SEQ Şekil \* ARABIC </w:instrText>
      </w:r>
      <w:r w:rsidRPr="009E0AD8">
        <w:rPr>
          <w:rFonts w:ascii="Times New Roman" w:hAnsi="Times New Roman" w:cs="Times New Roman"/>
          <w:i w:val="0"/>
          <w:color w:val="auto"/>
          <w:sz w:val="20"/>
        </w:rPr>
        <w:fldChar w:fldCharType="separate"/>
      </w:r>
      <w:r w:rsidR="00C311ED">
        <w:rPr>
          <w:rFonts w:ascii="Times New Roman" w:hAnsi="Times New Roman" w:cs="Times New Roman"/>
          <w:i w:val="0"/>
          <w:noProof/>
          <w:color w:val="auto"/>
          <w:sz w:val="20"/>
        </w:rPr>
        <w:t>8</w:t>
      </w:r>
      <w:r w:rsidRPr="009E0AD8">
        <w:rPr>
          <w:rFonts w:ascii="Times New Roman" w:hAnsi="Times New Roman" w:cs="Times New Roman"/>
          <w:i w:val="0"/>
          <w:color w:val="auto"/>
          <w:sz w:val="20"/>
        </w:rPr>
        <w:fldChar w:fldCharType="end"/>
      </w:r>
      <w:r w:rsidRPr="009E0AD8">
        <w:rPr>
          <w:rFonts w:ascii="Times New Roman" w:hAnsi="Times New Roman" w:cs="Times New Roman"/>
          <w:i w:val="0"/>
          <w:color w:val="auto"/>
          <w:sz w:val="20"/>
        </w:rPr>
        <w:t xml:space="preserve"> Altın</w:t>
      </w:r>
      <w:bookmarkEnd w:id="32"/>
    </w:p>
    <w:p w:rsidR="00E84DB2" w:rsidRDefault="00E84DB2" w:rsidP="006E051C">
      <w:pPr>
        <w:pStyle w:val="ResimYazs"/>
        <w:jc w:val="center"/>
      </w:pPr>
    </w:p>
    <w:p w:rsidR="00A60D1D" w:rsidRDefault="00E84DB2" w:rsidP="00670EB2">
      <w:r>
        <w:t xml:space="preserve">Oyunda toplanacak olan GoldCoin(Altın) leri şekil 5.7. deki gibi seçilmiş ve oyuna eklenmiştir. </w:t>
      </w:r>
    </w:p>
    <w:p w:rsidR="006E051C" w:rsidRDefault="00F709AD" w:rsidP="006E051C">
      <w:pPr>
        <w:keepNext/>
        <w:jc w:val="center"/>
      </w:pPr>
      <w:r>
        <w:rPr>
          <w:noProof/>
          <w:lang w:eastAsia="tr-TR"/>
        </w:rPr>
        <w:lastRenderedPageBreak/>
        <w:drawing>
          <wp:inline distT="0" distB="0" distL="0" distR="0" wp14:anchorId="4B0AE0D5" wp14:editId="7B603300">
            <wp:extent cx="1988820" cy="2367129"/>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7578" cy="2389456"/>
                    </a:xfrm>
                    <a:prstGeom prst="rect">
                      <a:avLst/>
                    </a:prstGeom>
                  </pic:spPr>
                </pic:pic>
              </a:graphicData>
            </a:graphic>
          </wp:inline>
        </w:drawing>
      </w:r>
    </w:p>
    <w:p w:rsidR="00F709AD" w:rsidRPr="009E0AD8" w:rsidRDefault="006E051C" w:rsidP="006E051C">
      <w:pPr>
        <w:pStyle w:val="ResimYazs"/>
        <w:jc w:val="center"/>
        <w:rPr>
          <w:rFonts w:ascii="Times New Roman" w:hAnsi="Times New Roman" w:cs="Times New Roman"/>
          <w:i w:val="0"/>
          <w:color w:val="auto"/>
          <w:sz w:val="20"/>
        </w:rPr>
      </w:pPr>
      <w:bookmarkStart w:id="33" w:name="_Toc106648746"/>
      <w:r w:rsidRPr="009E0AD8">
        <w:rPr>
          <w:rFonts w:ascii="Times New Roman" w:hAnsi="Times New Roman" w:cs="Times New Roman"/>
          <w:i w:val="0"/>
          <w:color w:val="auto"/>
          <w:sz w:val="20"/>
        </w:rPr>
        <w:t xml:space="preserve">Şekil </w:t>
      </w:r>
      <w:r w:rsidRPr="009E0AD8">
        <w:rPr>
          <w:rFonts w:ascii="Times New Roman" w:hAnsi="Times New Roman" w:cs="Times New Roman"/>
          <w:i w:val="0"/>
          <w:color w:val="auto"/>
          <w:sz w:val="20"/>
        </w:rPr>
        <w:fldChar w:fldCharType="begin"/>
      </w:r>
      <w:r w:rsidRPr="009E0AD8">
        <w:rPr>
          <w:rFonts w:ascii="Times New Roman" w:hAnsi="Times New Roman" w:cs="Times New Roman"/>
          <w:i w:val="0"/>
          <w:color w:val="auto"/>
          <w:sz w:val="20"/>
        </w:rPr>
        <w:instrText xml:space="preserve"> SEQ Şekil \* ARABIC </w:instrText>
      </w:r>
      <w:r w:rsidRPr="009E0AD8">
        <w:rPr>
          <w:rFonts w:ascii="Times New Roman" w:hAnsi="Times New Roman" w:cs="Times New Roman"/>
          <w:i w:val="0"/>
          <w:color w:val="auto"/>
          <w:sz w:val="20"/>
        </w:rPr>
        <w:fldChar w:fldCharType="separate"/>
      </w:r>
      <w:r w:rsidR="00C311ED">
        <w:rPr>
          <w:rFonts w:ascii="Times New Roman" w:hAnsi="Times New Roman" w:cs="Times New Roman"/>
          <w:i w:val="0"/>
          <w:noProof/>
          <w:color w:val="auto"/>
          <w:sz w:val="20"/>
        </w:rPr>
        <w:t>9</w:t>
      </w:r>
      <w:r w:rsidRPr="009E0AD8">
        <w:rPr>
          <w:rFonts w:ascii="Times New Roman" w:hAnsi="Times New Roman" w:cs="Times New Roman"/>
          <w:i w:val="0"/>
          <w:color w:val="auto"/>
          <w:sz w:val="20"/>
        </w:rPr>
        <w:fldChar w:fldCharType="end"/>
      </w:r>
      <w:r w:rsidRPr="009E0AD8">
        <w:rPr>
          <w:rFonts w:ascii="Times New Roman" w:hAnsi="Times New Roman" w:cs="Times New Roman"/>
          <w:i w:val="0"/>
          <w:color w:val="auto"/>
          <w:sz w:val="20"/>
        </w:rPr>
        <w:t xml:space="preserve"> Engel</w:t>
      </w:r>
      <w:bookmarkEnd w:id="33"/>
    </w:p>
    <w:p w:rsidR="00486545" w:rsidRDefault="00486545" w:rsidP="00486545">
      <w:r>
        <w:t xml:space="preserve">Yol süresince altınların geldiği gibi koşucunun üzerinden atlaması için engeller mevcuttur. </w:t>
      </w:r>
    </w:p>
    <w:p w:rsidR="00486545" w:rsidRPr="00486545" w:rsidRDefault="00486545" w:rsidP="00486545"/>
    <w:p w:rsidR="006E051C" w:rsidRDefault="00A03714" w:rsidP="006E051C">
      <w:pPr>
        <w:keepNext/>
        <w:jc w:val="center"/>
      </w:pPr>
      <w:r>
        <w:rPr>
          <w:noProof/>
          <w:lang w:eastAsia="tr-TR"/>
        </w:rPr>
        <w:drawing>
          <wp:inline distT="0" distB="0" distL="0" distR="0" wp14:anchorId="34918F38" wp14:editId="4F3039E0">
            <wp:extent cx="2101374" cy="316928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21988" cy="3200374"/>
                    </a:xfrm>
                    <a:prstGeom prst="rect">
                      <a:avLst/>
                    </a:prstGeom>
                  </pic:spPr>
                </pic:pic>
              </a:graphicData>
            </a:graphic>
          </wp:inline>
        </w:drawing>
      </w:r>
    </w:p>
    <w:p w:rsidR="00A03714" w:rsidRPr="009E0AD8" w:rsidRDefault="006E051C" w:rsidP="006E051C">
      <w:pPr>
        <w:pStyle w:val="ResimYazs"/>
        <w:jc w:val="center"/>
        <w:rPr>
          <w:rFonts w:ascii="Times New Roman" w:hAnsi="Times New Roman" w:cs="Times New Roman"/>
          <w:i w:val="0"/>
          <w:color w:val="auto"/>
          <w:sz w:val="20"/>
        </w:rPr>
      </w:pPr>
      <w:bookmarkStart w:id="34" w:name="_Toc106648747"/>
      <w:r w:rsidRPr="009E0AD8">
        <w:rPr>
          <w:rFonts w:ascii="Times New Roman" w:hAnsi="Times New Roman" w:cs="Times New Roman"/>
          <w:i w:val="0"/>
          <w:color w:val="auto"/>
          <w:sz w:val="20"/>
        </w:rPr>
        <w:t xml:space="preserve">Şekil </w:t>
      </w:r>
      <w:r w:rsidRPr="009E0AD8">
        <w:rPr>
          <w:rFonts w:ascii="Times New Roman" w:hAnsi="Times New Roman" w:cs="Times New Roman"/>
          <w:i w:val="0"/>
          <w:color w:val="auto"/>
          <w:sz w:val="20"/>
        </w:rPr>
        <w:fldChar w:fldCharType="begin"/>
      </w:r>
      <w:r w:rsidRPr="009E0AD8">
        <w:rPr>
          <w:rFonts w:ascii="Times New Roman" w:hAnsi="Times New Roman" w:cs="Times New Roman"/>
          <w:i w:val="0"/>
          <w:color w:val="auto"/>
          <w:sz w:val="20"/>
        </w:rPr>
        <w:instrText xml:space="preserve"> SEQ Şekil \* ARABIC </w:instrText>
      </w:r>
      <w:r w:rsidRPr="009E0AD8">
        <w:rPr>
          <w:rFonts w:ascii="Times New Roman" w:hAnsi="Times New Roman" w:cs="Times New Roman"/>
          <w:i w:val="0"/>
          <w:color w:val="auto"/>
          <w:sz w:val="20"/>
        </w:rPr>
        <w:fldChar w:fldCharType="separate"/>
      </w:r>
      <w:r w:rsidR="00C311ED">
        <w:rPr>
          <w:rFonts w:ascii="Times New Roman" w:hAnsi="Times New Roman" w:cs="Times New Roman"/>
          <w:i w:val="0"/>
          <w:noProof/>
          <w:color w:val="auto"/>
          <w:sz w:val="20"/>
        </w:rPr>
        <w:t>10</w:t>
      </w:r>
      <w:r w:rsidRPr="009E0AD8">
        <w:rPr>
          <w:rFonts w:ascii="Times New Roman" w:hAnsi="Times New Roman" w:cs="Times New Roman"/>
          <w:i w:val="0"/>
          <w:color w:val="auto"/>
          <w:sz w:val="20"/>
        </w:rPr>
        <w:fldChar w:fldCharType="end"/>
      </w:r>
      <w:r w:rsidRPr="009E0AD8">
        <w:rPr>
          <w:rFonts w:ascii="Times New Roman" w:hAnsi="Times New Roman" w:cs="Times New Roman"/>
          <w:i w:val="0"/>
          <w:color w:val="auto"/>
          <w:sz w:val="20"/>
        </w:rPr>
        <w:t xml:space="preserve"> Yol</w:t>
      </w:r>
      <w:bookmarkEnd w:id="34"/>
    </w:p>
    <w:p w:rsidR="00A03714" w:rsidRDefault="001F73AA" w:rsidP="00A03714">
      <w:r>
        <w:t xml:space="preserve">Koşucunun ilerleyeceği oyun alanı yolunun daha gerçekçi görünmesi için taşlı ve </w:t>
      </w:r>
      <w:r w:rsidR="00F41A5B">
        <w:t xml:space="preserve">taşların arasından çim çıkan yol tercih edilmiştir. </w:t>
      </w:r>
    </w:p>
    <w:p w:rsidR="00F41A5B" w:rsidRDefault="00F41A5B" w:rsidP="00F709AD">
      <w:pPr>
        <w:jc w:val="center"/>
      </w:pPr>
    </w:p>
    <w:p w:rsidR="00F41A5B" w:rsidRPr="00A03714" w:rsidRDefault="00F41A5B" w:rsidP="00A03714"/>
    <w:p w:rsidR="006E051C" w:rsidRDefault="00EE66FE" w:rsidP="006E051C">
      <w:pPr>
        <w:keepNext/>
        <w:spacing w:after="0"/>
        <w:jc w:val="center"/>
      </w:pPr>
      <w:r>
        <w:rPr>
          <w:noProof/>
          <w:lang w:eastAsia="tr-TR"/>
        </w:rPr>
        <w:lastRenderedPageBreak/>
        <w:drawing>
          <wp:inline distT="0" distB="0" distL="0" distR="0" wp14:anchorId="08291ABF" wp14:editId="2BF3D918">
            <wp:extent cx="1435427" cy="2681605"/>
            <wp:effectExtent l="0" t="0" r="0" b="444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70889" cy="2747854"/>
                    </a:xfrm>
                    <a:prstGeom prst="rect">
                      <a:avLst/>
                    </a:prstGeom>
                  </pic:spPr>
                </pic:pic>
              </a:graphicData>
            </a:graphic>
          </wp:inline>
        </w:drawing>
      </w:r>
    </w:p>
    <w:p w:rsidR="00EE66FE" w:rsidRPr="009E0AD8" w:rsidRDefault="006E051C" w:rsidP="006E051C">
      <w:pPr>
        <w:pStyle w:val="ResimYazs"/>
        <w:jc w:val="center"/>
        <w:rPr>
          <w:rFonts w:ascii="Times New Roman" w:hAnsi="Times New Roman" w:cs="Times New Roman"/>
          <w:i w:val="0"/>
          <w:color w:val="auto"/>
          <w:sz w:val="20"/>
        </w:rPr>
      </w:pPr>
      <w:bookmarkStart w:id="35" w:name="_Toc106648748"/>
      <w:r w:rsidRPr="009E0AD8">
        <w:rPr>
          <w:rFonts w:ascii="Times New Roman" w:hAnsi="Times New Roman" w:cs="Times New Roman"/>
          <w:i w:val="0"/>
          <w:color w:val="auto"/>
          <w:sz w:val="20"/>
        </w:rPr>
        <w:t xml:space="preserve">Şekil </w:t>
      </w:r>
      <w:r w:rsidRPr="009E0AD8">
        <w:rPr>
          <w:rFonts w:ascii="Times New Roman" w:hAnsi="Times New Roman" w:cs="Times New Roman"/>
          <w:i w:val="0"/>
          <w:color w:val="auto"/>
          <w:sz w:val="20"/>
        </w:rPr>
        <w:fldChar w:fldCharType="begin"/>
      </w:r>
      <w:r w:rsidRPr="009E0AD8">
        <w:rPr>
          <w:rFonts w:ascii="Times New Roman" w:hAnsi="Times New Roman" w:cs="Times New Roman"/>
          <w:i w:val="0"/>
          <w:color w:val="auto"/>
          <w:sz w:val="20"/>
        </w:rPr>
        <w:instrText xml:space="preserve"> SEQ Şekil \* ARABIC </w:instrText>
      </w:r>
      <w:r w:rsidRPr="009E0AD8">
        <w:rPr>
          <w:rFonts w:ascii="Times New Roman" w:hAnsi="Times New Roman" w:cs="Times New Roman"/>
          <w:i w:val="0"/>
          <w:color w:val="auto"/>
          <w:sz w:val="20"/>
        </w:rPr>
        <w:fldChar w:fldCharType="separate"/>
      </w:r>
      <w:r w:rsidR="00C311ED">
        <w:rPr>
          <w:rFonts w:ascii="Times New Roman" w:hAnsi="Times New Roman" w:cs="Times New Roman"/>
          <w:i w:val="0"/>
          <w:noProof/>
          <w:color w:val="auto"/>
          <w:sz w:val="20"/>
        </w:rPr>
        <w:t>11</w:t>
      </w:r>
      <w:r w:rsidRPr="009E0AD8">
        <w:rPr>
          <w:rFonts w:ascii="Times New Roman" w:hAnsi="Times New Roman" w:cs="Times New Roman"/>
          <w:i w:val="0"/>
          <w:color w:val="auto"/>
          <w:sz w:val="20"/>
        </w:rPr>
        <w:fldChar w:fldCharType="end"/>
      </w:r>
      <w:r w:rsidRPr="009E0AD8">
        <w:rPr>
          <w:rFonts w:ascii="Times New Roman" w:hAnsi="Times New Roman" w:cs="Times New Roman"/>
          <w:i w:val="0"/>
          <w:color w:val="auto"/>
          <w:sz w:val="20"/>
        </w:rPr>
        <w:t xml:space="preserve"> Skor</w:t>
      </w:r>
      <w:bookmarkEnd w:id="35"/>
    </w:p>
    <w:p w:rsidR="00EE66FE" w:rsidRDefault="00EE66FE" w:rsidP="00EE66FE">
      <w:r>
        <w:t xml:space="preserve">Simulator ekranında sol üt köşede de görüldüğü üzere oyuncu altınları topladıkça skor tablosunun da bununla paralel artacağı bir kısım gerçekleştirilmiştir. </w:t>
      </w:r>
    </w:p>
    <w:p w:rsidR="006E051C" w:rsidRDefault="00760AE7" w:rsidP="006E051C">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9.8pt;height:119.4pt">
            <v:imagedata r:id="rId29" o:title="panel"/>
          </v:shape>
        </w:pict>
      </w:r>
    </w:p>
    <w:p w:rsidR="002C6A6E" w:rsidRPr="009E0AD8" w:rsidRDefault="006E051C" w:rsidP="006E051C">
      <w:pPr>
        <w:pStyle w:val="ResimYazs"/>
        <w:jc w:val="center"/>
        <w:rPr>
          <w:rFonts w:ascii="Times New Roman" w:hAnsi="Times New Roman" w:cs="Times New Roman"/>
          <w:i w:val="0"/>
          <w:color w:val="auto"/>
          <w:sz w:val="20"/>
        </w:rPr>
      </w:pPr>
      <w:bookmarkStart w:id="36" w:name="_Toc106648749"/>
      <w:r w:rsidRPr="009E0AD8">
        <w:rPr>
          <w:rFonts w:ascii="Times New Roman" w:hAnsi="Times New Roman" w:cs="Times New Roman"/>
          <w:i w:val="0"/>
          <w:color w:val="auto"/>
          <w:sz w:val="20"/>
        </w:rPr>
        <w:t xml:space="preserve">Şekil </w:t>
      </w:r>
      <w:r w:rsidRPr="009E0AD8">
        <w:rPr>
          <w:rFonts w:ascii="Times New Roman" w:hAnsi="Times New Roman" w:cs="Times New Roman"/>
          <w:i w:val="0"/>
          <w:color w:val="auto"/>
          <w:sz w:val="20"/>
        </w:rPr>
        <w:fldChar w:fldCharType="begin"/>
      </w:r>
      <w:r w:rsidRPr="009E0AD8">
        <w:rPr>
          <w:rFonts w:ascii="Times New Roman" w:hAnsi="Times New Roman" w:cs="Times New Roman"/>
          <w:i w:val="0"/>
          <w:color w:val="auto"/>
          <w:sz w:val="20"/>
        </w:rPr>
        <w:instrText xml:space="preserve"> SEQ Şekil \* ARABIC </w:instrText>
      </w:r>
      <w:r w:rsidRPr="009E0AD8">
        <w:rPr>
          <w:rFonts w:ascii="Times New Roman" w:hAnsi="Times New Roman" w:cs="Times New Roman"/>
          <w:i w:val="0"/>
          <w:color w:val="auto"/>
          <w:sz w:val="20"/>
        </w:rPr>
        <w:fldChar w:fldCharType="separate"/>
      </w:r>
      <w:r w:rsidR="00C311ED">
        <w:rPr>
          <w:rFonts w:ascii="Times New Roman" w:hAnsi="Times New Roman" w:cs="Times New Roman"/>
          <w:i w:val="0"/>
          <w:noProof/>
          <w:color w:val="auto"/>
          <w:sz w:val="20"/>
        </w:rPr>
        <w:t>12</w:t>
      </w:r>
      <w:r w:rsidRPr="009E0AD8">
        <w:rPr>
          <w:rFonts w:ascii="Times New Roman" w:hAnsi="Times New Roman" w:cs="Times New Roman"/>
          <w:i w:val="0"/>
          <w:color w:val="auto"/>
          <w:sz w:val="20"/>
        </w:rPr>
        <w:fldChar w:fldCharType="end"/>
      </w:r>
      <w:r w:rsidRPr="009E0AD8">
        <w:rPr>
          <w:rFonts w:ascii="Times New Roman" w:hAnsi="Times New Roman" w:cs="Times New Roman"/>
          <w:i w:val="0"/>
          <w:color w:val="auto"/>
          <w:sz w:val="20"/>
        </w:rPr>
        <w:t xml:space="preserve"> Panel</w:t>
      </w:r>
      <w:bookmarkEnd w:id="36"/>
    </w:p>
    <w:p w:rsidR="002C6A6E" w:rsidRPr="002C6A6E" w:rsidRDefault="002C6A6E" w:rsidP="002C6A6E">
      <w:r w:rsidRPr="002C6A6E">
        <w:t xml:space="preserve">Oyun alanına panel eklenmiştir. İçerisine text eklenmesi için oluşturulmuştur. </w:t>
      </w:r>
    </w:p>
    <w:p w:rsidR="006E051C" w:rsidRDefault="00322314" w:rsidP="006E051C">
      <w:pPr>
        <w:pStyle w:val="ResimYazs"/>
        <w:keepNext/>
        <w:jc w:val="center"/>
      </w:pPr>
      <w:r>
        <w:rPr>
          <w:noProof/>
          <w:lang w:eastAsia="tr-TR"/>
        </w:rPr>
        <w:pict>
          <v:shape id="_x0000_i1026" type="#_x0000_t75" style="width:193.2pt;height:118.2pt">
            <v:imagedata r:id="rId30" o:title="panel"/>
          </v:shape>
        </w:pict>
      </w:r>
    </w:p>
    <w:p w:rsidR="002C6A6E" w:rsidRPr="009E0AD8" w:rsidRDefault="006E051C" w:rsidP="006E051C">
      <w:pPr>
        <w:pStyle w:val="ResimYazs"/>
        <w:jc w:val="center"/>
        <w:rPr>
          <w:rFonts w:ascii="Times New Roman" w:hAnsi="Times New Roman" w:cs="Times New Roman"/>
          <w:i w:val="0"/>
          <w:color w:val="auto"/>
          <w:sz w:val="20"/>
        </w:rPr>
      </w:pPr>
      <w:bookmarkStart w:id="37" w:name="_Toc106648750"/>
      <w:r w:rsidRPr="009E0AD8">
        <w:rPr>
          <w:rFonts w:ascii="Times New Roman" w:hAnsi="Times New Roman" w:cs="Times New Roman"/>
          <w:i w:val="0"/>
          <w:color w:val="auto"/>
          <w:sz w:val="20"/>
        </w:rPr>
        <w:t xml:space="preserve">Şekil </w:t>
      </w:r>
      <w:r w:rsidRPr="009E0AD8">
        <w:rPr>
          <w:rFonts w:ascii="Times New Roman" w:hAnsi="Times New Roman" w:cs="Times New Roman"/>
          <w:i w:val="0"/>
          <w:color w:val="auto"/>
          <w:sz w:val="20"/>
        </w:rPr>
        <w:fldChar w:fldCharType="begin"/>
      </w:r>
      <w:r w:rsidRPr="009E0AD8">
        <w:rPr>
          <w:rFonts w:ascii="Times New Roman" w:hAnsi="Times New Roman" w:cs="Times New Roman"/>
          <w:i w:val="0"/>
          <w:color w:val="auto"/>
          <w:sz w:val="20"/>
        </w:rPr>
        <w:instrText xml:space="preserve"> SEQ Şekil \* ARABIC </w:instrText>
      </w:r>
      <w:r w:rsidRPr="009E0AD8">
        <w:rPr>
          <w:rFonts w:ascii="Times New Roman" w:hAnsi="Times New Roman" w:cs="Times New Roman"/>
          <w:i w:val="0"/>
          <w:color w:val="auto"/>
          <w:sz w:val="20"/>
        </w:rPr>
        <w:fldChar w:fldCharType="separate"/>
      </w:r>
      <w:r w:rsidR="00C311ED">
        <w:rPr>
          <w:rFonts w:ascii="Times New Roman" w:hAnsi="Times New Roman" w:cs="Times New Roman"/>
          <w:i w:val="0"/>
          <w:noProof/>
          <w:color w:val="auto"/>
          <w:sz w:val="20"/>
        </w:rPr>
        <w:t>13</w:t>
      </w:r>
      <w:r w:rsidRPr="009E0AD8">
        <w:rPr>
          <w:rFonts w:ascii="Times New Roman" w:hAnsi="Times New Roman" w:cs="Times New Roman"/>
          <w:i w:val="0"/>
          <w:color w:val="auto"/>
          <w:sz w:val="20"/>
        </w:rPr>
        <w:fldChar w:fldCharType="end"/>
      </w:r>
      <w:r w:rsidRPr="009E0AD8">
        <w:rPr>
          <w:rFonts w:ascii="Times New Roman" w:hAnsi="Times New Roman" w:cs="Times New Roman"/>
          <w:i w:val="0"/>
          <w:color w:val="auto"/>
          <w:sz w:val="20"/>
        </w:rPr>
        <w:t xml:space="preserve"> Textler</w:t>
      </w:r>
      <w:bookmarkEnd w:id="37"/>
    </w:p>
    <w:p w:rsidR="00020B68" w:rsidRDefault="002C6A6E" w:rsidP="006E051C">
      <w:pPr>
        <w:spacing w:after="0"/>
        <w:rPr>
          <w:rFonts w:ascii="Times New Roman" w:hAnsi="Times New Roman" w:cs="Times New Roman"/>
          <w:color w:val="000000"/>
          <w:sz w:val="24"/>
          <w:szCs w:val="24"/>
        </w:rPr>
      </w:pPr>
      <w:r w:rsidRPr="002C6A6E">
        <w:rPr>
          <w:rFonts w:ascii="Times New Roman" w:hAnsi="Times New Roman" w:cs="Times New Roman"/>
          <w:color w:val="000000"/>
          <w:sz w:val="24"/>
          <w:szCs w:val="24"/>
        </w:rPr>
        <w:t>Oyun alanına eğer oyuncu engele çarparsa gelecek olan panel menüsü görseldeki gibi oluşmaktadır ve</w:t>
      </w:r>
      <w:r w:rsidR="006E051C">
        <w:rPr>
          <w:rFonts w:ascii="Times New Roman" w:hAnsi="Times New Roman" w:cs="Times New Roman"/>
          <w:color w:val="000000"/>
          <w:sz w:val="24"/>
          <w:szCs w:val="24"/>
        </w:rPr>
        <w:t xml:space="preserve"> buton kontrolü sağlanmaktadır.</w:t>
      </w:r>
    </w:p>
    <w:p w:rsidR="00020B68" w:rsidRDefault="00020B68">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rsidR="00F322DF" w:rsidRDefault="00F322DF" w:rsidP="009E0AD8">
      <w:pPr>
        <w:keepNext/>
        <w:spacing w:after="0"/>
        <w:jc w:val="center"/>
      </w:pPr>
    </w:p>
    <w:p w:rsidR="00760AE7" w:rsidRDefault="00760AE7" w:rsidP="00760AE7">
      <w:pPr>
        <w:pStyle w:val="ResimYazs"/>
        <w:jc w:val="center"/>
        <w:rPr>
          <w:rFonts w:ascii="Times New Roman" w:hAnsi="Times New Roman" w:cs="Times New Roman"/>
          <w:i w:val="0"/>
          <w:color w:val="auto"/>
          <w:sz w:val="20"/>
        </w:rPr>
      </w:pPr>
      <w:r>
        <w:rPr>
          <w:rFonts w:ascii="Times New Roman" w:hAnsi="Times New Roman" w:cs="Times New Roman"/>
          <w:noProof/>
          <w:color w:val="000000"/>
          <w:sz w:val="24"/>
          <w:szCs w:val="24"/>
          <w:lang w:eastAsia="tr-TR"/>
        </w:rPr>
        <w:drawing>
          <wp:inline distT="0" distB="0" distL="0" distR="0" wp14:anchorId="44DC410A" wp14:editId="50B7F5DF">
            <wp:extent cx="4991100" cy="3139440"/>
            <wp:effectExtent l="0" t="0" r="0" b="3810"/>
            <wp:docPr id="7" name="Resim 7" descr="C:\Users\Habibe\AppData\Local\Microsoft\Windows\INetCache\Content.Word\ağa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Habibe\AppData\Local\Microsoft\Windows\INetCache\Content.Word\ağaç.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1100" cy="3139440"/>
                    </a:xfrm>
                    <a:prstGeom prst="rect">
                      <a:avLst/>
                    </a:prstGeom>
                    <a:noFill/>
                    <a:ln>
                      <a:noFill/>
                    </a:ln>
                  </pic:spPr>
                </pic:pic>
              </a:graphicData>
            </a:graphic>
          </wp:inline>
        </w:drawing>
      </w:r>
    </w:p>
    <w:p w:rsidR="005D7D57" w:rsidRPr="009E0AD8" w:rsidRDefault="00F322DF" w:rsidP="00760AE7">
      <w:pPr>
        <w:pStyle w:val="ResimYazs"/>
        <w:jc w:val="center"/>
        <w:rPr>
          <w:rFonts w:ascii="Times New Roman" w:hAnsi="Times New Roman" w:cs="Times New Roman"/>
          <w:i w:val="0"/>
          <w:color w:val="auto"/>
          <w:sz w:val="28"/>
          <w:szCs w:val="24"/>
        </w:rPr>
      </w:pPr>
      <w:bookmarkStart w:id="38" w:name="_Toc106648751"/>
      <w:r w:rsidRPr="009E0AD8">
        <w:rPr>
          <w:rFonts w:ascii="Times New Roman" w:hAnsi="Times New Roman" w:cs="Times New Roman"/>
          <w:i w:val="0"/>
          <w:color w:val="auto"/>
          <w:sz w:val="20"/>
        </w:rPr>
        <w:t xml:space="preserve">Şekil </w:t>
      </w:r>
      <w:r w:rsidRPr="009E0AD8">
        <w:rPr>
          <w:rFonts w:ascii="Times New Roman" w:hAnsi="Times New Roman" w:cs="Times New Roman"/>
          <w:i w:val="0"/>
          <w:color w:val="auto"/>
          <w:sz w:val="20"/>
        </w:rPr>
        <w:fldChar w:fldCharType="begin"/>
      </w:r>
      <w:r w:rsidRPr="009E0AD8">
        <w:rPr>
          <w:rFonts w:ascii="Times New Roman" w:hAnsi="Times New Roman" w:cs="Times New Roman"/>
          <w:i w:val="0"/>
          <w:color w:val="auto"/>
          <w:sz w:val="20"/>
        </w:rPr>
        <w:instrText xml:space="preserve"> SEQ Şekil \* ARABIC </w:instrText>
      </w:r>
      <w:r w:rsidRPr="009E0AD8">
        <w:rPr>
          <w:rFonts w:ascii="Times New Roman" w:hAnsi="Times New Roman" w:cs="Times New Roman"/>
          <w:i w:val="0"/>
          <w:color w:val="auto"/>
          <w:sz w:val="20"/>
        </w:rPr>
        <w:fldChar w:fldCharType="separate"/>
      </w:r>
      <w:r w:rsidR="00C311ED">
        <w:rPr>
          <w:rFonts w:ascii="Times New Roman" w:hAnsi="Times New Roman" w:cs="Times New Roman"/>
          <w:i w:val="0"/>
          <w:noProof/>
          <w:color w:val="auto"/>
          <w:sz w:val="20"/>
        </w:rPr>
        <w:t>14</w:t>
      </w:r>
      <w:r w:rsidRPr="009E0AD8">
        <w:rPr>
          <w:rFonts w:ascii="Times New Roman" w:hAnsi="Times New Roman" w:cs="Times New Roman"/>
          <w:i w:val="0"/>
          <w:color w:val="auto"/>
          <w:sz w:val="20"/>
        </w:rPr>
        <w:fldChar w:fldCharType="end"/>
      </w:r>
      <w:r w:rsidRPr="009E0AD8">
        <w:rPr>
          <w:rFonts w:ascii="Times New Roman" w:hAnsi="Times New Roman" w:cs="Times New Roman"/>
          <w:i w:val="0"/>
          <w:color w:val="auto"/>
          <w:sz w:val="20"/>
        </w:rPr>
        <w:t>Ağaçlı Yol</w:t>
      </w:r>
      <w:bookmarkEnd w:id="38"/>
    </w:p>
    <w:p w:rsidR="00210B4F" w:rsidRDefault="00F322DF" w:rsidP="00020B6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Oyun alanının her iki tarafına toprak yol ve ağaçlar eklenerek daha gerçekçi bir görünüm sağlanmıştır. </w:t>
      </w:r>
    </w:p>
    <w:p w:rsidR="00760AE7" w:rsidRDefault="00760AE7" w:rsidP="00020B68">
      <w:pPr>
        <w:rPr>
          <w:rFonts w:ascii="Times New Roman" w:hAnsi="Times New Roman" w:cs="Times New Roman"/>
          <w:color w:val="000000"/>
          <w:sz w:val="24"/>
          <w:szCs w:val="24"/>
        </w:rPr>
      </w:pPr>
    </w:p>
    <w:p w:rsidR="00760AE7" w:rsidRDefault="00760AE7" w:rsidP="00020B68">
      <w:pPr>
        <w:rPr>
          <w:rFonts w:ascii="Times New Roman" w:hAnsi="Times New Roman" w:cs="Times New Roman"/>
          <w:color w:val="000000"/>
          <w:sz w:val="24"/>
          <w:szCs w:val="24"/>
        </w:rPr>
      </w:pPr>
    </w:p>
    <w:p w:rsidR="00760AE7" w:rsidRDefault="00760AE7" w:rsidP="00020B68">
      <w:pPr>
        <w:rPr>
          <w:rFonts w:ascii="Times New Roman" w:hAnsi="Times New Roman" w:cs="Times New Roman"/>
          <w:color w:val="000000"/>
          <w:sz w:val="24"/>
          <w:szCs w:val="24"/>
        </w:rPr>
      </w:pPr>
    </w:p>
    <w:p w:rsidR="00F322DF" w:rsidRDefault="00760AE7" w:rsidP="00F322DF">
      <w:pPr>
        <w:keepNext/>
        <w:jc w:val="center"/>
      </w:pPr>
      <w:r>
        <w:rPr>
          <w:rFonts w:ascii="Times New Roman" w:hAnsi="Times New Roman" w:cs="Times New Roman"/>
          <w:color w:val="000000"/>
          <w:sz w:val="24"/>
          <w:szCs w:val="24"/>
        </w:rPr>
        <w:pict>
          <v:shape id="_x0000_i1029" type="#_x0000_t75" style="width:199.2pt;height:65.4pt">
            <v:imagedata r:id="rId32" o:title="başlabuton"/>
          </v:shape>
        </w:pict>
      </w:r>
    </w:p>
    <w:p w:rsidR="00F322DF" w:rsidRPr="009E0AD8" w:rsidRDefault="00F322DF" w:rsidP="00F322DF">
      <w:pPr>
        <w:pStyle w:val="ResimYazs"/>
        <w:jc w:val="center"/>
        <w:rPr>
          <w:rFonts w:ascii="Times New Roman" w:hAnsi="Times New Roman" w:cs="Times New Roman"/>
          <w:i w:val="0"/>
          <w:color w:val="auto"/>
          <w:sz w:val="28"/>
          <w:szCs w:val="24"/>
        </w:rPr>
      </w:pPr>
      <w:bookmarkStart w:id="39" w:name="_Toc106648752"/>
      <w:r w:rsidRPr="009E0AD8">
        <w:rPr>
          <w:rFonts w:ascii="Times New Roman" w:hAnsi="Times New Roman" w:cs="Times New Roman"/>
          <w:i w:val="0"/>
          <w:color w:val="auto"/>
          <w:sz w:val="20"/>
        </w:rPr>
        <w:t xml:space="preserve">Şekil </w:t>
      </w:r>
      <w:r w:rsidRPr="009E0AD8">
        <w:rPr>
          <w:rFonts w:ascii="Times New Roman" w:hAnsi="Times New Roman" w:cs="Times New Roman"/>
          <w:i w:val="0"/>
          <w:color w:val="auto"/>
          <w:sz w:val="20"/>
        </w:rPr>
        <w:fldChar w:fldCharType="begin"/>
      </w:r>
      <w:r w:rsidRPr="009E0AD8">
        <w:rPr>
          <w:rFonts w:ascii="Times New Roman" w:hAnsi="Times New Roman" w:cs="Times New Roman"/>
          <w:i w:val="0"/>
          <w:color w:val="auto"/>
          <w:sz w:val="20"/>
        </w:rPr>
        <w:instrText xml:space="preserve"> SEQ Şekil \* ARABIC </w:instrText>
      </w:r>
      <w:r w:rsidRPr="009E0AD8">
        <w:rPr>
          <w:rFonts w:ascii="Times New Roman" w:hAnsi="Times New Roman" w:cs="Times New Roman"/>
          <w:i w:val="0"/>
          <w:color w:val="auto"/>
          <w:sz w:val="20"/>
        </w:rPr>
        <w:fldChar w:fldCharType="separate"/>
      </w:r>
      <w:r w:rsidR="00C311ED">
        <w:rPr>
          <w:rFonts w:ascii="Times New Roman" w:hAnsi="Times New Roman" w:cs="Times New Roman"/>
          <w:i w:val="0"/>
          <w:noProof/>
          <w:color w:val="auto"/>
          <w:sz w:val="20"/>
        </w:rPr>
        <w:t>15</w:t>
      </w:r>
      <w:r w:rsidRPr="009E0AD8">
        <w:rPr>
          <w:rFonts w:ascii="Times New Roman" w:hAnsi="Times New Roman" w:cs="Times New Roman"/>
          <w:i w:val="0"/>
          <w:color w:val="auto"/>
          <w:sz w:val="20"/>
        </w:rPr>
        <w:fldChar w:fldCharType="end"/>
      </w:r>
      <w:r w:rsidRPr="009E0AD8">
        <w:rPr>
          <w:rFonts w:ascii="Times New Roman" w:hAnsi="Times New Roman" w:cs="Times New Roman"/>
          <w:i w:val="0"/>
          <w:color w:val="auto"/>
          <w:sz w:val="20"/>
        </w:rPr>
        <w:t>Ana Menü Başla Butonu</w:t>
      </w:r>
      <w:bookmarkEnd w:id="39"/>
    </w:p>
    <w:p w:rsidR="00F322DF" w:rsidRDefault="00F322DF" w:rsidP="00020B68">
      <w:pPr>
        <w:rPr>
          <w:rFonts w:ascii="Times New Roman" w:hAnsi="Times New Roman" w:cs="Times New Roman"/>
          <w:color w:val="000000"/>
          <w:sz w:val="24"/>
          <w:szCs w:val="24"/>
        </w:rPr>
      </w:pPr>
      <w:r>
        <w:rPr>
          <w:rFonts w:ascii="Times New Roman" w:hAnsi="Times New Roman" w:cs="Times New Roman"/>
          <w:color w:val="000000"/>
          <w:sz w:val="24"/>
          <w:szCs w:val="24"/>
        </w:rPr>
        <w:t xml:space="preserve">Ana menü ekranına oyunu tekrardan başlatmak amacıyla başla butonu eklenmiştir. </w:t>
      </w:r>
    </w:p>
    <w:p w:rsidR="009E0AD8" w:rsidRDefault="009E0AD8" w:rsidP="009E0AD8">
      <w:pPr>
        <w:keepNext/>
        <w:jc w:val="center"/>
      </w:pPr>
      <w:r>
        <w:rPr>
          <w:rFonts w:ascii="Times New Roman" w:hAnsi="Times New Roman" w:cs="Times New Roman"/>
          <w:noProof/>
          <w:color w:val="000000"/>
          <w:sz w:val="24"/>
          <w:szCs w:val="24"/>
          <w:lang w:eastAsia="tr-TR"/>
        </w:rPr>
        <w:lastRenderedPageBreak/>
        <w:drawing>
          <wp:inline distT="0" distB="0" distL="0" distR="0" wp14:anchorId="3C6052AA" wp14:editId="565017C0">
            <wp:extent cx="1470660" cy="2354391"/>
            <wp:effectExtent l="0" t="0" r="0" b="8255"/>
            <wp:docPr id="5" name="Resim 5" descr="C:\Users\Habibe\AppData\Local\Microsoft\Windows\INetCache\Content.Word\karak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bibe\AppData\Local\Microsoft\Windows\INetCache\Content.Word\karakt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85801" cy="2378630"/>
                    </a:xfrm>
                    <a:prstGeom prst="rect">
                      <a:avLst/>
                    </a:prstGeom>
                    <a:noFill/>
                    <a:ln>
                      <a:noFill/>
                    </a:ln>
                  </pic:spPr>
                </pic:pic>
              </a:graphicData>
            </a:graphic>
          </wp:inline>
        </w:drawing>
      </w:r>
    </w:p>
    <w:p w:rsidR="00F322DF" w:rsidRPr="009E0AD8" w:rsidRDefault="009E0AD8" w:rsidP="009E0AD8">
      <w:pPr>
        <w:pStyle w:val="ResimYazs"/>
        <w:jc w:val="center"/>
        <w:rPr>
          <w:rFonts w:ascii="Times New Roman" w:hAnsi="Times New Roman" w:cs="Times New Roman"/>
          <w:i w:val="0"/>
          <w:color w:val="auto"/>
          <w:sz w:val="28"/>
          <w:szCs w:val="24"/>
        </w:rPr>
      </w:pPr>
      <w:bookmarkStart w:id="40" w:name="_Toc106648753"/>
      <w:r w:rsidRPr="009E0AD8">
        <w:rPr>
          <w:rFonts w:ascii="Times New Roman" w:hAnsi="Times New Roman" w:cs="Times New Roman"/>
          <w:i w:val="0"/>
          <w:color w:val="auto"/>
          <w:sz w:val="20"/>
        </w:rPr>
        <w:t xml:space="preserve">Şekil </w:t>
      </w:r>
      <w:r w:rsidRPr="009E0AD8">
        <w:rPr>
          <w:rFonts w:ascii="Times New Roman" w:hAnsi="Times New Roman" w:cs="Times New Roman"/>
          <w:i w:val="0"/>
          <w:color w:val="auto"/>
          <w:sz w:val="20"/>
        </w:rPr>
        <w:fldChar w:fldCharType="begin"/>
      </w:r>
      <w:r w:rsidRPr="009E0AD8">
        <w:rPr>
          <w:rFonts w:ascii="Times New Roman" w:hAnsi="Times New Roman" w:cs="Times New Roman"/>
          <w:i w:val="0"/>
          <w:color w:val="auto"/>
          <w:sz w:val="20"/>
        </w:rPr>
        <w:instrText xml:space="preserve"> SEQ Şekil \* ARABIC </w:instrText>
      </w:r>
      <w:r w:rsidRPr="009E0AD8">
        <w:rPr>
          <w:rFonts w:ascii="Times New Roman" w:hAnsi="Times New Roman" w:cs="Times New Roman"/>
          <w:i w:val="0"/>
          <w:color w:val="auto"/>
          <w:sz w:val="20"/>
        </w:rPr>
        <w:fldChar w:fldCharType="separate"/>
      </w:r>
      <w:r w:rsidR="00C311ED">
        <w:rPr>
          <w:rFonts w:ascii="Times New Roman" w:hAnsi="Times New Roman" w:cs="Times New Roman"/>
          <w:i w:val="0"/>
          <w:noProof/>
          <w:color w:val="auto"/>
          <w:sz w:val="20"/>
        </w:rPr>
        <w:t>16</w:t>
      </w:r>
      <w:r w:rsidRPr="009E0AD8">
        <w:rPr>
          <w:rFonts w:ascii="Times New Roman" w:hAnsi="Times New Roman" w:cs="Times New Roman"/>
          <w:i w:val="0"/>
          <w:color w:val="auto"/>
          <w:sz w:val="20"/>
        </w:rPr>
        <w:fldChar w:fldCharType="end"/>
      </w:r>
      <w:r w:rsidRPr="009E0AD8">
        <w:rPr>
          <w:rFonts w:ascii="Times New Roman" w:hAnsi="Times New Roman" w:cs="Times New Roman"/>
          <w:i w:val="0"/>
          <w:color w:val="auto"/>
          <w:sz w:val="20"/>
        </w:rPr>
        <w:t xml:space="preserve"> Karakter</w:t>
      </w:r>
      <w:bookmarkEnd w:id="40"/>
    </w:p>
    <w:p w:rsidR="009E0AD8" w:rsidRDefault="009E0AD8" w:rsidP="00020B68">
      <w:pPr>
        <w:rPr>
          <w:rFonts w:ascii="Times New Roman" w:hAnsi="Times New Roman" w:cs="Times New Roman"/>
          <w:color w:val="000000"/>
          <w:sz w:val="24"/>
          <w:szCs w:val="24"/>
        </w:rPr>
      </w:pPr>
      <w:r>
        <w:rPr>
          <w:rFonts w:ascii="Times New Roman" w:hAnsi="Times New Roman" w:cs="Times New Roman"/>
          <w:color w:val="000000"/>
          <w:sz w:val="24"/>
          <w:szCs w:val="24"/>
        </w:rPr>
        <w:t>Oyunun ana menü kısmındaki karakterini photoshop ile düzenlenip giriş ekranına eklenmiştir.</w:t>
      </w:r>
    </w:p>
    <w:p w:rsidR="009E0AD8" w:rsidRDefault="009E0AD8" w:rsidP="009E0AD8">
      <w:pPr>
        <w:keepNext/>
        <w:jc w:val="center"/>
      </w:pPr>
      <w:r>
        <w:rPr>
          <w:rFonts w:ascii="Times New Roman" w:hAnsi="Times New Roman" w:cs="Times New Roman"/>
          <w:color w:val="000000"/>
          <w:sz w:val="24"/>
          <w:szCs w:val="24"/>
        </w:rPr>
        <w:pict>
          <v:shape id="_x0000_i1043" type="#_x0000_t75" style="width:150pt;height:286.2pt">
            <v:imagedata r:id="rId34" o:title="skor"/>
          </v:shape>
        </w:pict>
      </w:r>
    </w:p>
    <w:p w:rsidR="009E0AD8" w:rsidRDefault="009E0AD8" w:rsidP="009E0AD8">
      <w:pPr>
        <w:pStyle w:val="ResimYazs"/>
        <w:jc w:val="center"/>
        <w:rPr>
          <w:rFonts w:ascii="Times New Roman" w:hAnsi="Times New Roman" w:cs="Times New Roman"/>
          <w:i w:val="0"/>
          <w:color w:val="auto"/>
          <w:sz w:val="20"/>
        </w:rPr>
      </w:pPr>
      <w:bookmarkStart w:id="41" w:name="_Toc106648754"/>
      <w:r w:rsidRPr="009E0AD8">
        <w:rPr>
          <w:rFonts w:ascii="Times New Roman" w:hAnsi="Times New Roman" w:cs="Times New Roman"/>
          <w:i w:val="0"/>
          <w:color w:val="auto"/>
          <w:sz w:val="20"/>
        </w:rPr>
        <w:t xml:space="preserve">Şekil </w:t>
      </w:r>
      <w:r w:rsidRPr="009E0AD8">
        <w:rPr>
          <w:rFonts w:ascii="Times New Roman" w:hAnsi="Times New Roman" w:cs="Times New Roman"/>
          <w:i w:val="0"/>
          <w:color w:val="auto"/>
          <w:sz w:val="20"/>
        </w:rPr>
        <w:fldChar w:fldCharType="begin"/>
      </w:r>
      <w:r w:rsidRPr="009E0AD8">
        <w:rPr>
          <w:rFonts w:ascii="Times New Roman" w:hAnsi="Times New Roman" w:cs="Times New Roman"/>
          <w:i w:val="0"/>
          <w:color w:val="auto"/>
          <w:sz w:val="20"/>
        </w:rPr>
        <w:instrText xml:space="preserve"> SEQ Şekil \* ARABIC </w:instrText>
      </w:r>
      <w:r w:rsidRPr="009E0AD8">
        <w:rPr>
          <w:rFonts w:ascii="Times New Roman" w:hAnsi="Times New Roman" w:cs="Times New Roman"/>
          <w:i w:val="0"/>
          <w:color w:val="auto"/>
          <w:sz w:val="20"/>
        </w:rPr>
        <w:fldChar w:fldCharType="separate"/>
      </w:r>
      <w:r w:rsidR="00C311ED">
        <w:rPr>
          <w:rFonts w:ascii="Times New Roman" w:hAnsi="Times New Roman" w:cs="Times New Roman"/>
          <w:i w:val="0"/>
          <w:noProof/>
          <w:color w:val="auto"/>
          <w:sz w:val="20"/>
        </w:rPr>
        <w:t>17</w:t>
      </w:r>
      <w:r w:rsidRPr="009E0AD8">
        <w:rPr>
          <w:rFonts w:ascii="Times New Roman" w:hAnsi="Times New Roman" w:cs="Times New Roman"/>
          <w:i w:val="0"/>
          <w:color w:val="auto"/>
          <w:sz w:val="20"/>
        </w:rPr>
        <w:fldChar w:fldCharType="end"/>
      </w:r>
      <w:r w:rsidRPr="009E0AD8">
        <w:rPr>
          <w:rFonts w:ascii="Times New Roman" w:hAnsi="Times New Roman" w:cs="Times New Roman"/>
          <w:i w:val="0"/>
          <w:color w:val="auto"/>
          <w:sz w:val="20"/>
        </w:rPr>
        <w:t xml:space="preserve"> Koşucunun Hızı</w:t>
      </w:r>
      <w:bookmarkEnd w:id="41"/>
    </w:p>
    <w:p w:rsidR="009E0AD8" w:rsidRDefault="009E0AD8" w:rsidP="009E0AD8">
      <w:r>
        <w:t xml:space="preserve">Oyunu daha zor hale getirmek için belli bir skora ulaşıldığında oyuncunun hızı da artmaktadır. Böylelikle oyun zor bir hal alacak ve oynayan kişi daha konsantre olmaya çalışacaktır. </w:t>
      </w:r>
    </w:p>
    <w:p w:rsidR="00F55612" w:rsidRDefault="00F55612" w:rsidP="00F55612">
      <w:pPr>
        <w:keepNext/>
        <w:jc w:val="center"/>
      </w:pPr>
      <w:r>
        <w:lastRenderedPageBreak/>
        <w:pict>
          <v:shape id="_x0000_i1072" type="#_x0000_t75" style="width:138.6pt;height:264.6pt">
            <v:imagedata r:id="rId35" o:title="anaekran"/>
          </v:shape>
        </w:pict>
      </w:r>
    </w:p>
    <w:p w:rsidR="009E0AD8" w:rsidRDefault="00F55612" w:rsidP="00F55612">
      <w:pPr>
        <w:pStyle w:val="ResimYazs"/>
        <w:jc w:val="center"/>
        <w:rPr>
          <w:rFonts w:ascii="Times New Roman" w:hAnsi="Times New Roman" w:cs="Times New Roman"/>
          <w:i w:val="0"/>
          <w:color w:val="auto"/>
          <w:sz w:val="20"/>
        </w:rPr>
      </w:pPr>
      <w:bookmarkStart w:id="42" w:name="_Toc106648755"/>
      <w:r w:rsidRPr="00F55612">
        <w:rPr>
          <w:rFonts w:ascii="Times New Roman" w:hAnsi="Times New Roman" w:cs="Times New Roman"/>
          <w:i w:val="0"/>
          <w:color w:val="auto"/>
          <w:sz w:val="20"/>
        </w:rPr>
        <w:t xml:space="preserve">Şekil </w:t>
      </w:r>
      <w:r w:rsidRPr="00F55612">
        <w:rPr>
          <w:rFonts w:ascii="Times New Roman" w:hAnsi="Times New Roman" w:cs="Times New Roman"/>
          <w:i w:val="0"/>
          <w:color w:val="auto"/>
          <w:sz w:val="20"/>
        </w:rPr>
        <w:fldChar w:fldCharType="begin"/>
      </w:r>
      <w:r w:rsidRPr="00F55612">
        <w:rPr>
          <w:rFonts w:ascii="Times New Roman" w:hAnsi="Times New Roman" w:cs="Times New Roman"/>
          <w:i w:val="0"/>
          <w:color w:val="auto"/>
          <w:sz w:val="20"/>
        </w:rPr>
        <w:instrText xml:space="preserve"> SEQ Şekil \* ARABIC </w:instrText>
      </w:r>
      <w:r w:rsidRPr="00F55612">
        <w:rPr>
          <w:rFonts w:ascii="Times New Roman" w:hAnsi="Times New Roman" w:cs="Times New Roman"/>
          <w:i w:val="0"/>
          <w:color w:val="auto"/>
          <w:sz w:val="20"/>
        </w:rPr>
        <w:fldChar w:fldCharType="separate"/>
      </w:r>
      <w:r w:rsidR="00C311ED">
        <w:rPr>
          <w:rFonts w:ascii="Times New Roman" w:hAnsi="Times New Roman" w:cs="Times New Roman"/>
          <w:i w:val="0"/>
          <w:noProof/>
          <w:color w:val="auto"/>
          <w:sz w:val="20"/>
        </w:rPr>
        <w:t>18</w:t>
      </w:r>
      <w:r w:rsidRPr="00F55612">
        <w:rPr>
          <w:rFonts w:ascii="Times New Roman" w:hAnsi="Times New Roman" w:cs="Times New Roman"/>
          <w:i w:val="0"/>
          <w:color w:val="auto"/>
          <w:sz w:val="20"/>
        </w:rPr>
        <w:fldChar w:fldCharType="end"/>
      </w:r>
      <w:r w:rsidRPr="00F55612">
        <w:rPr>
          <w:rFonts w:ascii="Times New Roman" w:hAnsi="Times New Roman" w:cs="Times New Roman"/>
          <w:i w:val="0"/>
          <w:color w:val="auto"/>
          <w:sz w:val="20"/>
        </w:rPr>
        <w:t xml:space="preserve"> Oyun Adı</w:t>
      </w:r>
      <w:bookmarkEnd w:id="42"/>
    </w:p>
    <w:p w:rsidR="00F55612" w:rsidRDefault="00F55612" w:rsidP="00F55612">
      <w:r>
        <w:t xml:space="preserve">Başlangıç ekranına oyunun adını ve yine başlamayı sağlayan buton ve karakterimiz yer almaktadır. </w:t>
      </w:r>
      <w:r w:rsidR="005D6C24">
        <w:t xml:space="preserve">Ayrıca oyunun adı da “Free Runner” olarak belirlenmiştir. </w:t>
      </w:r>
    </w:p>
    <w:p w:rsidR="00C311ED" w:rsidRDefault="00C311ED" w:rsidP="00C311ED">
      <w:pPr>
        <w:keepNext/>
        <w:jc w:val="center"/>
      </w:pPr>
      <w:r>
        <w:pict>
          <v:shape id="_x0000_i1079" type="#_x0000_t75" style="width:75.6pt;height:204pt">
            <v:imagedata r:id="rId36" o:title="sesler"/>
          </v:shape>
        </w:pict>
      </w:r>
    </w:p>
    <w:p w:rsidR="00F55612" w:rsidRPr="00C311ED" w:rsidRDefault="00C311ED" w:rsidP="00C311ED">
      <w:pPr>
        <w:pStyle w:val="ResimYazs"/>
        <w:jc w:val="center"/>
        <w:rPr>
          <w:rFonts w:ascii="Times New Roman" w:hAnsi="Times New Roman" w:cs="Times New Roman"/>
          <w:i w:val="0"/>
          <w:color w:val="auto"/>
          <w:sz w:val="20"/>
        </w:rPr>
      </w:pPr>
      <w:bookmarkStart w:id="43" w:name="_Toc106648756"/>
      <w:r w:rsidRPr="00C311ED">
        <w:rPr>
          <w:rFonts w:ascii="Times New Roman" w:hAnsi="Times New Roman" w:cs="Times New Roman"/>
          <w:i w:val="0"/>
          <w:color w:val="auto"/>
          <w:sz w:val="20"/>
        </w:rPr>
        <w:t xml:space="preserve">Şekil </w:t>
      </w:r>
      <w:r w:rsidRPr="00C311ED">
        <w:rPr>
          <w:rFonts w:ascii="Times New Roman" w:hAnsi="Times New Roman" w:cs="Times New Roman"/>
          <w:i w:val="0"/>
          <w:color w:val="auto"/>
          <w:sz w:val="20"/>
        </w:rPr>
        <w:fldChar w:fldCharType="begin"/>
      </w:r>
      <w:r w:rsidRPr="00C311ED">
        <w:rPr>
          <w:rFonts w:ascii="Times New Roman" w:hAnsi="Times New Roman" w:cs="Times New Roman"/>
          <w:i w:val="0"/>
          <w:color w:val="auto"/>
          <w:sz w:val="20"/>
        </w:rPr>
        <w:instrText xml:space="preserve"> SEQ Şekil \* ARABIC </w:instrText>
      </w:r>
      <w:r w:rsidRPr="00C311ED">
        <w:rPr>
          <w:rFonts w:ascii="Times New Roman" w:hAnsi="Times New Roman" w:cs="Times New Roman"/>
          <w:i w:val="0"/>
          <w:color w:val="auto"/>
          <w:sz w:val="20"/>
        </w:rPr>
        <w:fldChar w:fldCharType="separate"/>
      </w:r>
      <w:r w:rsidRPr="00C311ED">
        <w:rPr>
          <w:rFonts w:ascii="Times New Roman" w:hAnsi="Times New Roman" w:cs="Times New Roman"/>
          <w:i w:val="0"/>
          <w:noProof/>
          <w:color w:val="auto"/>
          <w:sz w:val="20"/>
        </w:rPr>
        <w:t>19</w:t>
      </w:r>
      <w:r w:rsidRPr="00C311ED">
        <w:rPr>
          <w:rFonts w:ascii="Times New Roman" w:hAnsi="Times New Roman" w:cs="Times New Roman"/>
          <w:i w:val="0"/>
          <w:color w:val="auto"/>
          <w:sz w:val="20"/>
        </w:rPr>
        <w:fldChar w:fldCharType="end"/>
      </w:r>
      <w:r w:rsidRPr="00C311ED">
        <w:rPr>
          <w:rFonts w:ascii="Times New Roman" w:hAnsi="Times New Roman" w:cs="Times New Roman"/>
          <w:i w:val="0"/>
          <w:color w:val="auto"/>
          <w:sz w:val="20"/>
        </w:rPr>
        <w:t xml:space="preserve"> Oyun Sesleri</w:t>
      </w:r>
      <w:bookmarkEnd w:id="43"/>
    </w:p>
    <w:p w:rsidR="009E0AD8" w:rsidRDefault="00C311ED" w:rsidP="009E0AD8">
      <w:bookmarkStart w:id="44" w:name="_GoBack"/>
      <w:r>
        <w:t xml:space="preserve">Oyunda iki ses yer almaktadır. Bunlardan ilki oyun ana ekranındaki biraz daha monoton bir müzik olup ikincisi ise koşu sırasında hız ile oyuna teşvik edecek bir müzik tercih edilmektedir. </w:t>
      </w:r>
    </w:p>
    <w:bookmarkEnd w:id="44"/>
    <w:p w:rsidR="00C311ED" w:rsidRPr="009E0AD8" w:rsidRDefault="00C311ED" w:rsidP="009E0AD8"/>
    <w:p w:rsidR="009E0AD8" w:rsidRDefault="009E0AD8">
      <w:pPr>
        <w:rPr>
          <w:rFonts w:ascii="Times New Roman" w:hAnsi="Times New Roman" w:cs="Times New Roman"/>
          <w:color w:val="000000"/>
          <w:sz w:val="24"/>
          <w:szCs w:val="24"/>
        </w:rPr>
      </w:pPr>
    </w:p>
    <w:p w:rsidR="00020B68" w:rsidRPr="006E051C" w:rsidRDefault="00020B68" w:rsidP="00020B68">
      <w:pPr>
        <w:rPr>
          <w:rFonts w:ascii="Times New Roman" w:hAnsi="Times New Roman" w:cs="Times New Roman"/>
          <w:color w:val="000000"/>
          <w:sz w:val="24"/>
          <w:szCs w:val="24"/>
        </w:rPr>
      </w:pPr>
    </w:p>
    <w:sdt>
      <w:sdtPr>
        <w:rPr>
          <w:rFonts w:asciiTheme="minorHAnsi" w:eastAsiaTheme="minorHAnsi" w:hAnsiTheme="minorHAnsi" w:cstheme="minorBidi"/>
          <w:b w:val="0"/>
          <w:bCs w:val="0"/>
          <w:color w:val="auto"/>
          <w:sz w:val="22"/>
          <w:szCs w:val="22"/>
        </w:rPr>
        <w:id w:val="-1247793910"/>
        <w:docPartObj>
          <w:docPartGallery w:val="Bibliographies"/>
          <w:docPartUnique/>
        </w:docPartObj>
      </w:sdtPr>
      <w:sdtContent>
        <w:p w:rsidR="00CF495D" w:rsidRPr="005D7D57" w:rsidRDefault="005D7D57" w:rsidP="005D7D57">
          <w:pPr>
            <w:pStyle w:val="Balk1"/>
            <w:jc w:val="center"/>
            <w:rPr>
              <w:color w:val="auto"/>
            </w:rPr>
          </w:pPr>
          <w:r w:rsidRPr="005D7D57">
            <w:rPr>
              <w:color w:val="auto"/>
            </w:rPr>
            <w:t>KAYNAKÇA</w:t>
          </w:r>
        </w:p>
        <w:sdt>
          <w:sdtPr>
            <w:id w:val="111145805"/>
            <w:bibliography/>
          </w:sdtPr>
          <w:sdtContent>
            <w:p w:rsidR="00CF495D" w:rsidRDefault="00CF495D" w:rsidP="00CF495D">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550"/>
              </w:tblGrid>
              <w:tr w:rsidR="00CF495D">
                <w:trPr>
                  <w:divId w:val="1957520548"/>
                  <w:tblCellSpacing w:w="15" w:type="dxa"/>
                </w:trPr>
                <w:tc>
                  <w:tcPr>
                    <w:tcW w:w="50" w:type="pct"/>
                    <w:hideMark/>
                  </w:tcPr>
                  <w:p w:rsidR="00CF495D" w:rsidRDefault="00CF495D">
                    <w:pPr>
                      <w:pStyle w:val="Kaynaka"/>
                      <w:rPr>
                        <w:noProof/>
                        <w:sz w:val="24"/>
                        <w:szCs w:val="24"/>
                      </w:rPr>
                    </w:pPr>
                    <w:r>
                      <w:rPr>
                        <w:noProof/>
                      </w:rPr>
                      <w:t xml:space="preserve">[1] </w:t>
                    </w:r>
                  </w:p>
                </w:tc>
                <w:tc>
                  <w:tcPr>
                    <w:tcW w:w="0" w:type="auto"/>
                    <w:hideMark/>
                  </w:tcPr>
                  <w:p w:rsidR="00CF495D" w:rsidRPr="005D7D57" w:rsidRDefault="00CF495D">
                    <w:pPr>
                      <w:pStyle w:val="Kaynaka"/>
                      <w:rPr>
                        <w:rFonts w:ascii="Times New Roman" w:hAnsi="Times New Roman" w:cs="Times New Roman"/>
                        <w:noProof/>
                        <w:sz w:val="24"/>
                        <w:szCs w:val="24"/>
                      </w:rPr>
                    </w:pPr>
                    <w:r w:rsidRPr="005D7D57">
                      <w:rPr>
                        <w:rFonts w:ascii="Times New Roman" w:hAnsi="Times New Roman" w:cs="Times New Roman"/>
                        <w:noProof/>
                        <w:sz w:val="24"/>
                        <w:szCs w:val="24"/>
                      </w:rPr>
                      <w:t xml:space="preserve">Y. Durak, «Matematik Öğretmenliği Öğretmen Adaylarının Oyun Algıları ve Oyunların Matematik eğitimine Entegrasyonu ile ilgili Görüşlerinin İncelenmesi,» </w:t>
                    </w:r>
                    <w:r w:rsidRPr="005D7D57">
                      <w:rPr>
                        <w:rFonts w:ascii="Times New Roman" w:hAnsi="Times New Roman" w:cs="Times New Roman"/>
                        <w:i/>
                        <w:iCs/>
                        <w:noProof/>
                        <w:sz w:val="24"/>
                        <w:szCs w:val="24"/>
                      </w:rPr>
                      <w:t xml:space="preserve">ERPA International Congresses on Education 2019, </w:t>
                    </w:r>
                    <w:r w:rsidRPr="005D7D57">
                      <w:rPr>
                        <w:rFonts w:ascii="Times New Roman" w:hAnsi="Times New Roman" w:cs="Times New Roman"/>
                        <w:noProof/>
                        <w:sz w:val="24"/>
                        <w:szCs w:val="24"/>
                      </w:rPr>
                      <w:t xml:space="preserve">2019. </w:t>
                    </w:r>
                  </w:p>
                </w:tc>
              </w:tr>
              <w:tr w:rsidR="00CF495D">
                <w:trPr>
                  <w:divId w:val="1957520548"/>
                  <w:tblCellSpacing w:w="15" w:type="dxa"/>
                </w:trPr>
                <w:tc>
                  <w:tcPr>
                    <w:tcW w:w="50" w:type="pct"/>
                    <w:hideMark/>
                  </w:tcPr>
                  <w:p w:rsidR="00CF495D" w:rsidRDefault="00CF495D">
                    <w:pPr>
                      <w:pStyle w:val="Kaynaka"/>
                      <w:rPr>
                        <w:noProof/>
                      </w:rPr>
                    </w:pPr>
                    <w:r>
                      <w:rPr>
                        <w:noProof/>
                      </w:rPr>
                      <w:t xml:space="preserve">[2] </w:t>
                    </w:r>
                  </w:p>
                </w:tc>
                <w:tc>
                  <w:tcPr>
                    <w:tcW w:w="0" w:type="auto"/>
                    <w:hideMark/>
                  </w:tcPr>
                  <w:p w:rsidR="00CF495D" w:rsidRPr="005D7D57" w:rsidRDefault="00CF495D">
                    <w:pPr>
                      <w:pStyle w:val="Kaynaka"/>
                      <w:rPr>
                        <w:rFonts w:ascii="Times New Roman" w:hAnsi="Times New Roman" w:cs="Times New Roman"/>
                        <w:noProof/>
                        <w:sz w:val="24"/>
                        <w:szCs w:val="24"/>
                      </w:rPr>
                    </w:pPr>
                    <w:r w:rsidRPr="005D7D57">
                      <w:rPr>
                        <w:rFonts w:ascii="Times New Roman" w:hAnsi="Times New Roman" w:cs="Times New Roman"/>
                        <w:noProof/>
                        <w:sz w:val="24"/>
                        <w:szCs w:val="24"/>
                      </w:rPr>
                      <w:t xml:space="preserve">p. Hopcan, Y. Durak , M. F. Yılmaz ve O. Çakır , «GAME DEVELOPMENT EXPERIENCES WITH UNITY OF GRADUATE STUDENTS,» </w:t>
                    </w:r>
                    <w:r w:rsidRPr="005D7D57">
                      <w:rPr>
                        <w:rFonts w:ascii="Times New Roman" w:hAnsi="Times New Roman" w:cs="Times New Roman"/>
                        <w:i/>
                        <w:iCs/>
                        <w:noProof/>
                        <w:sz w:val="24"/>
                        <w:szCs w:val="24"/>
                      </w:rPr>
                      <w:t xml:space="preserve">Technology to Promote Teaching and Learning (pp.). Springer, </w:t>
                    </w:r>
                    <w:r w:rsidRPr="005D7D57">
                      <w:rPr>
                        <w:rFonts w:ascii="Times New Roman" w:hAnsi="Times New Roman" w:cs="Times New Roman"/>
                        <w:noProof/>
                        <w:sz w:val="24"/>
                        <w:szCs w:val="24"/>
                      </w:rPr>
                      <w:t xml:space="preserve">2021. </w:t>
                    </w:r>
                  </w:p>
                </w:tc>
              </w:tr>
              <w:tr w:rsidR="00CF495D">
                <w:trPr>
                  <w:divId w:val="1957520548"/>
                  <w:tblCellSpacing w:w="15" w:type="dxa"/>
                </w:trPr>
                <w:tc>
                  <w:tcPr>
                    <w:tcW w:w="50" w:type="pct"/>
                    <w:hideMark/>
                  </w:tcPr>
                  <w:p w:rsidR="00CF495D" w:rsidRDefault="00CF495D">
                    <w:pPr>
                      <w:pStyle w:val="Kaynaka"/>
                      <w:rPr>
                        <w:noProof/>
                      </w:rPr>
                    </w:pPr>
                    <w:r>
                      <w:rPr>
                        <w:noProof/>
                      </w:rPr>
                      <w:t xml:space="preserve">[3] </w:t>
                    </w:r>
                  </w:p>
                </w:tc>
                <w:tc>
                  <w:tcPr>
                    <w:tcW w:w="0" w:type="auto"/>
                    <w:hideMark/>
                  </w:tcPr>
                  <w:p w:rsidR="00CF495D" w:rsidRPr="005D7D57" w:rsidRDefault="00CF495D">
                    <w:pPr>
                      <w:pStyle w:val="Kaynaka"/>
                      <w:rPr>
                        <w:rFonts w:ascii="Times New Roman" w:hAnsi="Times New Roman" w:cs="Times New Roman"/>
                        <w:noProof/>
                        <w:sz w:val="24"/>
                        <w:szCs w:val="24"/>
                      </w:rPr>
                    </w:pPr>
                    <w:r w:rsidRPr="005D7D57">
                      <w:rPr>
                        <w:rFonts w:ascii="Times New Roman" w:hAnsi="Times New Roman" w:cs="Times New Roman"/>
                        <w:noProof/>
                        <w:sz w:val="24"/>
                        <w:szCs w:val="24"/>
                      </w:rPr>
                      <w:t xml:space="preserve">E. Tarlakazan ve E. Yavuz, «Üniversite Öğrencilerinin Mobil Oyun Profili ve Oynama Alışkanlıkları,» </w:t>
                    </w:r>
                    <w:r w:rsidRPr="005D7D57">
                      <w:rPr>
                        <w:rFonts w:ascii="Times New Roman" w:hAnsi="Times New Roman" w:cs="Times New Roman"/>
                        <w:i/>
                        <w:iCs/>
                        <w:noProof/>
                        <w:sz w:val="24"/>
                        <w:szCs w:val="24"/>
                      </w:rPr>
                      <w:t xml:space="preserve">https://doi.org/10.22466/acusbd.431711, </w:t>
                    </w:r>
                    <w:r w:rsidRPr="005D7D57">
                      <w:rPr>
                        <w:rFonts w:ascii="Times New Roman" w:hAnsi="Times New Roman" w:cs="Times New Roman"/>
                        <w:noProof/>
                        <w:sz w:val="24"/>
                        <w:szCs w:val="24"/>
                      </w:rPr>
                      <w:t xml:space="preserve">p. 14163, 2018 . </w:t>
                    </w:r>
                  </w:p>
                </w:tc>
              </w:tr>
              <w:tr w:rsidR="00CF495D">
                <w:trPr>
                  <w:divId w:val="1957520548"/>
                  <w:tblCellSpacing w:w="15" w:type="dxa"/>
                </w:trPr>
                <w:tc>
                  <w:tcPr>
                    <w:tcW w:w="50" w:type="pct"/>
                    <w:hideMark/>
                  </w:tcPr>
                  <w:p w:rsidR="00CF495D" w:rsidRDefault="00CF495D">
                    <w:pPr>
                      <w:pStyle w:val="Kaynaka"/>
                      <w:rPr>
                        <w:noProof/>
                      </w:rPr>
                    </w:pPr>
                    <w:r>
                      <w:rPr>
                        <w:noProof/>
                      </w:rPr>
                      <w:t xml:space="preserve">[4] </w:t>
                    </w:r>
                  </w:p>
                </w:tc>
                <w:tc>
                  <w:tcPr>
                    <w:tcW w:w="0" w:type="auto"/>
                    <w:hideMark/>
                  </w:tcPr>
                  <w:p w:rsidR="00CF495D" w:rsidRPr="005D7D57" w:rsidRDefault="00CF495D">
                    <w:pPr>
                      <w:pStyle w:val="Kaynaka"/>
                      <w:rPr>
                        <w:rFonts w:ascii="Times New Roman" w:hAnsi="Times New Roman" w:cs="Times New Roman"/>
                        <w:noProof/>
                        <w:sz w:val="24"/>
                        <w:szCs w:val="24"/>
                      </w:rPr>
                    </w:pPr>
                    <w:r w:rsidRPr="005D7D57">
                      <w:rPr>
                        <w:rFonts w:ascii="Times New Roman" w:hAnsi="Times New Roman" w:cs="Times New Roman"/>
                        <w:noProof/>
                        <w:sz w:val="24"/>
                        <w:szCs w:val="24"/>
                      </w:rPr>
                      <w:t xml:space="preserve">B. Altuntaş ve M. H. Karaarslan, «KULLANICILARIN MOBİL OYUN TERCİHİNDE ETKİLİ OLAN FAKTÖR DÜZEYLERİNİN ÖNEMİNİN BELİRLENMESİ,» </w:t>
                    </w:r>
                    <w:r w:rsidRPr="005D7D57">
                      <w:rPr>
                        <w:rFonts w:ascii="Times New Roman" w:hAnsi="Times New Roman" w:cs="Times New Roman"/>
                        <w:i/>
                        <w:iCs/>
                        <w:noProof/>
                        <w:sz w:val="24"/>
                        <w:szCs w:val="24"/>
                      </w:rPr>
                      <w:t xml:space="preserve">https://doi.org/10.18092/ulikidince.321570, </w:t>
                    </w:r>
                    <w:r w:rsidRPr="005D7D57">
                      <w:rPr>
                        <w:rFonts w:ascii="Times New Roman" w:hAnsi="Times New Roman" w:cs="Times New Roman"/>
                        <w:noProof/>
                        <w:sz w:val="24"/>
                        <w:szCs w:val="24"/>
                      </w:rPr>
                      <w:t xml:space="preserve">pp. 277-298, 2017. </w:t>
                    </w:r>
                  </w:p>
                </w:tc>
              </w:tr>
              <w:tr w:rsidR="00CF495D">
                <w:trPr>
                  <w:divId w:val="1957520548"/>
                  <w:tblCellSpacing w:w="15" w:type="dxa"/>
                </w:trPr>
                <w:tc>
                  <w:tcPr>
                    <w:tcW w:w="50" w:type="pct"/>
                    <w:hideMark/>
                  </w:tcPr>
                  <w:p w:rsidR="00CF495D" w:rsidRDefault="00CF495D">
                    <w:pPr>
                      <w:pStyle w:val="Kaynaka"/>
                      <w:rPr>
                        <w:noProof/>
                      </w:rPr>
                    </w:pPr>
                    <w:r>
                      <w:rPr>
                        <w:noProof/>
                      </w:rPr>
                      <w:t xml:space="preserve">[5] </w:t>
                    </w:r>
                  </w:p>
                </w:tc>
                <w:tc>
                  <w:tcPr>
                    <w:tcW w:w="0" w:type="auto"/>
                    <w:hideMark/>
                  </w:tcPr>
                  <w:p w:rsidR="00CF495D" w:rsidRPr="005D7D57" w:rsidRDefault="00CF495D">
                    <w:pPr>
                      <w:pStyle w:val="Kaynaka"/>
                      <w:rPr>
                        <w:rFonts w:ascii="Times New Roman" w:hAnsi="Times New Roman" w:cs="Times New Roman"/>
                        <w:noProof/>
                        <w:sz w:val="24"/>
                        <w:szCs w:val="24"/>
                      </w:rPr>
                    </w:pPr>
                    <w:r w:rsidRPr="005D7D57">
                      <w:rPr>
                        <w:rFonts w:ascii="Times New Roman" w:hAnsi="Times New Roman" w:cs="Times New Roman"/>
                        <w:noProof/>
                        <w:sz w:val="24"/>
                        <w:szCs w:val="24"/>
                      </w:rPr>
                      <w:t xml:space="preserve">Y. Keş ve M. Kara, «MOBİL OYUN GELİŞTİRME SÜRECİNDE ARAYÜZ TASARIMI,» pp. 18-16, 2015. </w:t>
                    </w:r>
                  </w:p>
                </w:tc>
              </w:tr>
              <w:tr w:rsidR="00CF495D">
                <w:trPr>
                  <w:divId w:val="1957520548"/>
                  <w:tblCellSpacing w:w="15" w:type="dxa"/>
                </w:trPr>
                <w:tc>
                  <w:tcPr>
                    <w:tcW w:w="50" w:type="pct"/>
                    <w:hideMark/>
                  </w:tcPr>
                  <w:p w:rsidR="00CF495D" w:rsidRDefault="00CF495D">
                    <w:pPr>
                      <w:pStyle w:val="Kaynaka"/>
                      <w:rPr>
                        <w:noProof/>
                      </w:rPr>
                    </w:pPr>
                    <w:r>
                      <w:rPr>
                        <w:noProof/>
                      </w:rPr>
                      <w:t xml:space="preserve">[6] </w:t>
                    </w:r>
                  </w:p>
                </w:tc>
                <w:tc>
                  <w:tcPr>
                    <w:tcW w:w="0" w:type="auto"/>
                    <w:hideMark/>
                  </w:tcPr>
                  <w:p w:rsidR="00CF495D" w:rsidRPr="005D7D57" w:rsidRDefault="00CF495D">
                    <w:pPr>
                      <w:pStyle w:val="Kaynaka"/>
                      <w:rPr>
                        <w:rFonts w:ascii="Times New Roman" w:hAnsi="Times New Roman" w:cs="Times New Roman"/>
                        <w:noProof/>
                        <w:sz w:val="24"/>
                        <w:szCs w:val="24"/>
                      </w:rPr>
                    </w:pPr>
                    <w:r w:rsidRPr="005D7D57">
                      <w:rPr>
                        <w:rFonts w:ascii="Times New Roman" w:hAnsi="Times New Roman" w:cs="Times New Roman"/>
                        <w:noProof/>
                        <w:sz w:val="24"/>
                        <w:szCs w:val="24"/>
                      </w:rPr>
                      <w:t xml:space="preserve">c. Tokgöz, «Konum Tabanlı Mobil Oyunlar ve Mekân Algısı: Ingress Üzerine Etnografik Bir Araştırma,» </w:t>
                    </w:r>
                    <w:r w:rsidRPr="005D7D57">
                      <w:rPr>
                        <w:rFonts w:ascii="Times New Roman" w:hAnsi="Times New Roman" w:cs="Times New Roman"/>
                        <w:i/>
                        <w:iCs/>
                        <w:noProof/>
                        <w:sz w:val="24"/>
                        <w:szCs w:val="24"/>
                      </w:rPr>
                      <w:t xml:space="preserve">https://doi.org/10.24955/ilef.357094, </w:t>
                    </w:r>
                    <w:r w:rsidRPr="005D7D57">
                      <w:rPr>
                        <w:rFonts w:ascii="Times New Roman" w:hAnsi="Times New Roman" w:cs="Times New Roman"/>
                        <w:noProof/>
                        <w:sz w:val="24"/>
                        <w:szCs w:val="24"/>
                      </w:rPr>
                      <w:t xml:space="preserve">pp. 7-36, 2017. </w:t>
                    </w:r>
                  </w:p>
                </w:tc>
              </w:tr>
              <w:tr w:rsidR="00CF495D">
                <w:trPr>
                  <w:divId w:val="1957520548"/>
                  <w:tblCellSpacing w:w="15" w:type="dxa"/>
                </w:trPr>
                <w:tc>
                  <w:tcPr>
                    <w:tcW w:w="50" w:type="pct"/>
                    <w:hideMark/>
                  </w:tcPr>
                  <w:p w:rsidR="00CF495D" w:rsidRDefault="00CF495D">
                    <w:pPr>
                      <w:pStyle w:val="Kaynaka"/>
                      <w:rPr>
                        <w:noProof/>
                      </w:rPr>
                    </w:pPr>
                    <w:r>
                      <w:rPr>
                        <w:noProof/>
                      </w:rPr>
                      <w:t xml:space="preserve">[7] </w:t>
                    </w:r>
                  </w:p>
                </w:tc>
                <w:tc>
                  <w:tcPr>
                    <w:tcW w:w="0" w:type="auto"/>
                    <w:hideMark/>
                  </w:tcPr>
                  <w:p w:rsidR="00CF495D" w:rsidRPr="005D7D57" w:rsidRDefault="00CF495D">
                    <w:pPr>
                      <w:pStyle w:val="Kaynaka"/>
                      <w:rPr>
                        <w:rFonts w:ascii="Times New Roman" w:hAnsi="Times New Roman" w:cs="Times New Roman"/>
                        <w:noProof/>
                        <w:sz w:val="24"/>
                        <w:szCs w:val="24"/>
                      </w:rPr>
                    </w:pPr>
                    <w:r w:rsidRPr="005D7D57">
                      <w:rPr>
                        <w:rFonts w:ascii="Times New Roman" w:hAnsi="Times New Roman" w:cs="Times New Roman"/>
                        <w:noProof/>
                        <w:sz w:val="24"/>
                        <w:szCs w:val="24"/>
                      </w:rPr>
                      <w:t xml:space="preserve">M. TEPEKULE, M. A. Sakarya, R. Diriman, K. Oğuz ve G. Kardaş, «Mobil Oyun Yazılım Süreçlerinde Canlandırma Kütüphaneleri Kullanımının Değerlendirilmesi,» </w:t>
                    </w:r>
                    <w:r w:rsidRPr="005D7D57">
                      <w:rPr>
                        <w:rFonts w:ascii="Times New Roman" w:hAnsi="Times New Roman" w:cs="Times New Roman"/>
                        <w:i/>
                        <w:iCs/>
                        <w:noProof/>
                        <w:sz w:val="24"/>
                        <w:szCs w:val="24"/>
                      </w:rPr>
                      <w:t xml:space="preserve">https://doi.org/10.54525/tbbmd.1028057, </w:t>
                    </w:r>
                    <w:r w:rsidRPr="005D7D57">
                      <w:rPr>
                        <w:rFonts w:ascii="Times New Roman" w:hAnsi="Times New Roman" w:cs="Times New Roman"/>
                        <w:noProof/>
                        <w:sz w:val="24"/>
                        <w:szCs w:val="24"/>
                      </w:rPr>
                      <w:t xml:space="preserve">pp. 146-157, 2021. </w:t>
                    </w:r>
                  </w:p>
                </w:tc>
              </w:tr>
            </w:tbl>
            <w:p w:rsidR="00CF495D" w:rsidRDefault="00CF495D">
              <w:pPr>
                <w:divId w:val="1957520548"/>
                <w:rPr>
                  <w:rFonts w:eastAsia="Times New Roman"/>
                  <w:noProof/>
                </w:rPr>
              </w:pPr>
            </w:p>
            <w:p w:rsidR="00CF495D" w:rsidRDefault="00CF495D" w:rsidP="00CF495D">
              <w:r>
                <w:rPr>
                  <w:b/>
                  <w:bCs/>
                </w:rPr>
                <w:fldChar w:fldCharType="end"/>
              </w:r>
            </w:p>
          </w:sdtContent>
        </w:sdt>
      </w:sdtContent>
    </w:sdt>
    <w:p w:rsidR="00760AE7" w:rsidRDefault="00760AE7" w:rsidP="006A4692">
      <w:pPr>
        <w:pStyle w:val="Balk1"/>
        <w:jc w:val="center"/>
        <w:rPr>
          <w:rFonts w:ascii="Times New Roman" w:eastAsiaTheme="minorHAnsi" w:hAnsi="Times New Roman" w:cs="Times New Roman"/>
          <w:bCs w:val="0"/>
          <w:color w:val="000000"/>
          <w:sz w:val="24"/>
          <w:szCs w:val="24"/>
        </w:rPr>
      </w:pPr>
      <w:bookmarkStart w:id="45" w:name="_Toc106454507"/>
    </w:p>
    <w:p w:rsidR="00760AE7" w:rsidRPr="00760AE7" w:rsidRDefault="00760AE7" w:rsidP="00760AE7"/>
    <w:p w:rsidR="00AB1E21" w:rsidRPr="00984732" w:rsidRDefault="00AB1E21" w:rsidP="00FB0ED0">
      <w:pPr>
        <w:pStyle w:val="Balk1"/>
        <w:jc w:val="center"/>
        <w:rPr>
          <w:rFonts w:ascii="Times New Roman" w:hAnsi="Times New Roman" w:cs="Times New Roman"/>
          <w:color w:val="auto"/>
        </w:rPr>
      </w:pPr>
      <w:r w:rsidRPr="00984732">
        <w:rPr>
          <w:rFonts w:ascii="Times New Roman" w:hAnsi="Times New Roman" w:cs="Times New Roman"/>
          <w:color w:val="auto"/>
          <w:w w:val="99"/>
          <w:sz w:val="24"/>
        </w:rPr>
        <w:lastRenderedPageBreak/>
        <w:t>Ö</w:t>
      </w:r>
      <w:r w:rsidRPr="00984732">
        <w:rPr>
          <w:rFonts w:ascii="Times New Roman" w:hAnsi="Times New Roman" w:cs="Times New Roman"/>
          <w:color w:val="auto"/>
          <w:spacing w:val="-3"/>
          <w:w w:val="99"/>
          <w:sz w:val="24"/>
        </w:rPr>
        <w:t>Z</w:t>
      </w:r>
      <w:r w:rsidRPr="00984732">
        <w:rPr>
          <w:rFonts w:ascii="Times New Roman" w:hAnsi="Times New Roman" w:cs="Times New Roman"/>
          <w:color w:val="auto"/>
          <w:w w:val="99"/>
          <w:sz w:val="24"/>
        </w:rPr>
        <w:t>GEÇMİŞ</w:t>
      </w:r>
      <w:bookmarkEnd w:id="45"/>
    </w:p>
    <w:p w:rsidR="00AB1E21" w:rsidRPr="003E175B" w:rsidRDefault="0074434B" w:rsidP="00AB1E21">
      <w:pPr>
        <w:widowControl w:val="0"/>
        <w:autoSpaceDE w:val="0"/>
        <w:autoSpaceDN w:val="0"/>
        <w:adjustRightInd w:val="0"/>
        <w:spacing w:after="0" w:line="200" w:lineRule="exact"/>
        <w:rPr>
          <w:rFonts w:ascii="Times New Roman" w:hAnsi="Times New Roman" w:cs="Times New Roman"/>
          <w:sz w:val="24"/>
          <w:szCs w:val="24"/>
        </w:rPr>
      </w:pPr>
      <w:r>
        <w:rPr>
          <w:noProof/>
          <w:lang w:eastAsia="tr-TR"/>
        </w:rPr>
        <w:drawing>
          <wp:anchor distT="0" distB="0" distL="114300" distR="114300" simplePos="0" relativeHeight="251657216" behindDoc="1" locked="0" layoutInCell="1" allowOverlap="1" wp14:anchorId="0B357FD7" wp14:editId="1E761F71">
            <wp:simplePos x="0" y="0"/>
            <wp:positionH relativeFrom="column">
              <wp:posOffset>4344035</wp:posOffset>
            </wp:positionH>
            <wp:positionV relativeFrom="page">
              <wp:posOffset>1348740</wp:posOffset>
            </wp:positionV>
            <wp:extent cx="1379220" cy="2092783"/>
            <wp:effectExtent l="0" t="0" r="0" b="3175"/>
            <wp:wrapNone/>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9220" cy="2092783"/>
                    </a:xfrm>
                    <a:prstGeom prst="rect">
                      <a:avLst/>
                    </a:prstGeom>
                    <a:noFill/>
                  </pic:spPr>
                </pic:pic>
              </a:graphicData>
            </a:graphic>
            <wp14:sizeRelH relativeFrom="margin">
              <wp14:pctWidth>0</wp14:pctWidth>
            </wp14:sizeRelH>
            <wp14:sizeRelV relativeFrom="margin">
              <wp14:pctHeight>0</wp14:pctHeight>
            </wp14:sizeRelV>
          </wp:anchor>
        </w:drawing>
      </w:r>
    </w:p>
    <w:p w:rsidR="0074434B" w:rsidRDefault="00AB1E21" w:rsidP="0074434B">
      <w:pPr>
        <w:widowControl w:val="0"/>
        <w:autoSpaceDE w:val="0"/>
        <w:autoSpaceDN w:val="0"/>
        <w:adjustRightInd w:val="0"/>
        <w:spacing w:after="0"/>
        <w:rPr>
          <w:rFonts w:ascii="Times New Roman" w:hAnsi="Times New Roman" w:cs="Times New Roman"/>
          <w:sz w:val="24"/>
          <w:szCs w:val="24"/>
        </w:rPr>
      </w:pPr>
      <w:r w:rsidRPr="003E175B">
        <w:rPr>
          <w:rFonts w:ascii="Times New Roman" w:hAnsi="Times New Roman" w:cs="Times New Roman"/>
          <w:b/>
          <w:bCs/>
          <w:spacing w:val="1"/>
          <w:sz w:val="24"/>
          <w:szCs w:val="24"/>
        </w:rPr>
        <w:t>Ki</w:t>
      </w:r>
      <w:r w:rsidRPr="003E175B">
        <w:rPr>
          <w:rFonts w:ascii="Times New Roman" w:hAnsi="Times New Roman" w:cs="Times New Roman"/>
          <w:b/>
          <w:bCs/>
          <w:sz w:val="24"/>
          <w:szCs w:val="24"/>
        </w:rPr>
        <w:t>şisel</w:t>
      </w:r>
      <w:r w:rsidRPr="003E175B">
        <w:rPr>
          <w:rFonts w:ascii="Times New Roman" w:hAnsi="Times New Roman" w:cs="Times New Roman"/>
          <w:b/>
          <w:bCs/>
          <w:spacing w:val="-7"/>
          <w:sz w:val="24"/>
          <w:szCs w:val="24"/>
        </w:rPr>
        <w:t xml:space="preserve"> </w:t>
      </w:r>
      <w:r w:rsidRPr="003E175B">
        <w:rPr>
          <w:rFonts w:ascii="Times New Roman" w:hAnsi="Times New Roman" w:cs="Times New Roman"/>
          <w:b/>
          <w:bCs/>
          <w:sz w:val="24"/>
          <w:szCs w:val="24"/>
        </w:rPr>
        <w:t>Bilgiler</w:t>
      </w:r>
      <w:r w:rsidR="0074434B" w:rsidRPr="0074434B">
        <w:rPr>
          <w:rFonts w:ascii="Times New Roman" w:hAnsi="Times New Roman" w:cs="Times New Roman"/>
          <w:sz w:val="24"/>
          <w:szCs w:val="24"/>
        </w:rPr>
        <w:t xml:space="preserve"> </w:t>
      </w:r>
    </w:p>
    <w:p w:rsidR="0074434B" w:rsidRPr="003E175B" w:rsidRDefault="0074434B" w:rsidP="0074434B">
      <w:pPr>
        <w:widowControl w:val="0"/>
        <w:autoSpaceDE w:val="0"/>
        <w:autoSpaceDN w:val="0"/>
        <w:adjustRightInd w:val="0"/>
        <w:spacing w:after="0"/>
        <w:rPr>
          <w:rFonts w:ascii="Times New Roman" w:hAnsi="Times New Roman" w:cs="Times New Roman"/>
          <w:sz w:val="24"/>
          <w:szCs w:val="24"/>
        </w:rPr>
      </w:pPr>
      <w:r w:rsidRPr="003E175B">
        <w:rPr>
          <w:rFonts w:ascii="Times New Roman" w:hAnsi="Times New Roman" w:cs="Times New Roman"/>
          <w:sz w:val="24"/>
          <w:szCs w:val="24"/>
        </w:rPr>
        <w:t>Soyad</w:t>
      </w:r>
      <w:r w:rsidRPr="003E175B">
        <w:rPr>
          <w:rFonts w:ascii="Times New Roman" w:hAnsi="Times New Roman" w:cs="Times New Roman"/>
          <w:spacing w:val="1"/>
          <w:sz w:val="24"/>
          <w:szCs w:val="24"/>
        </w:rPr>
        <w:t>ı</w:t>
      </w:r>
      <w:r w:rsidRPr="003E175B">
        <w:rPr>
          <w:rFonts w:ascii="Times New Roman" w:hAnsi="Times New Roman" w:cs="Times New Roman"/>
          <w:sz w:val="24"/>
          <w:szCs w:val="24"/>
        </w:rPr>
        <w:t>,</w:t>
      </w:r>
      <w:r w:rsidRPr="003E175B">
        <w:rPr>
          <w:rFonts w:ascii="Times New Roman" w:hAnsi="Times New Roman" w:cs="Times New Roman"/>
          <w:spacing w:val="-7"/>
          <w:sz w:val="24"/>
          <w:szCs w:val="24"/>
        </w:rPr>
        <w:t xml:space="preserve"> </w:t>
      </w:r>
      <w:r>
        <w:rPr>
          <w:rFonts w:ascii="Times New Roman" w:hAnsi="Times New Roman" w:cs="Times New Roman"/>
          <w:sz w:val="24"/>
          <w:szCs w:val="24"/>
        </w:rPr>
        <w:t>adı</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3E175B">
        <w:rPr>
          <w:rFonts w:ascii="Times New Roman" w:hAnsi="Times New Roman" w:cs="Times New Roman"/>
          <w:sz w:val="24"/>
          <w:szCs w:val="24"/>
        </w:rPr>
        <w:t>:</w:t>
      </w:r>
      <w:r w:rsidRPr="003E175B">
        <w:rPr>
          <w:rFonts w:ascii="Times New Roman" w:hAnsi="Times New Roman" w:cs="Times New Roman"/>
          <w:spacing w:val="-1"/>
          <w:sz w:val="24"/>
          <w:szCs w:val="24"/>
        </w:rPr>
        <w:t xml:space="preserve"> </w:t>
      </w:r>
      <w:r>
        <w:rPr>
          <w:rFonts w:ascii="Times New Roman" w:hAnsi="Times New Roman" w:cs="Times New Roman"/>
          <w:spacing w:val="-1"/>
          <w:sz w:val="24"/>
          <w:szCs w:val="24"/>
        </w:rPr>
        <w:t>Ürgün, Habibe</w:t>
      </w:r>
      <w:r w:rsidRPr="0074434B">
        <w:rPr>
          <w:noProof/>
          <w:lang w:eastAsia="tr-TR"/>
        </w:rPr>
        <w:t xml:space="preserve"> </w:t>
      </w:r>
    </w:p>
    <w:p w:rsidR="0074434B" w:rsidRPr="003E175B" w:rsidRDefault="0074434B" w:rsidP="0074434B">
      <w:pPr>
        <w:widowControl w:val="0"/>
        <w:tabs>
          <w:tab w:val="left" w:pos="2940"/>
        </w:tabs>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Uyruğu</w:t>
      </w:r>
      <w:r>
        <w:rPr>
          <w:rFonts w:ascii="Times New Roman" w:hAnsi="Times New Roman" w:cs="Times New Roman"/>
          <w:sz w:val="24"/>
          <w:szCs w:val="24"/>
        </w:rPr>
        <w:tab/>
      </w:r>
      <w:r w:rsidRPr="003E175B">
        <w:rPr>
          <w:rFonts w:ascii="Times New Roman" w:hAnsi="Times New Roman" w:cs="Times New Roman"/>
          <w:sz w:val="24"/>
          <w:szCs w:val="24"/>
        </w:rPr>
        <w:t>:</w:t>
      </w:r>
      <w:r w:rsidRPr="003E175B">
        <w:rPr>
          <w:rFonts w:ascii="Times New Roman" w:hAnsi="Times New Roman" w:cs="Times New Roman"/>
          <w:spacing w:val="-1"/>
          <w:sz w:val="24"/>
          <w:szCs w:val="24"/>
        </w:rPr>
        <w:t xml:space="preserve"> </w:t>
      </w:r>
      <w:r w:rsidRPr="003E175B">
        <w:rPr>
          <w:rFonts w:ascii="Times New Roman" w:hAnsi="Times New Roman" w:cs="Times New Roman"/>
          <w:noProof/>
          <w:sz w:val="24"/>
          <w:szCs w:val="24"/>
        </w:rPr>
        <w:t xml:space="preserve"> </w:t>
      </w:r>
      <w:r>
        <w:rPr>
          <w:rFonts w:ascii="Times New Roman" w:hAnsi="Times New Roman" w:cs="Times New Roman"/>
          <w:noProof/>
          <w:sz w:val="24"/>
          <w:szCs w:val="24"/>
        </w:rPr>
        <w:t>T.C.</w:t>
      </w:r>
    </w:p>
    <w:p w:rsidR="0074434B" w:rsidRPr="003E175B" w:rsidRDefault="0074434B" w:rsidP="0074434B">
      <w:pPr>
        <w:widowControl w:val="0"/>
        <w:tabs>
          <w:tab w:val="left" w:pos="2940"/>
        </w:tabs>
        <w:autoSpaceDE w:val="0"/>
        <w:autoSpaceDN w:val="0"/>
        <w:adjustRightInd w:val="0"/>
        <w:spacing w:after="0"/>
        <w:rPr>
          <w:rFonts w:ascii="Times New Roman" w:hAnsi="Times New Roman" w:cs="Times New Roman"/>
          <w:sz w:val="24"/>
          <w:szCs w:val="24"/>
        </w:rPr>
      </w:pPr>
      <w:r w:rsidRPr="003E175B">
        <w:rPr>
          <w:rFonts w:ascii="Times New Roman" w:hAnsi="Times New Roman" w:cs="Times New Roman"/>
          <w:sz w:val="24"/>
          <w:szCs w:val="24"/>
        </w:rPr>
        <w:t>Doğum</w:t>
      </w:r>
      <w:r w:rsidRPr="003E175B">
        <w:rPr>
          <w:rFonts w:ascii="Times New Roman" w:hAnsi="Times New Roman" w:cs="Times New Roman"/>
          <w:spacing w:val="-8"/>
          <w:sz w:val="24"/>
          <w:szCs w:val="24"/>
        </w:rPr>
        <w:t xml:space="preserve"> </w:t>
      </w:r>
      <w:r w:rsidRPr="003E175B">
        <w:rPr>
          <w:rFonts w:ascii="Times New Roman" w:hAnsi="Times New Roman" w:cs="Times New Roman"/>
          <w:sz w:val="24"/>
          <w:szCs w:val="24"/>
        </w:rPr>
        <w:t>tari</w:t>
      </w:r>
      <w:r w:rsidRPr="003E175B">
        <w:rPr>
          <w:rFonts w:ascii="Times New Roman" w:hAnsi="Times New Roman" w:cs="Times New Roman"/>
          <w:spacing w:val="-1"/>
          <w:sz w:val="24"/>
          <w:szCs w:val="24"/>
        </w:rPr>
        <w:t>h</w:t>
      </w:r>
      <w:r w:rsidRPr="003E175B">
        <w:rPr>
          <w:rFonts w:ascii="Times New Roman" w:hAnsi="Times New Roman" w:cs="Times New Roman"/>
          <w:sz w:val="24"/>
          <w:szCs w:val="24"/>
        </w:rPr>
        <w:t>i</w:t>
      </w:r>
      <w:r w:rsidRPr="003E175B">
        <w:rPr>
          <w:rFonts w:ascii="Times New Roman" w:hAnsi="Times New Roman" w:cs="Times New Roman"/>
          <w:spacing w:val="-4"/>
          <w:sz w:val="24"/>
          <w:szCs w:val="24"/>
        </w:rPr>
        <w:t xml:space="preserve"> </w:t>
      </w:r>
      <w:r w:rsidRPr="003E175B">
        <w:rPr>
          <w:rFonts w:ascii="Times New Roman" w:hAnsi="Times New Roman" w:cs="Times New Roman"/>
          <w:sz w:val="24"/>
          <w:szCs w:val="24"/>
        </w:rPr>
        <w:t>ve</w:t>
      </w:r>
      <w:r w:rsidRPr="003E175B">
        <w:rPr>
          <w:rFonts w:ascii="Times New Roman" w:hAnsi="Times New Roman" w:cs="Times New Roman"/>
          <w:spacing w:val="-2"/>
          <w:sz w:val="24"/>
          <w:szCs w:val="24"/>
        </w:rPr>
        <w:t xml:space="preserve"> </w:t>
      </w:r>
      <w:r w:rsidRPr="003E175B">
        <w:rPr>
          <w:rFonts w:ascii="Times New Roman" w:hAnsi="Times New Roman" w:cs="Times New Roman"/>
          <w:sz w:val="24"/>
          <w:szCs w:val="24"/>
        </w:rPr>
        <w:t>yeri</w:t>
      </w:r>
      <w:r w:rsidRPr="003E175B">
        <w:rPr>
          <w:rFonts w:ascii="Times New Roman" w:hAnsi="Times New Roman" w:cs="Times New Roman"/>
          <w:sz w:val="24"/>
          <w:szCs w:val="24"/>
        </w:rPr>
        <w:tab/>
        <w:t>:</w:t>
      </w:r>
      <w:r w:rsidRPr="003E175B">
        <w:rPr>
          <w:rFonts w:ascii="Times New Roman" w:hAnsi="Times New Roman" w:cs="Times New Roman"/>
          <w:spacing w:val="-1"/>
          <w:sz w:val="24"/>
          <w:szCs w:val="24"/>
        </w:rPr>
        <w:t xml:space="preserve"> </w:t>
      </w:r>
      <w:r>
        <w:rPr>
          <w:rFonts w:ascii="Times New Roman" w:hAnsi="Times New Roman" w:cs="Times New Roman"/>
          <w:spacing w:val="-1"/>
          <w:sz w:val="24"/>
          <w:szCs w:val="24"/>
        </w:rPr>
        <w:t>10/12/1997 İstanbul</w:t>
      </w:r>
    </w:p>
    <w:p w:rsidR="0074434B" w:rsidRPr="003E175B" w:rsidRDefault="0074434B" w:rsidP="0074434B">
      <w:pPr>
        <w:widowControl w:val="0"/>
        <w:tabs>
          <w:tab w:val="left" w:pos="2940"/>
        </w:tabs>
        <w:autoSpaceDE w:val="0"/>
        <w:autoSpaceDN w:val="0"/>
        <w:adjustRightInd w:val="0"/>
        <w:spacing w:after="0"/>
        <w:rPr>
          <w:rFonts w:ascii="Times New Roman" w:hAnsi="Times New Roman" w:cs="Times New Roman"/>
          <w:sz w:val="24"/>
          <w:szCs w:val="24"/>
        </w:rPr>
      </w:pPr>
      <w:r w:rsidRPr="003E175B">
        <w:rPr>
          <w:rFonts w:ascii="Times New Roman" w:hAnsi="Times New Roman" w:cs="Times New Roman"/>
          <w:sz w:val="24"/>
          <w:szCs w:val="24"/>
        </w:rPr>
        <w:t>Telefon</w:t>
      </w:r>
      <w:r w:rsidRPr="003E175B">
        <w:rPr>
          <w:rFonts w:ascii="Times New Roman" w:hAnsi="Times New Roman" w:cs="Times New Roman"/>
          <w:sz w:val="24"/>
          <w:szCs w:val="24"/>
        </w:rPr>
        <w:tab/>
        <w:t>:</w:t>
      </w:r>
      <w:r w:rsidRPr="003E175B">
        <w:rPr>
          <w:rFonts w:ascii="Times New Roman" w:hAnsi="Times New Roman" w:cs="Times New Roman"/>
          <w:spacing w:val="-1"/>
          <w:sz w:val="24"/>
          <w:szCs w:val="24"/>
        </w:rPr>
        <w:t xml:space="preserve"> </w:t>
      </w:r>
      <w:r>
        <w:rPr>
          <w:rFonts w:ascii="Times New Roman" w:hAnsi="Times New Roman" w:cs="Times New Roman"/>
          <w:spacing w:val="-1"/>
          <w:sz w:val="24"/>
          <w:szCs w:val="24"/>
        </w:rPr>
        <w:t>05445531269</w:t>
      </w:r>
    </w:p>
    <w:p w:rsidR="0074434B" w:rsidRPr="0074434B" w:rsidRDefault="0074434B" w:rsidP="0074434B">
      <w:pPr>
        <w:widowControl w:val="0"/>
        <w:tabs>
          <w:tab w:val="left" w:pos="2920"/>
        </w:tabs>
        <w:autoSpaceDE w:val="0"/>
        <w:autoSpaceDN w:val="0"/>
        <w:adjustRightInd w:val="0"/>
        <w:spacing w:after="0"/>
        <w:rPr>
          <w:rFonts w:ascii="Times New Roman" w:hAnsi="Times New Roman" w:cs="Times New Roman"/>
          <w:sz w:val="24"/>
          <w:szCs w:val="24"/>
        </w:rPr>
      </w:pPr>
      <w:r>
        <w:rPr>
          <w:rFonts w:ascii="Times New Roman" w:hAnsi="Times New Roman" w:cs="Times New Roman"/>
          <w:position w:val="-1"/>
          <w:sz w:val="24"/>
          <w:szCs w:val="24"/>
        </w:rPr>
        <w:t>e-mail</w:t>
      </w:r>
      <w:r w:rsidRPr="003E175B">
        <w:rPr>
          <w:rFonts w:ascii="Times New Roman" w:hAnsi="Times New Roman" w:cs="Times New Roman"/>
          <w:position w:val="-1"/>
          <w:sz w:val="24"/>
          <w:szCs w:val="24"/>
        </w:rPr>
        <w:tab/>
      </w:r>
      <w:r>
        <w:rPr>
          <w:rFonts w:ascii="Times New Roman" w:hAnsi="Times New Roman" w:cs="Times New Roman"/>
          <w:position w:val="-1"/>
          <w:sz w:val="24"/>
          <w:szCs w:val="24"/>
        </w:rPr>
        <w:t>: habibeurgun1858@gmail.com</w:t>
      </w:r>
    </w:p>
    <w:p w:rsidR="00AB1E21" w:rsidRDefault="00AB1E21" w:rsidP="00BC347F">
      <w:pPr>
        <w:widowControl w:val="0"/>
        <w:autoSpaceDE w:val="0"/>
        <w:autoSpaceDN w:val="0"/>
        <w:adjustRightInd w:val="0"/>
        <w:spacing w:before="10" w:after="0"/>
        <w:rPr>
          <w:rFonts w:ascii="Times New Roman" w:hAnsi="Times New Roman" w:cs="Times New Roman"/>
          <w:color w:val="000000"/>
          <w:sz w:val="24"/>
          <w:szCs w:val="24"/>
        </w:rPr>
      </w:pPr>
    </w:p>
    <w:p w:rsidR="00D131D1" w:rsidRDefault="00D131D1" w:rsidP="00BC347F">
      <w:pPr>
        <w:widowControl w:val="0"/>
        <w:autoSpaceDE w:val="0"/>
        <w:autoSpaceDN w:val="0"/>
        <w:adjustRightInd w:val="0"/>
        <w:spacing w:before="10" w:after="0"/>
        <w:rPr>
          <w:rFonts w:ascii="Times New Roman" w:hAnsi="Times New Roman" w:cs="Times New Roman"/>
          <w:color w:val="000000"/>
          <w:sz w:val="24"/>
          <w:szCs w:val="24"/>
        </w:rPr>
      </w:pPr>
    </w:p>
    <w:p w:rsidR="00602D65" w:rsidRDefault="00602D65" w:rsidP="00602D65">
      <w:pPr>
        <w:widowControl w:val="0"/>
        <w:autoSpaceDE w:val="0"/>
        <w:autoSpaceDN w:val="0"/>
        <w:adjustRightInd w:val="0"/>
        <w:spacing w:before="69" w:after="0"/>
        <w:rPr>
          <w:rFonts w:ascii="Times New Roman" w:hAnsi="Times New Roman" w:cs="Times New Roman"/>
          <w:b/>
          <w:bCs/>
          <w:sz w:val="24"/>
          <w:szCs w:val="24"/>
        </w:rPr>
      </w:pPr>
      <w:r w:rsidRPr="003E175B">
        <w:rPr>
          <w:rFonts w:ascii="Times New Roman" w:hAnsi="Times New Roman" w:cs="Times New Roman"/>
          <w:b/>
          <w:bCs/>
          <w:sz w:val="24"/>
          <w:szCs w:val="24"/>
        </w:rPr>
        <w:t>Eğitim</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4"/>
        <w:gridCol w:w="2974"/>
        <w:gridCol w:w="2974"/>
      </w:tblGrid>
      <w:tr w:rsidR="00602D65" w:rsidTr="00602D65">
        <w:tc>
          <w:tcPr>
            <w:tcW w:w="2974" w:type="dxa"/>
          </w:tcPr>
          <w:p w:rsidR="00602D65" w:rsidRPr="00602D65" w:rsidRDefault="00602D65" w:rsidP="00602D65">
            <w:pPr>
              <w:widowControl w:val="0"/>
              <w:autoSpaceDE w:val="0"/>
              <w:autoSpaceDN w:val="0"/>
              <w:adjustRightInd w:val="0"/>
              <w:spacing w:line="360" w:lineRule="auto"/>
              <w:rPr>
                <w:rFonts w:ascii="Times New Roman" w:hAnsi="Times New Roman" w:cs="Times New Roman"/>
                <w:sz w:val="24"/>
                <w:szCs w:val="24"/>
              </w:rPr>
            </w:pPr>
            <w:r w:rsidRPr="003E175B">
              <w:rPr>
                <w:rFonts w:ascii="Times New Roman" w:hAnsi="Times New Roman" w:cs="Times New Roman"/>
                <w:b/>
                <w:bCs/>
                <w:sz w:val="24"/>
                <w:szCs w:val="24"/>
              </w:rPr>
              <w:t>Derece</w:t>
            </w:r>
          </w:p>
        </w:tc>
        <w:tc>
          <w:tcPr>
            <w:tcW w:w="2974" w:type="dxa"/>
          </w:tcPr>
          <w:p w:rsidR="00602D65" w:rsidRPr="00602D65" w:rsidRDefault="00602D65" w:rsidP="00602D65">
            <w:pPr>
              <w:widowControl w:val="0"/>
              <w:autoSpaceDE w:val="0"/>
              <w:autoSpaceDN w:val="0"/>
              <w:adjustRightInd w:val="0"/>
              <w:spacing w:line="360" w:lineRule="auto"/>
              <w:rPr>
                <w:rFonts w:ascii="Times New Roman" w:hAnsi="Times New Roman" w:cs="Times New Roman"/>
                <w:sz w:val="24"/>
                <w:szCs w:val="24"/>
              </w:rPr>
            </w:pPr>
            <w:r w:rsidRPr="003E175B">
              <w:rPr>
                <w:rFonts w:ascii="Times New Roman" w:hAnsi="Times New Roman" w:cs="Times New Roman"/>
                <w:b/>
                <w:bCs/>
                <w:sz w:val="24"/>
                <w:szCs w:val="24"/>
              </w:rPr>
              <w:t>Eğitim</w:t>
            </w:r>
            <w:r w:rsidRPr="003E175B">
              <w:rPr>
                <w:rFonts w:ascii="Times New Roman" w:hAnsi="Times New Roman" w:cs="Times New Roman"/>
                <w:b/>
                <w:bCs/>
                <w:spacing w:val="-7"/>
                <w:sz w:val="24"/>
                <w:szCs w:val="24"/>
              </w:rPr>
              <w:t xml:space="preserve"> </w:t>
            </w:r>
            <w:r w:rsidRPr="003E175B">
              <w:rPr>
                <w:rFonts w:ascii="Times New Roman" w:hAnsi="Times New Roman" w:cs="Times New Roman"/>
                <w:b/>
                <w:bCs/>
                <w:sz w:val="24"/>
                <w:szCs w:val="24"/>
              </w:rPr>
              <w:t>Birimi</w:t>
            </w:r>
          </w:p>
        </w:tc>
        <w:tc>
          <w:tcPr>
            <w:tcW w:w="2974" w:type="dxa"/>
          </w:tcPr>
          <w:p w:rsidR="00602D65" w:rsidRPr="00602D65" w:rsidRDefault="00602D65" w:rsidP="00602D65">
            <w:pPr>
              <w:widowControl w:val="0"/>
              <w:autoSpaceDE w:val="0"/>
              <w:autoSpaceDN w:val="0"/>
              <w:adjustRightInd w:val="0"/>
              <w:spacing w:line="360" w:lineRule="auto"/>
              <w:rPr>
                <w:rFonts w:ascii="Times New Roman" w:hAnsi="Times New Roman" w:cs="Times New Roman"/>
                <w:sz w:val="24"/>
                <w:szCs w:val="24"/>
              </w:rPr>
            </w:pPr>
            <w:r w:rsidRPr="003E175B">
              <w:rPr>
                <w:rFonts w:ascii="Times New Roman" w:hAnsi="Times New Roman" w:cs="Times New Roman"/>
                <w:b/>
                <w:bCs/>
                <w:sz w:val="24"/>
                <w:szCs w:val="24"/>
              </w:rPr>
              <w:t>M</w:t>
            </w:r>
            <w:r w:rsidRPr="003E175B">
              <w:rPr>
                <w:rFonts w:ascii="Times New Roman" w:hAnsi="Times New Roman" w:cs="Times New Roman"/>
                <w:b/>
                <w:bCs/>
                <w:spacing w:val="2"/>
                <w:sz w:val="24"/>
                <w:szCs w:val="24"/>
              </w:rPr>
              <w:t>e</w:t>
            </w:r>
            <w:r w:rsidRPr="003E175B">
              <w:rPr>
                <w:rFonts w:ascii="Times New Roman" w:hAnsi="Times New Roman" w:cs="Times New Roman"/>
                <w:b/>
                <w:bCs/>
                <w:spacing w:val="-2"/>
                <w:sz w:val="24"/>
                <w:szCs w:val="24"/>
              </w:rPr>
              <w:t>z</w:t>
            </w:r>
            <w:r w:rsidRPr="003E175B">
              <w:rPr>
                <w:rFonts w:ascii="Times New Roman" w:hAnsi="Times New Roman" w:cs="Times New Roman"/>
                <w:b/>
                <w:bCs/>
                <w:sz w:val="24"/>
                <w:szCs w:val="24"/>
              </w:rPr>
              <w:t>uniyet</w:t>
            </w:r>
            <w:r w:rsidRPr="003E175B">
              <w:rPr>
                <w:rFonts w:ascii="Times New Roman" w:hAnsi="Times New Roman" w:cs="Times New Roman"/>
                <w:b/>
                <w:bCs/>
                <w:spacing w:val="-11"/>
                <w:sz w:val="24"/>
                <w:szCs w:val="24"/>
              </w:rPr>
              <w:t xml:space="preserve"> </w:t>
            </w:r>
            <w:r>
              <w:rPr>
                <w:rFonts w:ascii="Times New Roman" w:hAnsi="Times New Roman" w:cs="Times New Roman"/>
                <w:b/>
                <w:bCs/>
                <w:sz w:val="24"/>
                <w:szCs w:val="24"/>
              </w:rPr>
              <w:t>T</w:t>
            </w:r>
            <w:r w:rsidRPr="003E175B">
              <w:rPr>
                <w:rFonts w:ascii="Times New Roman" w:hAnsi="Times New Roman" w:cs="Times New Roman"/>
                <w:b/>
                <w:bCs/>
                <w:sz w:val="24"/>
                <w:szCs w:val="24"/>
              </w:rPr>
              <w:t>arihi</w:t>
            </w:r>
          </w:p>
        </w:tc>
      </w:tr>
      <w:tr w:rsidR="00602D65" w:rsidTr="00602D65">
        <w:tc>
          <w:tcPr>
            <w:tcW w:w="2974" w:type="dxa"/>
          </w:tcPr>
          <w:p w:rsidR="00602D65" w:rsidRDefault="00602D65" w:rsidP="00602D65">
            <w:pPr>
              <w:widowControl w:val="0"/>
              <w:autoSpaceDE w:val="0"/>
              <w:autoSpaceDN w:val="0"/>
              <w:adjustRightInd w:val="0"/>
              <w:spacing w:before="1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Lisans</w:t>
            </w:r>
          </w:p>
        </w:tc>
        <w:tc>
          <w:tcPr>
            <w:tcW w:w="2974" w:type="dxa"/>
          </w:tcPr>
          <w:p w:rsidR="00602D65" w:rsidRDefault="00FB0ED0" w:rsidP="00602D65">
            <w:pPr>
              <w:widowControl w:val="0"/>
              <w:autoSpaceDE w:val="0"/>
              <w:autoSpaceDN w:val="0"/>
              <w:adjustRightInd w:val="0"/>
              <w:spacing w:before="1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Kahramanmaraş Sütçü İmam Üniversitesi </w:t>
            </w:r>
          </w:p>
        </w:tc>
        <w:tc>
          <w:tcPr>
            <w:tcW w:w="2974" w:type="dxa"/>
          </w:tcPr>
          <w:p w:rsidR="00602D65" w:rsidRDefault="00FB0ED0" w:rsidP="00602D65">
            <w:pPr>
              <w:widowControl w:val="0"/>
              <w:autoSpaceDE w:val="0"/>
              <w:autoSpaceDN w:val="0"/>
              <w:adjustRightInd w:val="0"/>
              <w:spacing w:before="1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2022</w:t>
            </w:r>
          </w:p>
        </w:tc>
      </w:tr>
      <w:tr w:rsidR="00602D65" w:rsidTr="00602D65">
        <w:tc>
          <w:tcPr>
            <w:tcW w:w="2974" w:type="dxa"/>
          </w:tcPr>
          <w:p w:rsidR="00602D65" w:rsidRDefault="00602D65" w:rsidP="00602D65">
            <w:pPr>
              <w:widowControl w:val="0"/>
              <w:autoSpaceDE w:val="0"/>
              <w:autoSpaceDN w:val="0"/>
              <w:adjustRightInd w:val="0"/>
              <w:spacing w:before="1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Lise</w:t>
            </w:r>
          </w:p>
        </w:tc>
        <w:tc>
          <w:tcPr>
            <w:tcW w:w="2974" w:type="dxa"/>
          </w:tcPr>
          <w:p w:rsidR="00602D65" w:rsidRDefault="00FB0ED0" w:rsidP="00602D65">
            <w:pPr>
              <w:widowControl w:val="0"/>
              <w:autoSpaceDE w:val="0"/>
              <w:autoSpaceDN w:val="0"/>
              <w:adjustRightInd w:val="0"/>
              <w:spacing w:before="1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Erek Anadolu Lisesi</w:t>
            </w:r>
          </w:p>
        </w:tc>
        <w:tc>
          <w:tcPr>
            <w:tcW w:w="2974" w:type="dxa"/>
          </w:tcPr>
          <w:p w:rsidR="00602D65" w:rsidRDefault="00FB0ED0" w:rsidP="00602D65">
            <w:pPr>
              <w:widowControl w:val="0"/>
              <w:autoSpaceDE w:val="0"/>
              <w:autoSpaceDN w:val="0"/>
              <w:adjustRightInd w:val="0"/>
              <w:spacing w:before="1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2015</w:t>
            </w:r>
          </w:p>
        </w:tc>
      </w:tr>
      <w:tr w:rsidR="00602D65" w:rsidTr="00602D65">
        <w:tc>
          <w:tcPr>
            <w:tcW w:w="2974" w:type="dxa"/>
          </w:tcPr>
          <w:p w:rsidR="00602D65" w:rsidRDefault="00602D65" w:rsidP="00602D65">
            <w:pPr>
              <w:widowControl w:val="0"/>
              <w:autoSpaceDE w:val="0"/>
              <w:autoSpaceDN w:val="0"/>
              <w:adjustRightInd w:val="0"/>
              <w:spacing w:before="1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Ortaokul</w:t>
            </w:r>
          </w:p>
        </w:tc>
        <w:tc>
          <w:tcPr>
            <w:tcW w:w="2974" w:type="dxa"/>
          </w:tcPr>
          <w:p w:rsidR="00602D65" w:rsidRDefault="00FB0ED0" w:rsidP="00602D65">
            <w:pPr>
              <w:widowControl w:val="0"/>
              <w:autoSpaceDE w:val="0"/>
              <w:autoSpaceDN w:val="0"/>
              <w:adjustRightInd w:val="0"/>
              <w:spacing w:before="1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Hacıbekir İlköğretim Okulu</w:t>
            </w:r>
          </w:p>
        </w:tc>
        <w:tc>
          <w:tcPr>
            <w:tcW w:w="2974" w:type="dxa"/>
          </w:tcPr>
          <w:p w:rsidR="00602D65" w:rsidRDefault="00FB0ED0" w:rsidP="00602D65">
            <w:pPr>
              <w:widowControl w:val="0"/>
              <w:autoSpaceDE w:val="0"/>
              <w:autoSpaceDN w:val="0"/>
              <w:adjustRightInd w:val="0"/>
              <w:spacing w:before="1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2011</w:t>
            </w:r>
          </w:p>
        </w:tc>
      </w:tr>
    </w:tbl>
    <w:p w:rsidR="00AB1E21" w:rsidRPr="003E175B" w:rsidRDefault="00AB1E21" w:rsidP="00BC347F">
      <w:pPr>
        <w:widowControl w:val="0"/>
        <w:autoSpaceDE w:val="0"/>
        <w:autoSpaceDN w:val="0"/>
        <w:adjustRightInd w:val="0"/>
        <w:spacing w:after="0"/>
        <w:rPr>
          <w:rFonts w:ascii="Times New Roman" w:hAnsi="Times New Roman" w:cs="Times New Roman"/>
          <w:sz w:val="24"/>
          <w:szCs w:val="24"/>
        </w:rPr>
      </w:pPr>
    </w:p>
    <w:p w:rsidR="005B2B5C" w:rsidRDefault="00AB1E21" w:rsidP="00BC347F">
      <w:pPr>
        <w:widowControl w:val="0"/>
        <w:autoSpaceDE w:val="0"/>
        <w:autoSpaceDN w:val="0"/>
        <w:adjustRightInd w:val="0"/>
        <w:spacing w:before="29" w:after="0" w:line="480" w:lineRule="auto"/>
        <w:rPr>
          <w:rFonts w:ascii="Times New Roman" w:hAnsi="Times New Roman" w:cs="Times New Roman"/>
          <w:b/>
          <w:bCs/>
          <w:sz w:val="24"/>
          <w:szCs w:val="24"/>
        </w:rPr>
      </w:pPr>
      <w:r w:rsidRPr="003E175B">
        <w:rPr>
          <w:rFonts w:ascii="Times New Roman" w:hAnsi="Times New Roman" w:cs="Times New Roman"/>
          <w:b/>
          <w:bCs/>
          <w:sz w:val="24"/>
          <w:szCs w:val="24"/>
        </w:rPr>
        <w:t>İş</w:t>
      </w:r>
      <w:r w:rsidRPr="003E175B">
        <w:rPr>
          <w:rFonts w:ascii="Times New Roman" w:hAnsi="Times New Roman" w:cs="Times New Roman"/>
          <w:b/>
          <w:bCs/>
          <w:spacing w:val="-2"/>
          <w:sz w:val="24"/>
          <w:szCs w:val="24"/>
        </w:rPr>
        <w:t xml:space="preserve"> </w:t>
      </w:r>
      <w:r w:rsidRPr="003E175B">
        <w:rPr>
          <w:rFonts w:ascii="Times New Roman" w:hAnsi="Times New Roman" w:cs="Times New Roman"/>
          <w:b/>
          <w:bCs/>
          <w:sz w:val="24"/>
          <w:szCs w:val="24"/>
        </w:rPr>
        <w:t>Deneyimi</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4"/>
        <w:gridCol w:w="2974"/>
        <w:gridCol w:w="2974"/>
      </w:tblGrid>
      <w:tr w:rsidR="00602D65" w:rsidTr="00FC6F93">
        <w:tc>
          <w:tcPr>
            <w:tcW w:w="2974" w:type="dxa"/>
          </w:tcPr>
          <w:p w:rsidR="00602D65" w:rsidRPr="00602D65" w:rsidRDefault="00602D65" w:rsidP="00FC6F93">
            <w:pPr>
              <w:widowControl w:val="0"/>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Yıl</w:t>
            </w:r>
          </w:p>
        </w:tc>
        <w:tc>
          <w:tcPr>
            <w:tcW w:w="2974" w:type="dxa"/>
          </w:tcPr>
          <w:p w:rsidR="00602D65" w:rsidRPr="00602D65" w:rsidRDefault="00602D65" w:rsidP="00FC6F93">
            <w:pPr>
              <w:widowControl w:val="0"/>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Yer</w:t>
            </w:r>
          </w:p>
        </w:tc>
        <w:tc>
          <w:tcPr>
            <w:tcW w:w="2974" w:type="dxa"/>
          </w:tcPr>
          <w:p w:rsidR="00602D65" w:rsidRPr="00602D65" w:rsidRDefault="00602D65" w:rsidP="00FC6F93">
            <w:pPr>
              <w:widowControl w:val="0"/>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b/>
                <w:bCs/>
                <w:sz w:val="24"/>
                <w:szCs w:val="24"/>
              </w:rPr>
              <w:t>Görev</w:t>
            </w:r>
          </w:p>
        </w:tc>
      </w:tr>
      <w:tr w:rsidR="00FB0ED0" w:rsidTr="00FC6F93">
        <w:tc>
          <w:tcPr>
            <w:tcW w:w="2974" w:type="dxa"/>
          </w:tcPr>
          <w:p w:rsidR="00FB0ED0" w:rsidRPr="00FB0ED0" w:rsidRDefault="00FB0ED0" w:rsidP="00FC6F93">
            <w:pPr>
              <w:widowControl w:val="0"/>
              <w:autoSpaceDE w:val="0"/>
              <w:autoSpaceDN w:val="0"/>
              <w:adjustRightInd w:val="0"/>
              <w:rPr>
                <w:rFonts w:ascii="Times New Roman" w:hAnsi="Times New Roman" w:cs="Times New Roman"/>
                <w:bCs/>
                <w:szCs w:val="24"/>
              </w:rPr>
            </w:pPr>
            <w:r w:rsidRPr="00FB0ED0">
              <w:rPr>
                <w:rFonts w:ascii="Times New Roman" w:hAnsi="Times New Roman" w:cs="Times New Roman"/>
                <w:bCs/>
                <w:szCs w:val="24"/>
              </w:rPr>
              <w:t>2019</w:t>
            </w:r>
          </w:p>
        </w:tc>
        <w:tc>
          <w:tcPr>
            <w:tcW w:w="2974" w:type="dxa"/>
          </w:tcPr>
          <w:p w:rsidR="00FB0ED0" w:rsidRPr="00FB0ED0" w:rsidRDefault="00FB0ED0" w:rsidP="00FC6F93">
            <w:pPr>
              <w:widowControl w:val="0"/>
              <w:autoSpaceDE w:val="0"/>
              <w:autoSpaceDN w:val="0"/>
              <w:adjustRightInd w:val="0"/>
              <w:rPr>
                <w:rFonts w:ascii="Times New Roman" w:hAnsi="Times New Roman" w:cs="Times New Roman"/>
                <w:bCs/>
                <w:szCs w:val="24"/>
              </w:rPr>
            </w:pPr>
            <w:r w:rsidRPr="00FB0ED0">
              <w:rPr>
                <w:rFonts w:ascii="Times New Roman" w:hAnsi="Times New Roman" w:cs="Times New Roman"/>
                <w:bCs/>
                <w:szCs w:val="24"/>
              </w:rPr>
              <w:t>Kahramanmaraş Teknokent T-SOFT</w:t>
            </w:r>
          </w:p>
        </w:tc>
        <w:tc>
          <w:tcPr>
            <w:tcW w:w="2974" w:type="dxa"/>
          </w:tcPr>
          <w:p w:rsidR="00FB0ED0" w:rsidRPr="00FB0ED0" w:rsidRDefault="00FB0ED0" w:rsidP="00FC6F93">
            <w:pPr>
              <w:widowControl w:val="0"/>
              <w:autoSpaceDE w:val="0"/>
              <w:autoSpaceDN w:val="0"/>
              <w:adjustRightInd w:val="0"/>
              <w:rPr>
                <w:rFonts w:ascii="Times New Roman" w:hAnsi="Times New Roman" w:cs="Times New Roman"/>
                <w:bCs/>
                <w:szCs w:val="24"/>
              </w:rPr>
            </w:pPr>
            <w:r w:rsidRPr="00FB0ED0">
              <w:rPr>
                <w:rFonts w:ascii="Times New Roman" w:hAnsi="Times New Roman" w:cs="Times New Roman"/>
                <w:bCs/>
                <w:szCs w:val="24"/>
              </w:rPr>
              <w:t>Stajyer Öğrenci</w:t>
            </w:r>
          </w:p>
        </w:tc>
      </w:tr>
      <w:tr w:rsidR="00FB0ED0" w:rsidTr="00FC6F93">
        <w:tc>
          <w:tcPr>
            <w:tcW w:w="2974" w:type="dxa"/>
          </w:tcPr>
          <w:p w:rsidR="00FB0ED0" w:rsidRPr="00FB0ED0" w:rsidRDefault="00FB0ED0" w:rsidP="00FC6F93">
            <w:pPr>
              <w:widowControl w:val="0"/>
              <w:autoSpaceDE w:val="0"/>
              <w:autoSpaceDN w:val="0"/>
              <w:adjustRightInd w:val="0"/>
              <w:rPr>
                <w:rFonts w:ascii="Times New Roman" w:hAnsi="Times New Roman" w:cs="Times New Roman"/>
                <w:bCs/>
                <w:szCs w:val="24"/>
              </w:rPr>
            </w:pPr>
            <w:r w:rsidRPr="00FB0ED0">
              <w:rPr>
                <w:rFonts w:ascii="Times New Roman" w:hAnsi="Times New Roman" w:cs="Times New Roman"/>
                <w:bCs/>
                <w:szCs w:val="24"/>
              </w:rPr>
              <w:t>2020</w:t>
            </w:r>
          </w:p>
        </w:tc>
        <w:tc>
          <w:tcPr>
            <w:tcW w:w="2974" w:type="dxa"/>
          </w:tcPr>
          <w:p w:rsidR="00FB0ED0" w:rsidRPr="00FB0ED0" w:rsidRDefault="00FB0ED0" w:rsidP="00FC6F93">
            <w:pPr>
              <w:widowControl w:val="0"/>
              <w:autoSpaceDE w:val="0"/>
              <w:autoSpaceDN w:val="0"/>
              <w:adjustRightInd w:val="0"/>
              <w:rPr>
                <w:rFonts w:ascii="Times New Roman" w:hAnsi="Times New Roman" w:cs="Times New Roman"/>
                <w:bCs/>
                <w:szCs w:val="24"/>
              </w:rPr>
            </w:pPr>
            <w:r w:rsidRPr="00FB0ED0">
              <w:rPr>
                <w:rFonts w:ascii="Times New Roman" w:hAnsi="Times New Roman" w:cs="Times New Roman"/>
                <w:bCs/>
                <w:szCs w:val="24"/>
              </w:rPr>
              <w:t>Kahramanmaraş Teknokent HEY TEKNOLOJİ</w:t>
            </w:r>
          </w:p>
        </w:tc>
        <w:tc>
          <w:tcPr>
            <w:tcW w:w="2974" w:type="dxa"/>
          </w:tcPr>
          <w:p w:rsidR="00FB0ED0" w:rsidRPr="00FB0ED0" w:rsidRDefault="00FB0ED0" w:rsidP="00FC6F93">
            <w:pPr>
              <w:widowControl w:val="0"/>
              <w:autoSpaceDE w:val="0"/>
              <w:autoSpaceDN w:val="0"/>
              <w:adjustRightInd w:val="0"/>
              <w:rPr>
                <w:rFonts w:ascii="Times New Roman" w:hAnsi="Times New Roman" w:cs="Times New Roman"/>
                <w:bCs/>
                <w:szCs w:val="24"/>
              </w:rPr>
            </w:pPr>
            <w:r w:rsidRPr="00FB0ED0">
              <w:rPr>
                <w:rFonts w:ascii="Times New Roman" w:hAnsi="Times New Roman" w:cs="Times New Roman"/>
                <w:bCs/>
                <w:szCs w:val="24"/>
              </w:rPr>
              <w:t xml:space="preserve">Stajyer Öğrenci </w:t>
            </w:r>
          </w:p>
        </w:tc>
      </w:tr>
      <w:tr w:rsidR="00FB0ED0" w:rsidTr="00FC6F93">
        <w:tc>
          <w:tcPr>
            <w:tcW w:w="2974" w:type="dxa"/>
          </w:tcPr>
          <w:p w:rsidR="00FB0ED0" w:rsidRPr="00FB0ED0" w:rsidRDefault="00FB0ED0" w:rsidP="00FC6F93">
            <w:pPr>
              <w:widowControl w:val="0"/>
              <w:autoSpaceDE w:val="0"/>
              <w:autoSpaceDN w:val="0"/>
              <w:adjustRightInd w:val="0"/>
              <w:rPr>
                <w:rFonts w:ascii="Times New Roman" w:hAnsi="Times New Roman" w:cs="Times New Roman"/>
                <w:bCs/>
                <w:szCs w:val="24"/>
              </w:rPr>
            </w:pPr>
            <w:r w:rsidRPr="00FB0ED0">
              <w:rPr>
                <w:rFonts w:ascii="Times New Roman" w:hAnsi="Times New Roman" w:cs="Times New Roman"/>
                <w:bCs/>
                <w:szCs w:val="24"/>
              </w:rPr>
              <w:t xml:space="preserve">2020 </w:t>
            </w:r>
          </w:p>
        </w:tc>
        <w:tc>
          <w:tcPr>
            <w:tcW w:w="2974" w:type="dxa"/>
          </w:tcPr>
          <w:p w:rsidR="00FB0ED0" w:rsidRPr="00FB0ED0" w:rsidRDefault="00FB0ED0" w:rsidP="00FC6F93">
            <w:pPr>
              <w:widowControl w:val="0"/>
              <w:autoSpaceDE w:val="0"/>
              <w:autoSpaceDN w:val="0"/>
              <w:adjustRightInd w:val="0"/>
              <w:rPr>
                <w:rFonts w:ascii="Times New Roman" w:hAnsi="Times New Roman" w:cs="Times New Roman"/>
                <w:bCs/>
                <w:szCs w:val="24"/>
              </w:rPr>
            </w:pPr>
            <w:r w:rsidRPr="00FB0ED0">
              <w:rPr>
                <w:rFonts w:ascii="Times New Roman" w:hAnsi="Times New Roman" w:cs="Times New Roman"/>
                <w:bCs/>
                <w:szCs w:val="24"/>
              </w:rPr>
              <w:t>Kahramanmaraş Teknokent TEKSTİL TÜRKİYE</w:t>
            </w:r>
          </w:p>
        </w:tc>
        <w:tc>
          <w:tcPr>
            <w:tcW w:w="2974" w:type="dxa"/>
          </w:tcPr>
          <w:p w:rsidR="00FB0ED0" w:rsidRPr="00FB0ED0" w:rsidRDefault="00FB0ED0" w:rsidP="00FC6F93">
            <w:pPr>
              <w:widowControl w:val="0"/>
              <w:autoSpaceDE w:val="0"/>
              <w:autoSpaceDN w:val="0"/>
              <w:adjustRightInd w:val="0"/>
              <w:rPr>
                <w:rFonts w:ascii="Times New Roman" w:hAnsi="Times New Roman" w:cs="Times New Roman"/>
                <w:bCs/>
                <w:szCs w:val="24"/>
              </w:rPr>
            </w:pPr>
            <w:r w:rsidRPr="00FB0ED0">
              <w:rPr>
                <w:rFonts w:ascii="Times New Roman" w:hAnsi="Times New Roman" w:cs="Times New Roman"/>
                <w:bCs/>
                <w:szCs w:val="24"/>
              </w:rPr>
              <w:t xml:space="preserve">Mobil Uygulama Geliştiricisi </w:t>
            </w:r>
          </w:p>
        </w:tc>
      </w:tr>
      <w:tr w:rsidR="00FB0ED0" w:rsidTr="00FC6F93">
        <w:tc>
          <w:tcPr>
            <w:tcW w:w="2974" w:type="dxa"/>
          </w:tcPr>
          <w:p w:rsidR="00FB0ED0" w:rsidRPr="00FB0ED0" w:rsidRDefault="00FB0ED0" w:rsidP="00FC6F93">
            <w:pPr>
              <w:widowControl w:val="0"/>
              <w:autoSpaceDE w:val="0"/>
              <w:autoSpaceDN w:val="0"/>
              <w:adjustRightInd w:val="0"/>
              <w:rPr>
                <w:rFonts w:ascii="Times New Roman" w:hAnsi="Times New Roman" w:cs="Times New Roman"/>
                <w:bCs/>
                <w:szCs w:val="24"/>
              </w:rPr>
            </w:pPr>
            <w:r w:rsidRPr="00FB0ED0">
              <w:rPr>
                <w:rFonts w:ascii="Times New Roman" w:hAnsi="Times New Roman" w:cs="Times New Roman"/>
                <w:bCs/>
                <w:szCs w:val="24"/>
              </w:rPr>
              <w:t>2021</w:t>
            </w:r>
          </w:p>
        </w:tc>
        <w:tc>
          <w:tcPr>
            <w:tcW w:w="2974" w:type="dxa"/>
          </w:tcPr>
          <w:p w:rsidR="00FB0ED0" w:rsidRPr="00FB0ED0" w:rsidRDefault="00FB0ED0" w:rsidP="00FC6F93">
            <w:pPr>
              <w:widowControl w:val="0"/>
              <w:autoSpaceDE w:val="0"/>
              <w:autoSpaceDN w:val="0"/>
              <w:adjustRightInd w:val="0"/>
              <w:rPr>
                <w:rFonts w:ascii="Times New Roman" w:hAnsi="Times New Roman" w:cs="Times New Roman"/>
                <w:bCs/>
                <w:szCs w:val="24"/>
              </w:rPr>
            </w:pPr>
            <w:r w:rsidRPr="00FB0ED0">
              <w:rPr>
                <w:rFonts w:ascii="Times New Roman" w:hAnsi="Times New Roman" w:cs="Times New Roman"/>
                <w:bCs/>
                <w:szCs w:val="24"/>
              </w:rPr>
              <w:t>Kahramanmaraş Teknokent Milsafe Siber Güvenlik ve Danışmanlık</w:t>
            </w:r>
          </w:p>
        </w:tc>
        <w:tc>
          <w:tcPr>
            <w:tcW w:w="2974" w:type="dxa"/>
          </w:tcPr>
          <w:p w:rsidR="00FB0ED0" w:rsidRPr="00FB0ED0" w:rsidRDefault="00FB0ED0" w:rsidP="00FC6F93">
            <w:pPr>
              <w:widowControl w:val="0"/>
              <w:autoSpaceDE w:val="0"/>
              <w:autoSpaceDN w:val="0"/>
              <w:adjustRightInd w:val="0"/>
              <w:rPr>
                <w:rFonts w:ascii="Times New Roman" w:hAnsi="Times New Roman" w:cs="Times New Roman"/>
                <w:bCs/>
                <w:szCs w:val="24"/>
              </w:rPr>
            </w:pPr>
            <w:r w:rsidRPr="00FB0ED0">
              <w:rPr>
                <w:rFonts w:ascii="Times New Roman" w:hAnsi="Times New Roman" w:cs="Times New Roman"/>
                <w:bCs/>
                <w:szCs w:val="24"/>
              </w:rPr>
              <w:t xml:space="preserve">Siber Güvenlik Operasyonları Merkezi Analisti </w:t>
            </w:r>
          </w:p>
        </w:tc>
      </w:tr>
      <w:tr w:rsidR="00602D65" w:rsidTr="00FC6F93">
        <w:tc>
          <w:tcPr>
            <w:tcW w:w="2974" w:type="dxa"/>
          </w:tcPr>
          <w:p w:rsidR="00602D65" w:rsidRDefault="00602D65" w:rsidP="00FC6F93">
            <w:pPr>
              <w:widowControl w:val="0"/>
              <w:autoSpaceDE w:val="0"/>
              <w:autoSpaceDN w:val="0"/>
              <w:adjustRightInd w:val="0"/>
              <w:spacing w:before="10" w:line="360" w:lineRule="auto"/>
              <w:rPr>
                <w:rFonts w:ascii="Times New Roman" w:hAnsi="Times New Roman" w:cs="Times New Roman"/>
                <w:color w:val="000000"/>
                <w:sz w:val="24"/>
                <w:szCs w:val="24"/>
              </w:rPr>
            </w:pPr>
          </w:p>
        </w:tc>
        <w:tc>
          <w:tcPr>
            <w:tcW w:w="2974" w:type="dxa"/>
          </w:tcPr>
          <w:p w:rsidR="00602D65" w:rsidRDefault="00602D65" w:rsidP="00FC6F93">
            <w:pPr>
              <w:widowControl w:val="0"/>
              <w:autoSpaceDE w:val="0"/>
              <w:autoSpaceDN w:val="0"/>
              <w:adjustRightInd w:val="0"/>
              <w:spacing w:before="10" w:line="360" w:lineRule="auto"/>
              <w:rPr>
                <w:rFonts w:ascii="Times New Roman" w:hAnsi="Times New Roman" w:cs="Times New Roman"/>
                <w:color w:val="000000"/>
                <w:sz w:val="24"/>
                <w:szCs w:val="24"/>
              </w:rPr>
            </w:pPr>
          </w:p>
        </w:tc>
        <w:tc>
          <w:tcPr>
            <w:tcW w:w="2974" w:type="dxa"/>
          </w:tcPr>
          <w:p w:rsidR="00602D65" w:rsidRDefault="00602D65" w:rsidP="00FC6F93">
            <w:pPr>
              <w:widowControl w:val="0"/>
              <w:autoSpaceDE w:val="0"/>
              <w:autoSpaceDN w:val="0"/>
              <w:adjustRightInd w:val="0"/>
              <w:spacing w:before="10" w:line="360" w:lineRule="auto"/>
              <w:rPr>
                <w:rFonts w:ascii="Times New Roman" w:hAnsi="Times New Roman" w:cs="Times New Roman"/>
                <w:color w:val="000000"/>
                <w:sz w:val="24"/>
                <w:szCs w:val="24"/>
              </w:rPr>
            </w:pPr>
          </w:p>
        </w:tc>
      </w:tr>
      <w:tr w:rsidR="00602D65" w:rsidTr="00FC6F93">
        <w:tc>
          <w:tcPr>
            <w:tcW w:w="2974" w:type="dxa"/>
          </w:tcPr>
          <w:p w:rsidR="00602D65" w:rsidRDefault="00602D65" w:rsidP="00FC6F93">
            <w:pPr>
              <w:widowControl w:val="0"/>
              <w:autoSpaceDE w:val="0"/>
              <w:autoSpaceDN w:val="0"/>
              <w:adjustRightInd w:val="0"/>
              <w:spacing w:before="10" w:line="360" w:lineRule="auto"/>
              <w:rPr>
                <w:rFonts w:ascii="Times New Roman" w:hAnsi="Times New Roman" w:cs="Times New Roman"/>
                <w:color w:val="000000"/>
                <w:sz w:val="24"/>
                <w:szCs w:val="24"/>
              </w:rPr>
            </w:pPr>
          </w:p>
        </w:tc>
        <w:tc>
          <w:tcPr>
            <w:tcW w:w="2974" w:type="dxa"/>
          </w:tcPr>
          <w:p w:rsidR="00602D65" w:rsidRDefault="00602D65" w:rsidP="00FC6F93">
            <w:pPr>
              <w:widowControl w:val="0"/>
              <w:autoSpaceDE w:val="0"/>
              <w:autoSpaceDN w:val="0"/>
              <w:adjustRightInd w:val="0"/>
              <w:spacing w:before="10" w:line="360" w:lineRule="auto"/>
              <w:rPr>
                <w:rFonts w:ascii="Times New Roman" w:hAnsi="Times New Roman" w:cs="Times New Roman"/>
                <w:color w:val="000000"/>
                <w:sz w:val="24"/>
                <w:szCs w:val="24"/>
              </w:rPr>
            </w:pPr>
          </w:p>
        </w:tc>
        <w:tc>
          <w:tcPr>
            <w:tcW w:w="2974" w:type="dxa"/>
          </w:tcPr>
          <w:p w:rsidR="00602D65" w:rsidRDefault="00602D65" w:rsidP="00FC6F93">
            <w:pPr>
              <w:widowControl w:val="0"/>
              <w:autoSpaceDE w:val="0"/>
              <w:autoSpaceDN w:val="0"/>
              <w:adjustRightInd w:val="0"/>
              <w:spacing w:before="10" w:line="360" w:lineRule="auto"/>
              <w:rPr>
                <w:rFonts w:ascii="Times New Roman" w:hAnsi="Times New Roman" w:cs="Times New Roman"/>
                <w:color w:val="000000"/>
                <w:sz w:val="24"/>
                <w:szCs w:val="24"/>
              </w:rPr>
            </w:pPr>
          </w:p>
        </w:tc>
      </w:tr>
    </w:tbl>
    <w:p w:rsidR="00AB1E21" w:rsidRPr="00FB0ED0" w:rsidRDefault="00AB1E21" w:rsidP="00BC347F">
      <w:pPr>
        <w:widowControl w:val="0"/>
        <w:autoSpaceDE w:val="0"/>
        <w:autoSpaceDN w:val="0"/>
        <w:adjustRightInd w:val="0"/>
        <w:spacing w:after="0"/>
        <w:rPr>
          <w:rFonts w:ascii="Times New Roman" w:hAnsi="Times New Roman" w:cs="Times New Roman"/>
          <w:szCs w:val="24"/>
        </w:rPr>
      </w:pPr>
      <w:r w:rsidRPr="00FB0ED0">
        <w:rPr>
          <w:rFonts w:ascii="Times New Roman" w:hAnsi="Times New Roman" w:cs="Times New Roman"/>
          <w:b/>
          <w:bCs/>
          <w:szCs w:val="24"/>
        </w:rPr>
        <w:t>Yabancı</w:t>
      </w:r>
      <w:r w:rsidRPr="00FB0ED0">
        <w:rPr>
          <w:rFonts w:ascii="Times New Roman" w:hAnsi="Times New Roman" w:cs="Times New Roman"/>
          <w:b/>
          <w:bCs/>
          <w:spacing w:val="-9"/>
          <w:szCs w:val="24"/>
        </w:rPr>
        <w:t xml:space="preserve"> </w:t>
      </w:r>
      <w:r w:rsidRPr="00FB0ED0">
        <w:rPr>
          <w:rFonts w:ascii="Times New Roman" w:hAnsi="Times New Roman" w:cs="Times New Roman"/>
          <w:b/>
          <w:bCs/>
          <w:szCs w:val="24"/>
        </w:rPr>
        <w:t>Dil</w:t>
      </w:r>
    </w:p>
    <w:p w:rsidR="00AB1E21" w:rsidRPr="00FB0ED0" w:rsidRDefault="00FE4A4E" w:rsidP="00BC347F">
      <w:pPr>
        <w:widowControl w:val="0"/>
        <w:autoSpaceDE w:val="0"/>
        <w:autoSpaceDN w:val="0"/>
        <w:adjustRightInd w:val="0"/>
        <w:spacing w:after="0"/>
        <w:rPr>
          <w:rFonts w:ascii="Times New Roman" w:hAnsi="Times New Roman" w:cs="Times New Roman"/>
          <w:szCs w:val="24"/>
        </w:rPr>
      </w:pPr>
      <w:r w:rsidRPr="00FB0ED0">
        <w:rPr>
          <w:rFonts w:ascii="Times New Roman" w:hAnsi="Times New Roman" w:cs="Times New Roman"/>
          <w:spacing w:val="1"/>
          <w:szCs w:val="24"/>
        </w:rPr>
        <w:t>İngilizce</w:t>
      </w:r>
    </w:p>
    <w:p w:rsidR="00AB1E21" w:rsidRPr="003E175B" w:rsidRDefault="00AB1E21" w:rsidP="00BC347F">
      <w:pPr>
        <w:widowControl w:val="0"/>
        <w:autoSpaceDE w:val="0"/>
        <w:autoSpaceDN w:val="0"/>
        <w:adjustRightInd w:val="0"/>
        <w:spacing w:after="0"/>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4461"/>
        <w:gridCol w:w="4461"/>
      </w:tblGrid>
      <w:tr w:rsidR="00984732" w:rsidTr="00984732">
        <w:trPr>
          <w:trHeight w:val="250"/>
        </w:trPr>
        <w:tc>
          <w:tcPr>
            <w:tcW w:w="4461" w:type="dxa"/>
          </w:tcPr>
          <w:tbl>
            <w:tblPr>
              <w:tblW w:w="0" w:type="auto"/>
              <w:tblBorders>
                <w:top w:val="nil"/>
                <w:left w:val="nil"/>
                <w:bottom w:val="nil"/>
                <w:right w:val="nil"/>
              </w:tblBorders>
              <w:tblLook w:val="0000" w:firstRow="0" w:lastRow="0" w:firstColumn="0" w:lastColumn="0" w:noHBand="0" w:noVBand="0"/>
            </w:tblPr>
            <w:tblGrid>
              <w:gridCol w:w="1842"/>
              <w:gridCol w:w="222"/>
            </w:tblGrid>
            <w:tr w:rsidR="00984732" w:rsidRPr="00984732">
              <w:tblPrEx>
                <w:tblCellMar>
                  <w:top w:w="0" w:type="dxa"/>
                  <w:bottom w:w="0" w:type="dxa"/>
                </w:tblCellMar>
              </w:tblPrEx>
              <w:trPr>
                <w:trHeight w:val="107"/>
              </w:trPr>
              <w:tc>
                <w:tcPr>
                  <w:tcW w:w="0" w:type="auto"/>
                </w:tcPr>
                <w:p w:rsidR="00984732" w:rsidRPr="00984732" w:rsidRDefault="00984732" w:rsidP="00984732">
                  <w:pPr>
                    <w:autoSpaceDE w:val="0"/>
                    <w:autoSpaceDN w:val="0"/>
                    <w:adjustRightInd w:val="0"/>
                    <w:spacing w:after="0" w:line="240" w:lineRule="auto"/>
                    <w:rPr>
                      <w:rFonts w:ascii="Times New Roman" w:hAnsi="Times New Roman" w:cs="Times New Roman"/>
                      <w:color w:val="000000"/>
                      <w:szCs w:val="23"/>
                    </w:rPr>
                  </w:pPr>
                  <w:r w:rsidRPr="00984732">
                    <w:rPr>
                      <w:rFonts w:ascii="Times New Roman" w:hAnsi="Times New Roman" w:cs="Times New Roman"/>
                      <w:b/>
                      <w:bCs/>
                      <w:color w:val="000000"/>
                      <w:szCs w:val="23"/>
                    </w:rPr>
                    <w:t xml:space="preserve">Açık Rıza Beyanı </w:t>
                  </w:r>
                </w:p>
              </w:tc>
              <w:tc>
                <w:tcPr>
                  <w:tcW w:w="0" w:type="auto"/>
                </w:tcPr>
                <w:p w:rsidR="00984732" w:rsidRPr="00984732" w:rsidRDefault="00984732" w:rsidP="00984732">
                  <w:pPr>
                    <w:autoSpaceDE w:val="0"/>
                    <w:autoSpaceDN w:val="0"/>
                    <w:adjustRightInd w:val="0"/>
                    <w:spacing w:after="0" w:line="240" w:lineRule="auto"/>
                    <w:rPr>
                      <w:rFonts w:ascii="Times New Roman" w:hAnsi="Times New Roman" w:cs="Times New Roman"/>
                      <w:color w:val="000000"/>
                      <w:sz w:val="23"/>
                      <w:szCs w:val="23"/>
                    </w:rPr>
                  </w:pPr>
                </w:p>
              </w:tc>
            </w:tr>
            <w:tr w:rsidR="00984732" w:rsidRPr="00984732" w:rsidTr="00984732">
              <w:tblPrEx>
                <w:tblCellMar>
                  <w:top w:w="0" w:type="dxa"/>
                  <w:bottom w:w="0" w:type="dxa"/>
                </w:tblCellMar>
              </w:tblPrEx>
              <w:trPr>
                <w:trHeight w:val="68"/>
              </w:trPr>
              <w:tc>
                <w:tcPr>
                  <w:tcW w:w="0" w:type="auto"/>
                  <w:gridSpan w:val="2"/>
                </w:tcPr>
                <w:p w:rsidR="00984732" w:rsidRPr="00984732" w:rsidRDefault="00984732" w:rsidP="00984732">
                  <w:pPr>
                    <w:autoSpaceDE w:val="0"/>
                    <w:autoSpaceDN w:val="0"/>
                    <w:adjustRightInd w:val="0"/>
                    <w:spacing w:after="0" w:line="240" w:lineRule="auto"/>
                    <w:rPr>
                      <w:rFonts w:ascii="Times New Roman" w:hAnsi="Times New Roman" w:cs="Times New Roman"/>
                      <w:color w:val="000000"/>
                      <w:sz w:val="23"/>
                      <w:szCs w:val="23"/>
                    </w:rPr>
                  </w:pPr>
                </w:p>
              </w:tc>
            </w:tr>
          </w:tbl>
          <w:p w:rsidR="00984732" w:rsidRDefault="00984732" w:rsidP="006422A6">
            <w:pPr>
              <w:widowControl w:val="0"/>
              <w:autoSpaceDE w:val="0"/>
              <w:autoSpaceDN w:val="0"/>
              <w:adjustRightInd w:val="0"/>
              <w:rPr>
                <w:rFonts w:ascii="Times New Roman" w:hAnsi="Times New Roman" w:cs="Times New Roman"/>
                <w:sz w:val="24"/>
                <w:szCs w:val="24"/>
              </w:rPr>
            </w:pPr>
          </w:p>
        </w:tc>
        <w:tc>
          <w:tcPr>
            <w:tcW w:w="4461" w:type="dxa"/>
          </w:tcPr>
          <w:p w:rsidR="00984732" w:rsidRPr="00984732" w:rsidRDefault="00984732" w:rsidP="006422A6">
            <w:pPr>
              <w:widowControl w:val="0"/>
              <w:autoSpaceDE w:val="0"/>
              <w:autoSpaceDN w:val="0"/>
              <w:adjustRightInd w:val="0"/>
              <w:rPr>
                <w:rFonts w:ascii="Times New Roman" w:hAnsi="Times New Roman" w:cs="Times New Roman"/>
                <w:szCs w:val="24"/>
              </w:rPr>
            </w:pPr>
            <w:r w:rsidRPr="00984732">
              <w:rPr>
                <w:rFonts w:ascii="Times New Roman" w:hAnsi="Times New Roman" w:cs="Times New Roman"/>
                <w:b/>
                <w:bCs/>
                <w:color w:val="000000"/>
                <w:szCs w:val="23"/>
              </w:rPr>
              <w:t>İmza</w:t>
            </w:r>
          </w:p>
        </w:tc>
      </w:tr>
      <w:tr w:rsidR="00984732" w:rsidTr="00984732">
        <w:trPr>
          <w:trHeight w:val="711"/>
        </w:trPr>
        <w:tc>
          <w:tcPr>
            <w:tcW w:w="4461" w:type="dxa"/>
          </w:tcPr>
          <w:p w:rsidR="00984732" w:rsidRPr="00984732" w:rsidRDefault="00984732" w:rsidP="006422A6">
            <w:pPr>
              <w:widowControl w:val="0"/>
              <w:autoSpaceDE w:val="0"/>
              <w:autoSpaceDN w:val="0"/>
              <w:adjustRightInd w:val="0"/>
              <w:rPr>
                <w:rFonts w:ascii="Times New Roman" w:hAnsi="Times New Roman" w:cs="Times New Roman"/>
                <w:szCs w:val="24"/>
              </w:rPr>
            </w:pPr>
            <w:r w:rsidRPr="00984732">
              <w:rPr>
                <w:rFonts w:ascii="Times New Roman" w:hAnsi="Times New Roman" w:cs="Times New Roman"/>
                <w:color w:val="000000"/>
                <w:sz w:val="18"/>
                <w:szCs w:val="23"/>
              </w:rPr>
              <w:t>Bu tezde verdiğim kişisel bilgilerimin Kahramanmaraş Sütçü İmam Üniversitesi ve birimlerince işlenmesine açık bir şekilde rıza gösterdiğimi kabul ve beyan ederim.</w:t>
            </w:r>
          </w:p>
        </w:tc>
        <w:tc>
          <w:tcPr>
            <w:tcW w:w="4461" w:type="dxa"/>
          </w:tcPr>
          <w:p w:rsidR="00984732" w:rsidRDefault="00984732" w:rsidP="006422A6">
            <w:pPr>
              <w:widowControl w:val="0"/>
              <w:autoSpaceDE w:val="0"/>
              <w:autoSpaceDN w:val="0"/>
              <w:adjustRightInd w:val="0"/>
              <w:rPr>
                <w:rFonts w:ascii="Times New Roman" w:hAnsi="Times New Roman" w:cs="Times New Roman"/>
                <w:sz w:val="24"/>
                <w:szCs w:val="24"/>
              </w:rPr>
            </w:pPr>
          </w:p>
        </w:tc>
      </w:tr>
    </w:tbl>
    <w:p w:rsidR="006422A6" w:rsidRDefault="006422A6" w:rsidP="006422A6">
      <w:pPr>
        <w:tabs>
          <w:tab w:val="left" w:pos="7518"/>
        </w:tabs>
        <w:spacing w:afterLines="200" w:after="480"/>
        <w:rPr>
          <w:rFonts w:ascii="Times New Roman" w:hAnsi="Times New Roman" w:cs="Times New Roman"/>
          <w:sz w:val="24"/>
          <w:szCs w:val="24"/>
        </w:rPr>
        <w:sectPr w:rsidR="006422A6" w:rsidSect="00F5442E">
          <w:headerReference w:type="even" r:id="rId38"/>
          <w:headerReference w:type="default" r:id="rId39"/>
          <w:pgSz w:w="11900" w:h="16840"/>
          <w:pgMar w:top="1701" w:right="1559" w:bottom="1134" w:left="1559" w:header="1134" w:footer="0" w:gutter="0"/>
          <w:pgNumType w:start="1"/>
          <w:cols w:space="708"/>
          <w:noEndnote/>
          <w:docGrid w:linePitch="299"/>
        </w:sectPr>
      </w:pPr>
    </w:p>
    <w:p w:rsidR="00E922FC" w:rsidRDefault="00E922FC" w:rsidP="006422A6">
      <w:pPr>
        <w:tabs>
          <w:tab w:val="left" w:pos="7518"/>
        </w:tabs>
        <w:spacing w:afterLines="200" w:after="480"/>
        <w:rPr>
          <w:rFonts w:ascii="Times New Roman" w:hAnsi="Times New Roman" w:cs="Times New Roman"/>
          <w:sz w:val="24"/>
          <w:szCs w:val="24"/>
        </w:rPr>
        <w:sectPr w:rsidR="00E922FC" w:rsidSect="006422A6">
          <w:headerReference w:type="even" r:id="rId40"/>
          <w:type w:val="continuous"/>
          <w:pgSz w:w="11900" w:h="16840"/>
          <w:pgMar w:top="1701" w:right="1559" w:bottom="1134" w:left="1559" w:header="1134" w:footer="0" w:gutter="0"/>
          <w:pgNumType w:start="1"/>
          <w:cols w:space="708"/>
          <w:noEndnote/>
          <w:docGrid w:linePitch="299"/>
        </w:sectPr>
      </w:pPr>
    </w:p>
    <w:p w:rsidR="008C0D88" w:rsidRDefault="008C0D88" w:rsidP="006422A6">
      <w:pPr>
        <w:tabs>
          <w:tab w:val="left" w:pos="7518"/>
        </w:tabs>
        <w:spacing w:afterLines="200" w:after="480"/>
        <w:rPr>
          <w:rFonts w:ascii="Times New Roman" w:hAnsi="Times New Roman" w:cs="Times New Roman"/>
          <w:sz w:val="24"/>
          <w:szCs w:val="24"/>
        </w:rPr>
      </w:pPr>
    </w:p>
    <w:p w:rsidR="006422A6" w:rsidRDefault="006422A6" w:rsidP="006422A6">
      <w:pPr>
        <w:tabs>
          <w:tab w:val="left" w:pos="7518"/>
        </w:tabs>
        <w:spacing w:afterLines="200" w:after="480"/>
        <w:rPr>
          <w:rFonts w:ascii="Times New Roman" w:hAnsi="Times New Roman" w:cs="Times New Roman"/>
          <w:sz w:val="24"/>
          <w:szCs w:val="24"/>
        </w:rPr>
      </w:pPr>
    </w:p>
    <w:p w:rsidR="006422A6" w:rsidRDefault="006422A6" w:rsidP="006422A6">
      <w:pPr>
        <w:tabs>
          <w:tab w:val="left" w:pos="7518"/>
        </w:tabs>
        <w:spacing w:afterLines="200" w:after="480"/>
        <w:jc w:val="center"/>
        <w:rPr>
          <w:noProof/>
          <w:lang w:eastAsia="tr-TR"/>
        </w:rPr>
      </w:pPr>
    </w:p>
    <w:p w:rsidR="006422A6" w:rsidRDefault="006422A6" w:rsidP="006422A6">
      <w:pPr>
        <w:tabs>
          <w:tab w:val="left" w:pos="7518"/>
        </w:tabs>
        <w:spacing w:afterLines="200" w:after="480"/>
        <w:jc w:val="center"/>
        <w:rPr>
          <w:noProof/>
          <w:lang w:eastAsia="tr-TR"/>
        </w:rPr>
      </w:pPr>
    </w:p>
    <w:p w:rsidR="006422A6" w:rsidRDefault="006422A6" w:rsidP="006422A6">
      <w:pPr>
        <w:tabs>
          <w:tab w:val="left" w:pos="7518"/>
        </w:tabs>
        <w:spacing w:afterLines="200" w:after="480"/>
        <w:jc w:val="center"/>
        <w:rPr>
          <w:noProof/>
          <w:lang w:eastAsia="tr-TR"/>
        </w:rPr>
      </w:pPr>
    </w:p>
    <w:p w:rsidR="006422A6" w:rsidRPr="00481C14" w:rsidRDefault="006422A6" w:rsidP="006422A6">
      <w:pPr>
        <w:tabs>
          <w:tab w:val="left" w:pos="7518"/>
        </w:tabs>
        <w:spacing w:afterLines="200" w:after="480"/>
        <w:jc w:val="center"/>
        <w:rPr>
          <w:rFonts w:ascii="Times New Roman" w:hAnsi="Times New Roman" w:cs="Times New Roman"/>
          <w:sz w:val="24"/>
          <w:szCs w:val="24"/>
        </w:rPr>
      </w:pPr>
      <w:r>
        <w:rPr>
          <w:noProof/>
          <w:lang w:eastAsia="tr-TR"/>
        </w:rPr>
        <w:drawing>
          <wp:inline distT="0" distB="0" distL="0" distR="0" wp14:anchorId="7F331C8C" wp14:editId="66DB3080">
            <wp:extent cx="3240000" cy="3420011"/>
            <wp:effectExtent l="0" t="0" r="0" b="9525"/>
            <wp:docPr id="42" name="Resim 4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0000" cy="3420011"/>
                    </a:xfrm>
                    <a:prstGeom prst="rect">
                      <a:avLst/>
                    </a:prstGeom>
                    <a:noFill/>
                    <a:ln>
                      <a:noFill/>
                    </a:ln>
                  </pic:spPr>
                </pic:pic>
              </a:graphicData>
            </a:graphic>
          </wp:inline>
        </w:drawing>
      </w:r>
    </w:p>
    <w:sectPr w:rsidR="006422A6" w:rsidRPr="00481C14" w:rsidSect="00E922FC">
      <w:headerReference w:type="default" r:id="rId41"/>
      <w:pgSz w:w="11900" w:h="16840"/>
      <w:pgMar w:top="1701" w:right="1559" w:bottom="1134" w:left="1559" w:header="1134" w:footer="0" w:gutter="0"/>
      <w:pgNumType w:start="1"/>
      <w:cols w:space="708"/>
      <w:noEndnote/>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0C83" w:rsidRDefault="00F40C83" w:rsidP="00646D9A">
      <w:pPr>
        <w:spacing w:after="0" w:line="240" w:lineRule="auto"/>
      </w:pPr>
      <w:r>
        <w:separator/>
      </w:r>
    </w:p>
  </w:endnote>
  <w:endnote w:type="continuationSeparator" w:id="0">
    <w:p w:rsidR="00F40C83" w:rsidRDefault="00F40C83" w:rsidP="00646D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0C83" w:rsidRDefault="00F40C83" w:rsidP="00646D9A">
      <w:pPr>
        <w:spacing w:after="0" w:line="240" w:lineRule="auto"/>
      </w:pPr>
      <w:r>
        <w:separator/>
      </w:r>
    </w:p>
  </w:footnote>
  <w:footnote w:type="continuationSeparator" w:id="0">
    <w:p w:rsidR="00F40C83" w:rsidRDefault="00F40C83" w:rsidP="00646D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7D57" w:rsidRPr="00CB52AB" w:rsidRDefault="005D7D57">
    <w:pPr>
      <w:pStyle w:val="stBilgi"/>
      <w:jc w:val="right"/>
      <w:rPr>
        <w:rFonts w:ascii="Times New Roman" w:hAnsi="Times New Roman" w:cs="Times New Roman"/>
        <w:sz w:val="20"/>
        <w:szCs w:val="20"/>
      </w:rPr>
    </w:pPr>
  </w:p>
  <w:p w:rsidR="005D7D57" w:rsidRDefault="005D7D57">
    <w:pPr>
      <w:pStyle w:val="stBilgi"/>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1305641"/>
      <w:docPartObj>
        <w:docPartGallery w:val="Page Numbers (Top of Page)"/>
        <w:docPartUnique/>
      </w:docPartObj>
    </w:sdtPr>
    <w:sdtContent>
      <w:p w:rsidR="005D7D57" w:rsidRDefault="005D7D57">
        <w:pPr>
          <w:pStyle w:val="stBilgi"/>
          <w:jc w:val="right"/>
        </w:pPr>
        <w:r>
          <w:fldChar w:fldCharType="begin"/>
        </w:r>
        <w:r>
          <w:instrText>PAGE   \* MERGEFORMAT</w:instrText>
        </w:r>
        <w:r>
          <w:fldChar w:fldCharType="separate"/>
        </w:r>
        <w:r>
          <w:rPr>
            <w:noProof/>
          </w:rPr>
          <w:t>i</w:t>
        </w:r>
        <w:r>
          <w:fldChar w:fldCharType="end"/>
        </w:r>
      </w:p>
    </w:sdtContent>
  </w:sdt>
  <w:p w:rsidR="005D7D57" w:rsidRDefault="005D7D57">
    <w:pPr>
      <w:pStyle w:val="stBilgi"/>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8476462"/>
      <w:docPartObj>
        <w:docPartGallery w:val="Page Numbers (Top of Page)"/>
        <w:docPartUnique/>
      </w:docPartObj>
    </w:sdtPr>
    <w:sdtEndPr>
      <w:rPr>
        <w:rFonts w:ascii="Times New Roman" w:hAnsi="Times New Roman" w:cs="Times New Roman"/>
        <w:sz w:val="24"/>
        <w:szCs w:val="24"/>
      </w:rPr>
    </w:sdtEndPr>
    <w:sdtContent>
      <w:p w:rsidR="005D7D57" w:rsidRPr="005550AF" w:rsidRDefault="005D7D57">
        <w:pPr>
          <w:pStyle w:val="stBilgi"/>
          <w:jc w:val="right"/>
          <w:rPr>
            <w:rFonts w:ascii="Times New Roman" w:hAnsi="Times New Roman" w:cs="Times New Roman"/>
            <w:sz w:val="24"/>
            <w:szCs w:val="24"/>
          </w:rPr>
        </w:pPr>
        <w:r w:rsidRPr="005550AF">
          <w:rPr>
            <w:rFonts w:ascii="Times New Roman" w:hAnsi="Times New Roman" w:cs="Times New Roman"/>
            <w:sz w:val="24"/>
            <w:szCs w:val="24"/>
          </w:rPr>
          <w:fldChar w:fldCharType="begin"/>
        </w:r>
        <w:r w:rsidRPr="005550AF">
          <w:rPr>
            <w:rFonts w:ascii="Times New Roman" w:hAnsi="Times New Roman" w:cs="Times New Roman"/>
            <w:sz w:val="24"/>
            <w:szCs w:val="24"/>
          </w:rPr>
          <w:instrText>PAGE   \* MERGEFORMAT</w:instrText>
        </w:r>
        <w:r w:rsidRPr="005550AF">
          <w:rPr>
            <w:rFonts w:ascii="Times New Roman" w:hAnsi="Times New Roman" w:cs="Times New Roman"/>
            <w:sz w:val="24"/>
            <w:szCs w:val="24"/>
          </w:rPr>
          <w:fldChar w:fldCharType="separate"/>
        </w:r>
        <w:r w:rsidR="00B86F62">
          <w:rPr>
            <w:rFonts w:ascii="Times New Roman" w:hAnsi="Times New Roman" w:cs="Times New Roman"/>
            <w:noProof/>
            <w:sz w:val="24"/>
            <w:szCs w:val="24"/>
          </w:rPr>
          <w:t>i</w:t>
        </w:r>
        <w:r w:rsidRPr="005550AF">
          <w:rPr>
            <w:rFonts w:ascii="Times New Roman" w:hAnsi="Times New Roman" w:cs="Times New Roman"/>
            <w:sz w:val="24"/>
            <w:szCs w:val="24"/>
          </w:rPr>
          <w:fldChar w:fldCharType="end"/>
        </w:r>
      </w:p>
    </w:sdtContent>
  </w:sdt>
  <w:p w:rsidR="005D7D57" w:rsidRDefault="005D7D57">
    <w:pPr>
      <w:pStyle w:val="stBilgi"/>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7D57" w:rsidRPr="00F5442E" w:rsidRDefault="005D7D57" w:rsidP="00C33A63">
    <w:pPr>
      <w:pStyle w:val="stBilgi"/>
      <w:ind w:left="3972" w:firstLine="4536"/>
      <w:rPr>
        <w:rFonts w:ascii="Times New Roman" w:hAnsi="Times New Roman" w:cs="Times New Roman"/>
      </w:rPr>
    </w:pPr>
  </w:p>
  <w:p w:rsidR="005D7D57" w:rsidRDefault="005D7D57">
    <w:pPr>
      <w:pStyle w:val="stBilgi"/>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2324973"/>
      <w:docPartObj>
        <w:docPartGallery w:val="Page Numbers (Top of Page)"/>
        <w:docPartUnique/>
      </w:docPartObj>
    </w:sdtPr>
    <w:sdtEndPr>
      <w:rPr>
        <w:rFonts w:ascii="Times New Roman" w:hAnsi="Times New Roman" w:cs="Times New Roman"/>
        <w:sz w:val="20"/>
        <w:szCs w:val="20"/>
      </w:rPr>
    </w:sdtEndPr>
    <w:sdtContent>
      <w:p w:rsidR="005D7D57" w:rsidRPr="00CC5123" w:rsidRDefault="005D7D57" w:rsidP="00F5442E">
        <w:pPr>
          <w:pStyle w:val="stBilgi"/>
          <w:rPr>
            <w:rFonts w:ascii="Times New Roman" w:hAnsi="Times New Roman" w:cs="Times New Roman"/>
            <w:sz w:val="20"/>
            <w:szCs w:val="20"/>
          </w:rPr>
        </w:pPr>
        <w:r w:rsidRPr="00CC5123">
          <w:rPr>
            <w:rFonts w:ascii="Times New Roman" w:hAnsi="Times New Roman" w:cs="Times New Roman"/>
            <w:sz w:val="20"/>
            <w:szCs w:val="20"/>
          </w:rPr>
          <w:fldChar w:fldCharType="begin"/>
        </w:r>
        <w:r w:rsidRPr="00CC5123">
          <w:rPr>
            <w:rFonts w:ascii="Times New Roman" w:hAnsi="Times New Roman" w:cs="Times New Roman"/>
            <w:sz w:val="20"/>
            <w:szCs w:val="20"/>
          </w:rPr>
          <w:instrText>PAGE   \* MERGEFORMAT</w:instrText>
        </w:r>
        <w:r w:rsidRPr="00CC5123">
          <w:rPr>
            <w:rFonts w:ascii="Times New Roman" w:hAnsi="Times New Roman" w:cs="Times New Roman"/>
            <w:sz w:val="20"/>
            <w:szCs w:val="20"/>
          </w:rPr>
          <w:fldChar w:fldCharType="separate"/>
        </w:r>
        <w:r>
          <w:rPr>
            <w:rFonts w:ascii="Times New Roman" w:hAnsi="Times New Roman" w:cs="Times New Roman"/>
            <w:noProof/>
            <w:sz w:val="20"/>
            <w:szCs w:val="20"/>
          </w:rPr>
          <w:t>8</w:t>
        </w:r>
        <w:r w:rsidRPr="00CC5123">
          <w:rPr>
            <w:rFonts w:ascii="Times New Roman" w:hAnsi="Times New Roman" w:cs="Times New Roman"/>
            <w:sz w:val="20"/>
            <w:szCs w:val="20"/>
          </w:rPr>
          <w:fldChar w:fldCharType="end"/>
        </w:r>
      </w:p>
    </w:sdtContent>
  </w:sdt>
  <w:p w:rsidR="005D7D57" w:rsidRDefault="005D7D57">
    <w:pPr>
      <w:pStyle w:val="stBilgi"/>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7D57" w:rsidRPr="005550AF" w:rsidRDefault="005D7D57">
    <w:pPr>
      <w:pStyle w:val="stBilgi"/>
      <w:rPr>
        <w:rFonts w:ascii="Times New Roman" w:hAnsi="Times New Roman" w:cs="Times New Roman"/>
        <w:sz w:val="24"/>
        <w:szCs w:val="24"/>
      </w:rPr>
    </w:pPr>
    <w:r>
      <w:tab/>
    </w:r>
    <w:r>
      <w:tab/>
    </w:r>
    <w:sdt>
      <w:sdtPr>
        <w:rPr>
          <w:sz w:val="24"/>
          <w:szCs w:val="24"/>
        </w:rPr>
        <w:id w:val="1070691751"/>
        <w:docPartObj>
          <w:docPartGallery w:val="Page Numbers (Top of Page)"/>
          <w:docPartUnique/>
        </w:docPartObj>
      </w:sdtPr>
      <w:sdtEndPr>
        <w:rPr>
          <w:rFonts w:ascii="Times New Roman" w:hAnsi="Times New Roman" w:cs="Times New Roman"/>
        </w:rPr>
      </w:sdtEndPr>
      <w:sdtContent>
        <w:r w:rsidRPr="005550AF">
          <w:rPr>
            <w:rFonts w:ascii="Times New Roman" w:hAnsi="Times New Roman" w:cs="Times New Roman"/>
            <w:sz w:val="24"/>
            <w:szCs w:val="24"/>
          </w:rPr>
          <w:fldChar w:fldCharType="begin"/>
        </w:r>
        <w:r w:rsidRPr="005550AF">
          <w:rPr>
            <w:rFonts w:ascii="Times New Roman" w:hAnsi="Times New Roman" w:cs="Times New Roman"/>
            <w:sz w:val="24"/>
            <w:szCs w:val="24"/>
          </w:rPr>
          <w:instrText>PAGE   \* MERGEFORMAT</w:instrText>
        </w:r>
        <w:r w:rsidRPr="005550AF">
          <w:rPr>
            <w:rFonts w:ascii="Times New Roman" w:hAnsi="Times New Roman" w:cs="Times New Roman"/>
            <w:sz w:val="24"/>
            <w:szCs w:val="24"/>
          </w:rPr>
          <w:fldChar w:fldCharType="separate"/>
        </w:r>
        <w:r w:rsidR="00B86F62">
          <w:rPr>
            <w:rFonts w:ascii="Times New Roman" w:hAnsi="Times New Roman" w:cs="Times New Roman"/>
            <w:noProof/>
            <w:sz w:val="24"/>
            <w:szCs w:val="24"/>
          </w:rPr>
          <w:t>15</w:t>
        </w:r>
        <w:r w:rsidRPr="005550AF">
          <w:rPr>
            <w:rFonts w:ascii="Times New Roman" w:hAnsi="Times New Roman" w:cs="Times New Roman"/>
            <w:sz w:val="24"/>
            <w:szCs w:val="24"/>
          </w:rPr>
          <w:fldChar w:fldCharType="end"/>
        </w:r>
      </w:sdtContent>
    </w:sdt>
  </w:p>
  <w:p w:rsidR="005D7D57" w:rsidRDefault="005D7D57">
    <w:pPr>
      <w:pStyle w:val="stBilgi"/>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7D57" w:rsidRPr="00F5442E" w:rsidRDefault="005D7D57" w:rsidP="00F5442E">
    <w:pPr>
      <w:pStyle w:val="stBilgi"/>
      <w:rPr>
        <w:rFonts w:ascii="Times New Roman" w:hAnsi="Times New Roman" w:cs="Times New Roman"/>
      </w:rPr>
    </w:pPr>
  </w:p>
  <w:p w:rsidR="005D7D57" w:rsidRDefault="005D7D57">
    <w:pPr>
      <w:pStyle w:val="stBilgi"/>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7D57" w:rsidRPr="005550AF" w:rsidRDefault="005D7D57">
    <w:pPr>
      <w:pStyle w:val="stBilgi"/>
      <w:rPr>
        <w:rFonts w:ascii="Times New Roman" w:hAnsi="Times New Roman" w:cs="Times New Roman"/>
        <w:sz w:val="24"/>
        <w:szCs w:val="24"/>
      </w:rPr>
    </w:pPr>
    <w:r>
      <w:tab/>
    </w:r>
    <w:r>
      <w:tab/>
    </w:r>
  </w:p>
  <w:p w:rsidR="005D7D57" w:rsidRDefault="005D7D57">
    <w:pPr>
      <w:pStyle w:val="stBilgi"/>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singleLevel"/>
    <w:tmpl w:val="00000003"/>
    <w:name w:val="WW8Num3"/>
    <w:lvl w:ilvl="0">
      <w:start w:val="811"/>
      <w:numFmt w:val="bullet"/>
      <w:lvlText w:val=""/>
      <w:lvlJc w:val="left"/>
      <w:pPr>
        <w:tabs>
          <w:tab w:val="num" w:pos="0"/>
        </w:tabs>
        <w:ind w:left="525" w:hanging="360"/>
      </w:pPr>
      <w:rPr>
        <w:rFonts w:ascii="Symbol" w:hAnsi="Symbol" w:cs="Arial"/>
      </w:rPr>
    </w:lvl>
  </w:abstractNum>
  <w:abstractNum w:abstractNumId="1" w15:restartNumberingAfterBreak="0">
    <w:nsid w:val="00000004"/>
    <w:multiLevelType w:val="multilevel"/>
    <w:tmpl w:val="00000004"/>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5"/>
    <w:multiLevelType w:val="singleLevel"/>
    <w:tmpl w:val="00000005"/>
    <w:name w:val="WW8Num9"/>
    <w:lvl w:ilvl="0">
      <w:start w:val="1"/>
      <w:numFmt w:val="decimal"/>
      <w:lvlText w:val="%1)"/>
      <w:lvlJc w:val="left"/>
      <w:pPr>
        <w:tabs>
          <w:tab w:val="num" w:pos="0"/>
        </w:tabs>
        <w:ind w:left="720" w:hanging="360"/>
      </w:pPr>
      <w:rPr>
        <w:rFonts w:eastAsia="Arial Unicode MS"/>
      </w:rPr>
    </w:lvl>
  </w:abstractNum>
  <w:abstractNum w:abstractNumId="3" w15:restartNumberingAfterBreak="0">
    <w:nsid w:val="00000006"/>
    <w:multiLevelType w:val="singleLevel"/>
    <w:tmpl w:val="00000006"/>
    <w:name w:val="WW8Num14"/>
    <w:lvl w:ilvl="0">
      <w:numFmt w:val="bullet"/>
      <w:lvlText w:val="-"/>
      <w:lvlJc w:val="left"/>
      <w:pPr>
        <w:tabs>
          <w:tab w:val="num" w:pos="0"/>
        </w:tabs>
        <w:ind w:left="720" w:hanging="360"/>
      </w:pPr>
      <w:rPr>
        <w:rFonts w:ascii="Arial" w:hAnsi="Arial" w:cs="Arial"/>
      </w:rPr>
    </w:lvl>
  </w:abstractNum>
  <w:abstractNum w:abstractNumId="4" w15:restartNumberingAfterBreak="0">
    <w:nsid w:val="00000007"/>
    <w:multiLevelType w:val="multilevel"/>
    <w:tmpl w:val="00000007"/>
    <w:name w:val="WW8Num15"/>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5" w15:restartNumberingAfterBreak="0">
    <w:nsid w:val="00000008"/>
    <w:multiLevelType w:val="multilevel"/>
    <w:tmpl w:val="00000008"/>
    <w:name w:val="WW8Num19"/>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6" w15:restartNumberingAfterBreak="0">
    <w:nsid w:val="00000009"/>
    <w:multiLevelType w:val="multilevel"/>
    <w:tmpl w:val="88C46F70"/>
    <w:name w:val="WW8Num22"/>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080"/>
        </w:tabs>
        <w:ind w:left="360" w:hanging="360"/>
      </w:pPr>
      <w:rPr>
        <w:b w:val="0"/>
        <w:i w:val="0"/>
        <w:color w:val="auto"/>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7" w15:restartNumberingAfterBreak="0">
    <w:nsid w:val="0000000A"/>
    <w:multiLevelType w:val="singleLevel"/>
    <w:tmpl w:val="0000000A"/>
    <w:name w:val="WW8Num26"/>
    <w:lvl w:ilvl="0">
      <w:start w:val="1"/>
      <w:numFmt w:val="lowerLetter"/>
      <w:lvlText w:val="%1)"/>
      <w:lvlJc w:val="left"/>
      <w:pPr>
        <w:tabs>
          <w:tab w:val="num" w:pos="0"/>
        </w:tabs>
        <w:ind w:left="720" w:hanging="360"/>
      </w:pPr>
    </w:lvl>
  </w:abstractNum>
  <w:abstractNum w:abstractNumId="8" w15:restartNumberingAfterBreak="0">
    <w:nsid w:val="007250A4"/>
    <w:multiLevelType w:val="multilevel"/>
    <w:tmpl w:val="CA4430EA"/>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9" w15:restartNumberingAfterBreak="0">
    <w:nsid w:val="0D8546E5"/>
    <w:multiLevelType w:val="hybridMultilevel"/>
    <w:tmpl w:val="4F086A18"/>
    <w:lvl w:ilvl="0" w:tplc="926A967A">
      <w:start w:val="3"/>
      <w:numFmt w:val="bullet"/>
      <w:lvlText w:val="-"/>
      <w:lvlJc w:val="left"/>
      <w:pPr>
        <w:ind w:left="720" w:hanging="360"/>
      </w:pPr>
      <w:rPr>
        <w:rFonts w:ascii="Times New Roman" w:eastAsiaTheme="minorEastAsia" w:hAnsi="Times New Roman" w:cs="Times New Roman" w:hint="default"/>
        <w:b/>
        <w:w w:val="99"/>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0FF2E3A"/>
    <w:multiLevelType w:val="hybridMultilevel"/>
    <w:tmpl w:val="7ABE689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11E4064C"/>
    <w:multiLevelType w:val="multilevel"/>
    <w:tmpl w:val="6E3C5656"/>
    <w:lvl w:ilvl="0">
      <w:start w:val="1"/>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720" w:hanging="72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080" w:hanging="1080"/>
      </w:pPr>
      <w:rPr>
        <w:rFonts w:cs="Times New Roman" w:hint="default"/>
      </w:rPr>
    </w:lvl>
    <w:lvl w:ilvl="7">
      <w:start w:val="1"/>
      <w:numFmt w:val="decimal"/>
      <w:lvlText w:val="%1.%2.%3.%4.%5.%6.%7.%8."/>
      <w:lvlJc w:val="left"/>
      <w:pPr>
        <w:ind w:left="1080" w:hanging="1080"/>
      </w:pPr>
      <w:rPr>
        <w:rFonts w:cs="Times New Roman" w:hint="default"/>
      </w:rPr>
    </w:lvl>
    <w:lvl w:ilvl="8">
      <w:start w:val="1"/>
      <w:numFmt w:val="decimal"/>
      <w:lvlText w:val="%1.%2.%3.%4.%5.%6.%7.%8.%9."/>
      <w:lvlJc w:val="left"/>
      <w:pPr>
        <w:ind w:left="1440" w:hanging="1440"/>
      </w:pPr>
      <w:rPr>
        <w:rFonts w:cs="Times New Roman" w:hint="default"/>
      </w:rPr>
    </w:lvl>
  </w:abstractNum>
  <w:abstractNum w:abstractNumId="12" w15:restartNumberingAfterBreak="0">
    <w:nsid w:val="13E72FA3"/>
    <w:multiLevelType w:val="hybridMultilevel"/>
    <w:tmpl w:val="971C8DC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163765BC"/>
    <w:multiLevelType w:val="hybridMultilevel"/>
    <w:tmpl w:val="A0406040"/>
    <w:lvl w:ilvl="0" w:tplc="041F000F">
      <w:start w:val="1"/>
      <w:numFmt w:val="decimal"/>
      <w:lvlText w:val="%1."/>
      <w:lvlJc w:val="left"/>
      <w:pPr>
        <w:ind w:left="720" w:hanging="360"/>
      </w:pPr>
      <w:rPr>
        <w:rFonts w:cs="Times New Roman" w:hint="default"/>
        <w:color w:val="auto"/>
      </w:rPr>
    </w:lvl>
    <w:lvl w:ilvl="1" w:tplc="041F0019" w:tentative="1">
      <w:start w:val="1"/>
      <w:numFmt w:val="lowerLetter"/>
      <w:lvlText w:val="%2."/>
      <w:lvlJc w:val="left"/>
      <w:pPr>
        <w:ind w:left="1440" w:hanging="360"/>
      </w:pPr>
      <w:rPr>
        <w:rFonts w:cs="Times New Roman"/>
      </w:rPr>
    </w:lvl>
    <w:lvl w:ilvl="2" w:tplc="041F001B" w:tentative="1">
      <w:start w:val="1"/>
      <w:numFmt w:val="lowerRoman"/>
      <w:lvlText w:val="%3."/>
      <w:lvlJc w:val="right"/>
      <w:pPr>
        <w:ind w:left="2160" w:hanging="180"/>
      </w:pPr>
      <w:rPr>
        <w:rFonts w:cs="Times New Roman"/>
      </w:rPr>
    </w:lvl>
    <w:lvl w:ilvl="3" w:tplc="041F000F" w:tentative="1">
      <w:start w:val="1"/>
      <w:numFmt w:val="decimal"/>
      <w:lvlText w:val="%4."/>
      <w:lvlJc w:val="left"/>
      <w:pPr>
        <w:ind w:left="2880" w:hanging="360"/>
      </w:pPr>
      <w:rPr>
        <w:rFonts w:cs="Times New Roman"/>
      </w:rPr>
    </w:lvl>
    <w:lvl w:ilvl="4" w:tplc="041F0019" w:tentative="1">
      <w:start w:val="1"/>
      <w:numFmt w:val="lowerLetter"/>
      <w:lvlText w:val="%5."/>
      <w:lvlJc w:val="left"/>
      <w:pPr>
        <w:ind w:left="3600" w:hanging="360"/>
      </w:pPr>
      <w:rPr>
        <w:rFonts w:cs="Times New Roman"/>
      </w:rPr>
    </w:lvl>
    <w:lvl w:ilvl="5" w:tplc="041F001B" w:tentative="1">
      <w:start w:val="1"/>
      <w:numFmt w:val="lowerRoman"/>
      <w:lvlText w:val="%6."/>
      <w:lvlJc w:val="right"/>
      <w:pPr>
        <w:ind w:left="4320" w:hanging="180"/>
      </w:pPr>
      <w:rPr>
        <w:rFonts w:cs="Times New Roman"/>
      </w:rPr>
    </w:lvl>
    <w:lvl w:ilvl="6" w:tplc="041F000F" w:tentative="1">
      <w:start w:val="1"/>
      <w:numFmt w:val="decimal"/>
      <w:lvlText w:val="%7."/>
      <w:lvlJc w:val="left"/>
      <w:pPr>
        <w:ind w:left="5040" w:hanging="360"/>
      </w:pPr>
      <w:rPr>
        <w:rFonts w:cs="Times New Roman"/>
      </w:rPr>
    </w:lvl>
    <w:lvl w:ilvl="7" w:tplc="041F0019" w:tentative="1">
      <w:start w:val="1"/>
      <w:numFmt w:val="lowerLetter"/>
      <w:lvlText w:val="%8."/>
      <w:lvlJc w:val="left"/>
      <w:pPr>
        <w:ind w:left="5760" w:hanging="360"/>
      </w:pPr>
      <w:rPr>
        <w:rFonts w:cs="Times New Roman"/>
      </w:rPr>
    </w:lvl>
    <w:lvl w:ilvl="8" w:tplc="041F001B" w:tentative="1">
      <w:start w:val="1"/>
      <w:numFmt w:val="lowerRoman"/>
      <w:lvlText w:val="%9."/>
      <w:lvlJc w:val="right"/>
      <w:pPr>
        <w:ind w:left="6480" w:hanging="180"/>
      </w:pPr>
      <w:rPr>
        <w:rFonts w:cs="Times New Roman"/>
      </w:rPr>
    </w:lvl>
  </w:abstractNum>
  <w:abstractNum w:abstractNumId="14" w15:restartNumberingAfterBreak="0">
    <w:nsid w:val="16880AFA"/>
    <w:multiLevelType w:val="hybridMultilevel"/>
    <w:tmpl w:val="4970DD76"/>
    <w:lvl w:ilvl="0" w:tplc="328CB618">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186C09A3"/>
    <w:multiLevelType w:val="hybridMultilevel"/>
    <w:tmpl w:val="CBECB6D6"/>
    <w:lvl w:ilvl="0" w:tplc="26C80D9E">
      <w:start w:val="1"/>
      <w:numFmt w:val="bullet"/>
      <w:lvlText w:val=""/>
      <w:lvlJc w:val="left"/>
      <w:pPr>
        <w:ind w:left="2574" w:hanging="360"/>
      </w:pPr>
      <w:rPr>
        <w:rFonts w:ascii="Wingdings" w:hAnsi="Wingdings"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6" w15:restartNumberingAfterBreak="0">
    <w:nsid w:val="1A3C161B"/>
    <w:multiLevelType w:val="hybridMultilevel"/>
    <w:tmpl w:val="9464425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1D853F2A"/>
    <w:multiLevelType w:val="hybridMultilevel"/>
    <w:tmpl w:val="E6D665FC"/>
    <w:lvl w:ilvl="0" w:tplc="041F0009">
      <w:start w:val="1"/>
      <w:numFmt w:val="bullet"/>
      <w:lvlText w:val=""/>
      <w:lvlJc w:val="left"/>
      <w:pPr>
        <w:ind w:left="1287" w:hanging="360"/>
      </w:pPr>
      <w:rPr>
        <w:rFonts w:ascii="Wingdings" w:hAnsi="Wingdings"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18" w15:restartNumberingAfterBreak="0">
    <w:nsid w:val="1E7A6B8F"/>
    <w:multiLevelType w:val="hybridMultilevel"/>
    <w:tmpl w:val="BE460F24"/>
    <w:lvl w:ilvl="0" w:tplc="6B1C6AE8">
      <w:start w:val="1"/>
      <w:numFmt w:val="decimal"/>
      <w:lvlText w:val="%1-"/>
      <w:lvlJc w:val="left"/>
      <w:pPr>
        <w:ind w:left="948" w:hanging="360"/>
      </w:pPr>
      <w:rPr>
        <w:rFonts w:cs="Times New Roman" w:hint="default"/>
      </w:rPr>
    </w:lvl>
    <w:lvl w:ilvl="1" w:tplc="041F0019" w:tentative="1">
      <w:start w:val="1"/>
      <w:numFmt w:val="lowerLetter"/>
      <w:lvlText w:val="%2."/>
      <w:lvlJc w:val="left"/>
      <w:pPr>
        <w:ind w:left="1668" w:hanging="360"/>
      </w:pPr>
      <w:rPr>
        <w:rFonts w:cs="Times New Roman"/>
      </w:rPr>
    </w:lvl>
    <w:lvl w:ilvl="2" w:tplc="041F001B" w:tentative="1">
      <w:start w:val="1"/>
      <w:numFmt w:val="lowerRoman"/>
      <w:lvlText w:val="%3."/>
      <w:lvlJc w:val="right"/>
      <w:pPr>
        <w:ind w:left="2388" w:hanging="180"/>
      </w:pPr>
      <w:rPr>
        <w:rFonts w:cs="Times New Roman"/>
      </w:rPr>
    </w:lvl>
    <w:lvl w:ilvl="3" w:tplc="041F000F" w:tentative="1">
      <w:start w:val="1"/>
      <w:numFmt w:val="decimal"/>
      <w:lvlText w:val="%4."/>
      <w:lvlJc w:val="left"/>
      <w:pPr>
        <w:ind w:left="3108" w:hanging="360"/>
      </w:pPr>
      <w:rPr>
        <w:rFonts w:cs="Times New Roman"/>
      </w:rPr>
    </w:lvl>
    <w:lvl w:ilvl="4" w:tplc="041F0019" w:tentative="1">
      <w:start w:val="1"/>
      <w:numFmt w:val="lowerLetter"/>
      <w:lvlText w:val="%5."/>
      <w:lvlJc w:val="left"/>
      <w:pPr>
        <w:ind w:left="3828" w:hanging="360"/>
      </w:pPr>
      <w:rPr>
        <w:rFonts w:cs="Times New Roman"/>
      </w:rPr>
    </w:lvl>
    <w:lvl w:ilvl="5" w:tplc="041F001B" w:tentative="1">
      <w:start w:val="1"/>
      <w:numFmt w:val="lowerRoman"/>
      <w:lvlText w:val="%6."/>
      <w:lvlJc w:val="right"/>
      <w:pPr>
        <w:ind w:left="4548" w:hanging="180"/>
      </w:pPr>
      <w:rPr>
        <w:rFonts w:cs="Times New Roman"/>
      </w:rPr>
    </w:lvl>
    <w:lvl w:ilvl="6" w:tplc="041F000F" w:tentative="1">
      <w:start w:val="1"/>
      <w:numFmt w:val="decimal"/>
      <w:lvlText w:val="%7."/>
      <w:lvlJc w:val="left"/>
      <w:pPr>
        <w:ind w:left="5268" w:hanging="360"/>
      </w:pPr>
      <w:rPr>
        <w:rFonts w:cs="Times New Roman"/>
      </w:rPr>
    </w:lvl>
    <w:lvl w:ilvl="7" w:tplc="041F0019" w:tentative="1">
      <w:start w:val="1"/>
      <w:numFmt w:val="lowerLetter"/>
      <w:lvlText w:val="%8."/>
      <w:lvlJc w:val="left"/>
      <w:pPr>
        <w:ind w:left="5988" w:hanging="360"/>
      </w:pPr>
      <w:rPr>
        <w:rFonts w:cs="Times New Roman"/>
      </w:rPr>
    </w:lvl>
    <w:lvl w:ilvl="8" w:tplc="041F001B" w:tentative="1">
      <w:start w:val="1"/>
      <w:numFmt w:val="lowerRoman"/>
      <w:lvlText w:val="%9."/>
      <w:lvlJc w:val="right"/>
      <w:pPr>
        <w:ind w:left="6708" w:hanging="180"/>
      </w:pPr>
      <w:rPr>
        <w:rFonts w:cs="Times New Roman"/>
      </w:rPr>
    </w:lvl>
  </w:abstractNum>
  <w:abstractNum w:abstractNumId="19" w15:restartNumberingAfterBreak="0">
    <w:nsid w:val="20C97183"/>
    <w:multiLevelType w:val="multilevel"/>
    <w:tmpl w:val="01626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3A3DC5"/>
    <w:multiLevelType w:val="multilevel"/>
    <w:tmpl w:val="E8A0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FD7AD5"/>
    <w:multiLevelType w:val="hybridMultilevel"/>
    <w:tmpl w:val="363E5B1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2A7C048D"/>
    <w:multiLevelType w:val="hybridMultilevel"/>
    <w:tmpl w:val="A5121A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2F865AF2"/>
    <w:multiLevelType w:val="hybridMultilevel"/>
    <w:tmpl w:val="4752AB44"/>
    <w:lvl w:ilvl="0" w:tplc="7612F9F8">
      <w:start w:val="1"/>
      <w:numFmt w:val="decimal"/>
      <w:lvlText w:val="%1."/>
      <w:lvlJc w:val="left"/>
      <w:pPr>
        <w:ind w:left="1080" w:hanging="360"/>
      </w:pPr>
      <w:rPr>
        <w:rFonts w:cs="Times New Roman" w:hint="default"/>
        <w:color w:val="auto"/>
      </w:rPr>
    </w:lvl>
    <w:lvl w:ilvl="1" w:tplc="041F0019" w:tentative="1">
      <w:start w:val="1"/>
      <w:numFmt w:val="lowerLetter"/>
      <w:lvlText w:val="%2."/>
      <w:lvlJc w:val="left"/>
      <w:pPr>
        <w:ind w:left="1800" w:hanging="360"/>
      </w:pPr>
      <w:rPr>
        <w:rFonts w:cs="Times New Roman"/>
      </w:rPr>
    </w:lvl>
    <w:lvl w:ilvl="2" w:tplc="041F001B" w:tentative="1">
      <w:start w:val="1"/>
      <w:numFmt w:val="lowerRoman"/>
      <w:lvlText w:val="%3."/>
      <w:lvlJc w:val="right"/>
      <w:pPr>
        <w:ind w:left="2520" w:hanging="180"/>
      </w:pPr>
      <w:rPr>
        <w:rFonts w:cs="Times New Roman"/>
      </w:rPr>
    </w:lvl>
    <w:lvl w:ilvl="3" w:tplc="041F000F" w:tentative="1">
      <w:start w:val="1"/>
      <w:numFmt w:val="decimal"/>
      <w:lvlText w:val="%4."/>
      <w:lvlJc w:val="left"/>
      <w:pPr>
        <w:ind w:left="3240" w:hanging="360"/>
      </w:pPr>
      <w:rPr>
        <w:rFonts w:cs="Times New Roman"/>
      </w:rPr>
    </w:lvl>
    <w:lvl w:ilvl="4" w:tplc="041F0019" w:tentative="1">
      <w:start w:val="1"/>
      <w:numFmt w:val="lowerLetter"/>
      <w:lvlText w:val="%5."/>
      <w:lvlJc w:val="left"/>
      <w:pPr>
        <w:ind w:left="3960" w:hanging="360"/>
      </w:pPr>
      <w:rPr>
        <w:rFonts w:cs="Times New Roman"/>
      </w:rPr>
    </w:lvl>
    <w:lvl w:ilvl="5" w:tplc="041F001B" w:tentative="1">
      <w:start w:val="1"/>
      <w:numFmt w:val="lowerRoman"/>
      <w:lvlText w:val="%6."/>
      <w:lvlJc w:val="right"/>
      <w:pPr>
        <w:ind w:left="4680" w:hanging="180"/>
      </w:pPr>
      <w:rPr>
        <w:rFonts w:cs="Times New Roman"/>
      </w:rPr>
    </w:lvl>
    <w:lvl w:ilvl="6" w:tplc="041F000F" w:tentative="1">
      <w:start w:val="1"/>
      <w:numFmt w:val="decimal"/>
      <w:lvlText w:val="%7."/>
      <w:lvlJc w:val="left"/>
      <w:pPr>
        <w:ind w:left="5400" w:hanging="360"/>
      </w:pPr>
      <w:rPr>
        <w:rFonts w:cs="Times New Roman"/>
      </w:rPr>
    </w:lvl>
    <w:lvl w:ilvl="7" w:tplc="041F0019" w:tentative="1">
      <w:start w:val="1"/>
      <w:numFmt w:val="lowerLetter"/>
      <w:lvlText w:val="%8."/>
      <w:lvlJc w:val="left"/>
      <w:pPr>
        <w:ind w:left="6120" w:hanging="360"/>
      </w:pPr>
      <w:rPr>
        <w:rFonts w:cs="Times New Roman"/>
      </w:rPr>
    </w:lvl>
    <w:lvl w:ilvl="8" w:tplc="041F001B" w:tentative="1">
      <w:start w:val="1"/>
      <w:numFmt w:val="lowerRoman"/>
      <w:lvlText w:val="%9."/>
      <w:lvlJc w:val="right"/>
      <w:pPr>
        <w:ind w:left="6840" w:hanging="180"/>
      </w:pPr>
      <w:rPr>
        <w:rFonts w:cs="Times New Roman"/>
      </w:rPr>
    </w:lvl>
  </w:abstractNum>
  <w:abstractNum w:abstractNumId="24" w15:restartNumberingAfterBreak="0">
    <w:nsid w:val="30305AD6"/>
    <w:multiLevelType w:val="hybridMultilevel"/>
    <w:tmpl w:val="5C26B92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35B518C4"/>
    <w:multiLevelType w:val="multilevel"/>
    <w:tmpl w:val="8B7A5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56496B"/>
    <w:multiLevelType w:val="hybridMultilevel"/>
    <w:tmpl w:val="B1C2F606"/>
    <w:lvl w:ilvl="0" w:tplc="26C80D9E">
      <w:start w:val="1"/>
      <w:numFmt w:val="bullet"/>
      <w:lvlText w:val=""/>
      <w:lvlJc w:val="left"/>
      <w:pPr>
        <w:ind w:left="2007" w:hanging="360"/>
      </w:pPr>
      <w:rPr>
        <w:rFonts w:ascii="Wingdings" w:hAnsi="Wingdings"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7" w15:restartNumberingAfterBreak="0">
    <w:nsid w:val="3D260ED7"/>
    <w:multiLevelType w:val="hybridMultilevel"/>
    <w:tmpl w:val="81286506"/>
    <w:lvl w:ilvl="0" w:tplc="248EA076">
      <w:start w:val="1"/>
      <w:numFmt w:val="decimal"/>
      <w:lvlText w:val="%1-"/>
      <w:lvlJc w:val="left"/>
      <w:pPr>
        <w:ind w:left="948" w:hanging="360"/>
      </w:pPr>
      <w:rPr>
        <w:rFonts w:hint="default"/>
      </w:rPr>
    </w:lvl>
    <w:lvl w:ilvl="1" w:tplc="041F0019" w:tentative="1">
      <w:start w:val="1"/>
      <w:numFmt w:val="lowerLetter"/>
      <w:lvlText w:val="%2."/>
      <w:lvlJc w:val="left"/>
      <w:pPr>
        <w:ind w:left="1668" w:hanging="360"/>
      </w:pPr>
    </w:lvl>
    <w:lvl w:ilvl="2" w:tplc="041F001B" w:tentative="1">
      <w:start w:val="1"/>
      <w:numFmt w:val="lowerRoman"/>
      <w:lvlText w:val="%3."/>
      <w:lvlJc w:val="right"/>
      <w:pPr>
        <w:ind w:left="2388" w:hanging="180"/>
      </w:pPr>
    </w:lvl>
    <w:lvl w:ilvl="3" w:tplc="041F000F" w:tentative="1">
      <w:start w:val="1"/>
      <w:numFmt w:val="decimal"/>
      <w:lvlText w:val="%4."/>
      <w:lvlJc w:val="left"/>
      <w:pPr>
        <w:ind w:left="3108" w:hanging="360"/>
      </w:pPr>
    </w:lvl>
    <w:lvl w:ilvl="4" w:tplc="041F0019" w:tentative="1">
      <w:start w:val="1"/>
      <w:numFmt w:val="lowerLetter"/>
      <w:lvlText w:val="%5."/>
      <w:lvlJc w:val="left"/>
      <w:pPr>
        <w:ind w:left="3828" w:hanging="360"/>
      </w:pPr>
    </w:lvl>
    <w:lvl w:ilvl="5" w:tplc="041F001B" w:tentative="1">
      <w:start w:val="1"/>
      <w:numFmt w:val="lowerRoman"/>
      <w:lvlText w:val="%6."/>
      <w:lvlJc w:val="right"/>
      <w:pPr>
        <w:ind w:left="4548" w:hanging="180"/>
      </w:pPr>
    </w:lvl>
    <w:lvl w:ilvl="6" w:tplc="041F000F" w:tentative="1">
      <w:start w:val="1"/>
      <w:numFmt w:val="decimal"/>
      <w:lvlText w:val="%7."/>
      <w:lvlJc w:val="left"/>
      <w:pPr>
        <w:ind w:left="5268" w:hanging="360"/>
      </w:pPr>
    </w:lvl>
    <w:lvl w:ilvl="7" w:tplc="041F0019" w:tentative="1">
      <w:start w:val="1"/>
      <w:numFmt w:val="lowerLetter"/>
      <w:lvlText w:val="%8."/>
      <w:lvlJc w:val="left"/>
      <w:pPr>
        <w:ind w:left="5988" w:hanging="360"/>
      </w:pPr>
    </w:lvl>
    <w:lvl w:ilvl="8" w:tplc="041F001B" w:tentative="1">
      <w:start w:val="1"/>
      <w:numFmt w:val="lowerRoman"/>
      <w:lvlText w:val="%9."/>
      <w:lvlJc w:val="right"/>
      <w:pPr>
        <w:ind w:left="6708" w:hanging="180"/>
      </w:pPr>
    </w:lvl>
  </w:abstractNum>
  <w:abstractNum w:abstractNumId="28" w15:restartNumberingAfterBreak="0">
    <w:nsid w:val="41730F7E"/>
    <w:multiLevelType w:val="hybridMultilevel"/>
    <w:tmpl w:val="BD804842"/>
    <w:lvl w:ilvl="0" w:tplc="05D6276C">
      <w:numFmt w:val="bullet"/>
      <w:lvlText w:val="•"/>
      <w:lvlJc w:val="left"/>
      <w:pPr>
        <w:ind w:left="360" w:hanging="360"/>
      </w:pPr>
      <w:rPr>
        <w:rFonts w:ascii="SymbolMT" w:eastAsia="Times New Roman" w:hAnsi="SymbolMT" w:hint="default"/>
      </w:rPr>
    </w:lvl>
    <w:lvl w:ilvl="1" w:tplc="041F0003" w:tentative="1">
      <w:start w:val="1"/>
      <w:numFmt w:val="bullet"/>
      <w:lvlText w:val="o"/>
      <w:lvlJc w:val="left"/>
      <w:pPr>
        <w:ind w:left="1080" w:hanging="360"/>
      </w:pPr>
      <w:rPr>
        <w:rFonts w:ascii="Courier New" w:hAnsi="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9" w15:restartNumberingAfterBreak="0">
    <w:nsid w:val="48C024C3"/>
    <w:multiLevelType w:val="hybridMultilevel"/>
    <w:tmpl w:val="DCEA9EA0"/>
    <w:lvl w:ilvl="0" w:tplc="09F43692">
      <w:start w:val="1"/>
      <w:numFmt w:val="lowerRoman"/>
      <w:lvlText w:val="%1)"/>
      <w:lvlJc w:val="left"/>
      <w:pPr>
        <w:ind w:left="1308" w:hanging="720"/>
      </w:pPr>
      <w:rPr>
        <w:rFonts w:hint="default"/>
      </w:rPr>
    </w:lvl>
    <w:lvl w:ilvl="1" w:tplc="041F0019" w:tentative="1">
      <w:start w:val="1"/>
      <w:numFmt w:val="lowerLetter"/>
      <w:lvlText w:val="%2."/>
      <w:lvlJc w:val="left"/>
      <w:pPr>
        <w:ind w:left="1668" w:hanging="360"/>
      </w:pPr>
    </w:lvl>
    <w:lvl w:ilvl="2" w:tplc="041F001B" w:tentative="1">
      <w:start w:val="1"/>
      <w:numFmt w:val="lowerRoman"/>
      <w:lvlText w:val="%3."/>
      <w:lvlJc w:val="right"/>
      <w:pPr>
        <w:ind w:left="2388" w:hanging="180"/>
      </w:pPr>
    </w:lvl>
    <w:lvl w:ilvl="3" w:tplc="041F000F" w:tentative="1">
      <w:start w:val="1"/>
      <w:numFmt w:val="decimal"/>
      <w:lvlText w:val="%4."/>
      <w:lvlJc w:val="left"/>
      <w:pPr>
        <w:ind w:left="3108" w:hanging="360"/>
      </w:pPr>
    </w:lvl>
    <w:lvl w:ilvl="4" w:tplc="041F0019" w:tentative="1">
      <w:start w:val="1"/>
      <w:numFmt w:val="lowerLetter"/>
      <w:lvlText w:val="%5."/>
      <w:lvlJc w:val="left"/>
      <w:pPr>
        <w:ind w:left="3828" w:hanging="360"/>
      </w:pPr>
    </w:lvl>
    <w:lvl w:ilvl="5" w:tplc="041F001B" w:tentative="1">
      <w:start w:val="1"/>
      <w:numFmt w:val="lowerRoman"/>
      <w:lvlText w:val="%6."/>
      <w:lvlJc w:val="right"/>
      <w:pPr>
        <w:ind w:left="4548" w:hanging="180"/>
      </w:pPr>
    </w:lvl>
    <w:lvl w:ilvl="6" w:tplc="041F000F" w:tentative="1">
      <w:start w:val="1"/>
      <w:numFmt w:val="decimal"/>
      <w:lvlText w:val="%7."/>
      <w:lvlJc w:val="left"/>
      <w:pPr>
        <w:ind w:left="5268" w:hanging="360"/>
      </w:pPr>
    </w:lvl>
    <w:lvl w:ilvl="7" w:tplc="041F0019" w:tentative="1">
      <w:start w:val="1"/>
      <w:numFmt w:val="lowerLetter"/>
      <w:lvlText w:val="%8."/>
      <w:lvlJc w:val="left"/>
      <w:pPr>
        <w:ind w:left="5988" w:hanging="360"/>
      </w:pPr>
    </w:lvl>
    <w:lvl w:ilvl="8" w:tplc="041F001B" w:tentative="1">
      <w:start w:val="1"/>
      <w:numFmt w:val="lowerRoman"/>
      <w:lvlText w:val="%9."/>
      <w:lvlJc w:val="right"/>
      <w:pPr>
        <w:ind w:left="6708" w:hanging="180"/>
      </w:pPr>
    </w:lvl>
  </w:abstractNum>
  <w:abstractNum w:abstractNumId="30" w15:restartNumberingAfterBreak="0">
    <w:nsid w:val="4EAD7EA9"/>
    <w:multiLevelType w:val="hybridMultilevel"/>
    <w:tmpl w:val="C450E478"/>
    <w:lvl w:ilvl="0" w:tplc="041F001B">
      <w:start w:val="1"/>
      <w:numFmt w:val="lowerRoman"/>
      <w:lvlText w:val="%1."/>
      <w:lvlJc w:val="righ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59A54820"/>
    <w:multiLevelType w:val="multilevel"/>
    <w:tmpl w:val="844CF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A786907"/>
    <w:multiLevelType w:val="hybridMultilevel"/>
    <w:tmpl w:val="54CC6DDA"/>
    <w:lvl w:ilvl="0" w:tplc="0DA85E48">
      <w:start w:val="1"/>
      <w:numFmt w:val="decimal"/>
      <w:lvlText w:val="%1."/>
      <w:lvlJc w:val="left"/>
      <w:pPr>
        <w:ind w:left="397" w:hanging="397"/>
      </w:pPr>
      <w:rPr>
        <w:rFonts w:cs="Times New Roman" w:hint="default"/>
        <w:b w:val="0"/>
        <w:i w:val="0"/>
        <w:sz w:val="24"/>
        <w:szCs w:val="24"/>
      </w:rPr>
    </w:lvl>
    <w:lvl w:ilvl="1" w:tplc="041F0019">
      <w:start w:val="1"/>
      <w:numFmt w:val="lowerLetter"/>
      <w:lvlText w:val="%2."/>
      <w:lvlJc w:val="left"/>
      <w:pPr>
        <w:ind w:left="1080" w:hanging="360"/>
      </w:pPr>
      <w:rPr>
        <w:rFonts w:cs="Times New Roman"/>
      </w:rPr>
    </w:lvl>
    <w:lvl w:ilvl="2" w:tplc="041F001B" w:tentative="1">
      <w:start w:val="1"/>
      <w:numFmt w:val="lowerRoman"/>
      <w:lvlText w:val="%3."/>
      <w:lvlJc w:val="right"/>
      <w:pPr>
        <w:ind w:left="1800" w:hanging="180"/>
      </w:pPr>
      <w:rPr>
        <w:rFonts w:cs="Times New Roman"/>
      </w:rPr>
    </w:lvl>
    <w:lvl w:ilvl="3" w:tplc="041F000F" w:tentative="1">
      <w:start w:val="1"/>
      <w:numFmt w:val="decimal"/>
      <w:lvlText w:val="%4."/>
      <w:lvlJc w:val="left"/>
      <w:pPr>
        <w:ind w:left="2520" w:hanging="360"/>
      </w:pPr>
      <w:rPr>
        <w:rFonts w:cs="Times New Roman"/>
      </w:rPr>
    </w:lvl>
    <w:lvl w:ilvl="4" w:tplc="041F0019" w:tentative="1">
      <w:start w:val="1"/>
      <w:numFmt w:val="lowerLetter"/>
      <w:lvlText w:val="%5."/>
      <w:lvlJc w:val="left"/>
      <w:pPr>
        <w:ind w:left="3240" w:hanging="360"/>
      </w:pPr>
      <w:rPr>
        <w:rFonts w:cs="Times New Roman"/>
      </w:rPr>
    </w:lvl>
    <w:lvl w:ilvl="5" w:tplc="041F001B" w:tentative="1">
      <w:start w:val="1"/>
      <w:numFmt w:val="lowerRoman"/>
      <w:lvlText w:val="%6."/>
      <w:lvlJc w:val="right"/>
      <w:pPr>
        <w:ind w:left="3960" w:hanging="180"/>
      </w:pPr>
      <w:rPr>
        <w:rFonts w:cs="Times New Roman"/>
      </w:rPr>
    </w:lvl>
    <w:lvl w:ilvl="6" w:tplc="041F000F" w:tentative="1">
      <w:start w:val="1"/>
      <w:numFmt w:val="decimal"/>
      <w:lvlText w:val="%7."/>
      <w:lvlJc w:val="left"/>
      <w:pPr>
        <w:ind w:left="4680" w:hanging="360"/>
      </w:pPr>
      <w:rPr>
        <w:rFonts w:cs="Times New Roman"/>
      </w:rPr>
    </w:lvl>
    <w:lvl w:ilvl="7" w:tplc="041F0019" w:tentative="1">
      <w:start w:val="1"/>
      <w:numFmt w:val="lowerLetter"/>
      <w:lvlText w:val="%8."/>
      <w:lvlJc w:val="left"/>
      <w:pPr>
        <w:ind w:left="5400" w:hanging="360"/>
      </w:pPr>
      <w:rPr>
        <w:rFonts w:cs="Times New Roman"/>
      </w:rPr>
    </w:lvl>
    <w:lvl w:ilvl="8" w:tplc="041F001B" w:tentative="1">
      <w:start w:val="1"/>
      <w:numFmt w:val="lowerRoman"/>
      <w:lvlText w:val="%9."/>
      <w:lvlJc w:val="right"/>
      <w:pPr>
        <w:ind w:left="6120" w:hanging="180"/>
      </w:pPr>
      <w:rPr>
        <w:rFonts w:cs="Times New Roman"/>
      </w:rPr>
    </w:lvl>
  </w:abstractNum>
  <w:abstractNum w:abstractNumId="33" w15:restartNumberingAfterBreak="0">
    <w:nsid w:val="6A185AF8"/>
    <w:multiLevelType w:val="hybridMultilevel"/>
    <w:tmpl w:val="35BCBE6A"/>
    <w:lvl w:ilvl="0" w:tplc="5172DAA6">
      <w:start w:val="1"/>
      <w:numFmt w:val="bullet"/>
      <w:lvlText w:val=""/>
      <w:lvlJc w:val="left"/>
      <w:pPr>
        <w:ind w:left="261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6AE35D4E"/>
    <w:multiLevelType w:val="hybridMultilevel"/>
    <w:tmpl w:val="F6A6C6D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15:restartNumberingAfterBreak="0">
    <w:nsid w:val="6BDD4BEE"/>
    <w:multiLevelType w:val="hybridMultilevel"/>
    <w:tmpl w:val="70AA8CC6"/>
    <w:lvl w:ilvl="0" w:tplc="219A713E">
      <w:start w:val="1"/>
      <w:numFmt w:val="bullet"/>
      <w:lvlText w:val=""/>
      <w:lvlJc w:val="left"/>
      <w:pPr>
        <w:ind w:left="1305"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6D9E1FEC"/>
    <w:multiLevelType w:val="hybridMultilevel"/>
    <w:tmpl w:val="8F5414CA"/>
    <w:lvl w:ilvl="0" w:tplc="26C80D9E">
      <w:start w:val="1"/>
      <w:numFmt w:val="bullet"/>
      <w:lvlText w:val=""/>
      <w:lvlJc w:val="left"/>
      <w:pPr>
        <w:ind w:left="1287"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6F933706"/>
    <w:multiLevelType w:val="hybridMultilevel"/>
    <w:tmpl w:val="1D78FBC8"/>
    <w:lvl w:ilvl="0" w:tplc="09F43692">
      <w:start w:val="1"/>
      <w:numFmt w:val="lowerRoman"/>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 w15:restartNumberingAfterBreak="0">
    <w:nsid w:val="718F54BE"/>
    <w:multiLevelType w:val="hybridMultilevel"/>
    <w:tmpl w:val="7E1C6E1E"/>
    <w:lvl w:ilvl="0" w:tplc="041F000F">
      <w:start w:val="1"/>
      <w:numFmt w:val="decimal"/>
      <w:lvlText w:val="%1."/>
      <w:lvlJc w:val="left"/>
      <w:pPr>
        <w:ind w:left="720" w:hanging="360"/>
      </w:pPr>
      <w:rPr>
        <w:rFonts w:cs="Times New Roman" w:hint="default"/>
        <w:color w:val="auto"/>
      </w:rPr>
    </w:lvl>
    <w:lvl w:ilvl="1" w:tplc="041F0019" w:tentative="1">
      <w:start w:val="1"/>
      <w:numFmt w:val="lowerLetter"/>
      <w:lvlText w:val="%2."/>
      <w:lvlJc w:val="left"/>
      <w:pPr>
        <w:ind w:left="1440" w:hanging="360"/>
      </w:pPr>
      <w:rPr>
        <w:rFonts w:cs="Times New Roman"/>
      </w:rPr>
    </w:lvl>
    <w:lvl w:ilvl="2" w:tplc="041F001B" w:tentative="1">
      <w:start w:val="1"/>
      <w:numFmt w:val="lowerRoman"/>
      <w:lvlText w:val="%3."/>
      <w:lvlJc w:val="right"/>
      <w:pPr>
        <w:ind w:left="2160" w:hanging="180"/>
      </w:pPr>
      <w:rPr>
        <w:rFonts w:cs="Times New Roman"/>
      </w:rPr>
    </w:lvl>
    <w:lvl w:ilvl="3" w:tplc="041F000F" w:tentative="1">
      <w:start w:val="1"/>
      <w:numFmt w:val="decimal"/>
      <w:lvlText w:val="%4."/>
      <w:lvlJc w:val="left"/>
      <w:pPr>
        <w:ind w:left="2880" w:hanging="360"/>
      </w:pPr>
      <w:rPr>
        <w:rFonts w:cs="Times New Roman"/>
      </w:rPr>
    </w:lvl>
    <w:lvl w:ilvl="4" w:tplc="041F0019" w:tentative="1">
      <w:start w:val="1"/>
      <w:numFmt w:val="lowerLetter"/>
      <w:lvlText w:val="%5."/>
      <w:lvlJc w:val="left"/>
      <w:pPr>
        <w:ind w:left="3600" w:hanging="360"/>
      </w:pPr>
      <w:rPr>
        <w:rFonts w:cs="Times New Roman"/>
      </w:rPr>
    </w:lvl>
    <w:lvl w:ilvl="5" w:tplc="041F001B" w:tentative="1">
      <w:start w:val="1"/>
      <w:numFmt w:val="lowerRoman"/>
      <w:lvlText w:val="%6."/>
      <w:lvlJc w:val="right"/>
      <w:pPr>
        <w:ind w:left="4320" w:hanging="180"/>
      </w:pPr>
      <w:rPr>
        <w:rFonts w:cs="Times New Roman"/>
      </w:rPr>
    </w:lvl>
    <w:lvl w:ilvl="6" w:tplc="041F000F" w:tentative="1">
      <w:start w:val="1"/>
      <w:numFmt w:val="decimal"/>
      <w:lvlText w:val="%7."/>
      <w:lvlJc w:val="left"/>
      <w:pPr>
        <w:ind w:left="5040" w:hanging="360"/>
      </w:pPr>
      <w:rPr>
        <w:rFonts w:cs="Times New Roman"/>
      </w:rPr>
    </w:lvl>
    <w:lvl w:ilvl="7" w:tplc="041F0019" w:tentative="1">
      <w:start w:val="1"/>
      <w:numFmt w:val="lowerLetter"/>
      <w:lvlText w:val="%8."/>
      <w:lvlJc w:val="left"/>
      <w:pPr>
        <w:ind w:left="5760" w:hanging="360"/>
      </w:pPr>
      <w:rPr>
        <w:rFonts w:cs="Times New Roman"/>
      </w:rPr>
    </w:lvl>
    <w:lvl w:ilvl="8" w:tplc="041F001B" w:tentative="1">
      <w:start w:val="1"/>
      <w:numFmt w:val="lowerRoman"/>
      <w:lvlText w:val="%9."/>
      <w:lvlJc w:val="right"/>
      <w:pPr>
        <w:ind w:left="6480" w:hanging="180"/>
      </w:pPr>
      <w:rPr>
        <w:rFonts w:cs="Times New Roman"/>
      </w:rPr>
    </w:lvl>
  </w:abstractNum>
  <w:abstractNum w:abstractNumId="39" w15:restartNumberingAfterBreak="0">
    <w:nsid w:val="728A786C"/>
    <w:multiLevelType w:val="hybridMultilevel"/>
    <w:tmpl w:val="0E6490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73640941"/>
    <w:multiLevelType w:val="hybridMultilevel"/>
    <w:tmpl w:val="51DA8E1C"/>
    <w:lvl w:ilvl="0" w:tplc="041F0001">
      <w:start w:val="1"/>
      <w:numFmt w:val="bullet"/>
      <w:lvlText w:val=""/>
      <w:lvlJc w:val="left"/>
      <w:pPr>
        <w:ind w:left="1020" w:hanging="360"/>
      </w:pPr>
      <w:rPr>
        <w:rFonts w:ascii="Symbol" w:hAnsi="Symbol" w:hint="default"/>
      </w:rPr>
    </w:lvl>
    <w:lvl w:ilvl="1" w:tplc="041F0003" w:tentative="1">
      <w:start w:val="1"/>
      <w:numFmt w:val="bullet"/>
      <w:lvlText w:val="o"/>
      <w:lvlJc w:val="left"/>
      <w:pPr>
        <w:ind w:left="1740" w:hanging="360"/>
      </w:pPr>
      <w:rPr>
        <w:rFonts w:ascii="Courier New" w:hAnsi="Courier New" w:cs="Courier New" w:hint="default"/>
      </w:rPr>
    </w:lvl>
    <w:lvl w:ilvl="2" w:tplc="041F0005" w:tentative="1">
      <w:start w:val="1"/>
      <w:numFmt w:val="bullet"/>
      <w:lvlText w:val=""/>
      <w:lvlJc w:val="left"/>
      <w:pPr>
        <w:ind w:left="2460" w:hanging="360"/>
      </w:pPr>
      <w:rPr>
        <w:rFonts w:ascii="Wingdings" w:hAnsi="Wingdings" w:hint="default"/>
      </w:rPr>
    </w:lvl>
    <w:lvl w:ilvl="3" w:tplc="041F0001" w:tentative="1">
      <w:start w:val="1"/>
      <w:numFmt w:val="bullet"/>
      <w:lvlText w:val=""/>
      <w:lvlJc w:val="left"/>
      <w:pPr>
        <w:ind w:left="3180" w:hanging="360"/>
      </w:pPr>
      <w:rPr>
        <w:rFonts w:ascii="Symbol" w:hAnsi="Symbol" w:hint="default"/>
      </w:rPr>
    </w:lvl>
    <w:lvl w:ilvl="4" w:tplc="041F0003" w:tentative="1">
      <w:start w:val="1"/>
      <w:numFmt w:val="bullet"/>
      <w:lvlText w:val="o"/>
      <w:lvlJc w:val="left"/>
      <w:pPr>
        <w:ind w:left="3900" w:hanging="360"/>
      </w:pPr>
      <w:rPr>
        <w:rFonts w:ascii="Courier New" w:hAnsi="Courier New" w:cs="Courier New" w:hint="default"/>
      </w:rPr>
    </w:lvl>
    <w:lvl w:ilvl="5" w:tplc="041F0005" w:tentative="1">
      <w:start w:val="1"/>
      <w:numFmt w:val="bullet"/>
      <w:lvlText w:val=""/>
      <w:lvlJc w:val="left"/>
      <w:pPr>
        <w:ind w:left="4620" w:hanging="360"/>
      </w:pPr>
      <w:rPr>
        <w:rFonts w:ascii="Wingdings" w:hAnsi="Wingdings" w:hint="default"/>
      </w:rPr>
    </w:lvl>
    <w:lvl w:ilvl="6" w:tplc="041F0001" w:tentative="1">
      <w:start w:val="1"/>
      <w:numFmt w:val="bullet"/>
      <w:lvlText w:val=""/>
      <w:lvlJc w:val="left"/>
      <w:pPr>
        <w:ind w:left="5340" w:hanging="360"/>
      </w:pPr>
      <w:rPr>
        <w:rFonts w:ascii="Symbol" w:hAnsi="Symbol" w:hint="default"/>
      </w:rPr>
    </w:lvl>
    <w:lvl w:ilvl="7" w:tplc="041F0003" w:tentative="1">
      <w:start w:val="1"/>
      <w:numFmt w:val="bullet"/>
      <w:lvlText w:val="o"/>
      <w:lvlJc w:val="left"/>
      <w:pPr>
        <w:ind w:left="6060" w:hanging="360"/>
      </w:pPr>
      <w:rPr>
        <w:rFonts w:ascii="Courier New" w:hAnsi="Courier New" w:cs="Courier New" w:hint="default"/>
      </w:rPr>
    </w:lvl>
    <w:lvl w:ilvl="8" w:tplc="041F0005" w:tentative="1">
      <w:start w:val="1"/>
      <w:numFmt w:val="bullet"/>
      <w:lvlText w:val=""/>
      <w:lvlJc w:val="left"/>
      <w:pPr>
        <w:ind w:left="6780" w:hanging="360"/>
      </w:pPr>
      <w:rPr>
        <w:rFonts w:ascii="Wingdings" w:hAnsi="Wingdings" w:hint="default"/>
      </w:rPr>
    </w:lvl>
  </w:abstractNum>
  <w:abstractNum w:abstractNumId="41" w15:restartNumberingAfterBreak="0">
    <w:nsid w:val="767B2AE1"/>
    <w:multiLevelType w:val="hybridMultilevel"/>
    <w:tmpl w:val="4F04B3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7D3115AF"/>
    <w:multiLevelType w:val="hybridMultilevel"/>
    <w:tmpl w:val="0B62FFF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2"/>
  </w:num>
  <w:num w:numId="2">
    <w:abstractNumId w:val="32"/>
  </w:num>
  <w:num w:numId="3">
    <w:abstractNumId w:val="28"/>
  </w:num>
  <w:num w:numId="4">
    <w:abstractNumId w:val="39"/>
  </w:num>
  <w:num w:numId="5">
    <w:abstractNumId w:val="18"/>
  </w:num>
  <w:num w:numId="6">
    <w:abstractNumId w:val="11"/>
  </w:num>
  <w:num w:numId="7">
    <w:abstractNumId w:val="13"/>
  </w:num>
  <w:num w:numId="8">
    <w:abstractNumId w:val="38"/>
  </w:num>
  <w:num w:numId="9">
    <w:abstractNumId w:val="23"/>
  </w:num>
  <w:num w:numId="10">
    <w:abstractNumId w:val="22"/>
  </w:num>
  <w:num w:numId="11">
    <w:abstractNumId w:val="17"/>
  </w:num>
  <w:num w:numId="12">
    <w:abstractNumId w:val="36"/>
  </w:num>
  <w:num w:numId="13">
    <w:abstractNumId w:val="15"/>
  </w:num>
  <w:num w:numId="14">
    <w:abstractNumId w:val="26"/>
  </w:num>
  <w:num w:numId="15">
    <w:abstractNumId w:val="35"/>
  </w:num>
  <w:num w:numId="16">
    <w:abstractNumId w:val="33"/>
  </w:num>
  <w:num w:numId="17">
    <w:abstractNumId w:val="9"/>
  </w:num>
  <w:num w:numId="18">
    <w:abstractNumId w:val="41"/>
  </w:num>
  <w:num w:numId="19">
    <w:abstractNumId w:val="8"/>
  </w:num>
  <w:num w:numId="20">
    <w:abstractNumId w:val="30"/>
  </w:num>
  <w:num w:numId="21">
    <w:abstractNumId w:val="29"/>
  </w:num>
  <w:num w:numId="22">
    <w:abstractNumId w:val="37"/>
  </w:num>
  <w:num w:numId="23">
    <w:abstractNumId w:val="10"/>
  </w:num>
  <w:num w:numId="24">
    <w:abstractNumId w:val="21"/>
  </w:num>
  <w:num w:numId="25">
    <w:abstractNumId w:val="42"/>
  </w:num>
  <w:num w:numId="26">
    <w:abstractNumId w:val="16"/>
  </w:num>
  <w:num w:numId="27">
    <w:abstractNumId w:val="27"/>
  </w:num>
  <w:num w:numId="28">
    <w:abstractNumId w:val="25"/>
  </w:num>
  <w:num w:numId="29">
    <w:abstractNumId w:val="34"/>
  </w:num>
  <w:num w:numId="30">
    <w:abstractNumId w:val="24"/>
  </w:num>
  <w:num w:numId="31">
    <w:abstractNumId w:val="14"/>
  </w:num>
  <w:num w:numId="32">
    <w:abstractNumId w:val="31"/>
  </w:num>
  <w:num w:numId="33">
    <w:abstractNumId w:val="19"/>
  </w:num>
  <w:num w:numId="34">
    <w:abstractNumId w:val="20"/>
  </w:num>
  <w:num w:numId="35">
    <w:abstractNumId w:val="4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6F28"/>
    <w:rsid w:val="00000BDE"/>
    <w:rsid w:val="00001C0E"/>
    <w:rsid w:val="00001DE3"/>
    <w:rsid w:val="0000389C"/>
    <w:rsid w:val="0000714B"/>
    <w:rsid w:val="00007CE4"/>
    <w:rsid w:val="000119E0"/>
    <w:rsid w:val="00013E84"/>
    <w:rsid w:val="00014362"/>
    <w:rsid w:val="00014933"/>
    <w:rsid w:val="000172F4"/>
    <w:rsid w:val="0001766B"/>
    <w:rsid w:val="00020B68"/>
    <w:rsid w:val="00022473"/>
    <w:rsid w:val="00022767"/>
    <w:rsid w:val="00024C1D"/>
    <w:rsid w:val="000269E6"/>
    <w:rsid w:val="00026CD2"/>
    <w:rsid w:val="00027373"/>
    <w:rsid w:val="000275F8"/>
    <w:rsid w:val="00027897"/>
    <w:rsid w:val="0003016E"/>
    <w:rsid w:val="00031DCB"/>
    <w:rsid w:val="00032FD6"/>
    <w:rsid w:val="00033B5D"/>
    <w:rsid w:val="00034FF9"/>
    <w:rsid w:val="0003563E"/>
    <w:rsid w:val="0003686E"/>
    <w:rsid w:val="00036A98"/>
    <w:rsid w:val="0003778B"/>
    <w:rsid w:val="00040C21"/>
    <w:rsid w:val="00040EC8"/>
    <w:rsid w:val="000410DF"/>
    <w:rsid w:val="000430BB"/>
    <w:rsid w:val="000432B6"/>
    <w:rsid w:val="00043C69"/>
    <w:rsid w:val="00043CBB"/>
    <w:rsid w:val="0004440A"/>
    <w:rsid w:val="000458C4"/>
    <w:rsid w:val="0004645A"/>
    <w:rsid w:val="0005112B"/>
    <w:rsid w:val="000523F1"/>
    <w:rsid w:val="00052A9A"/>
    <w:rsid w:val="00052EFC"/>
    <w:rsid w:val="00053B4A"/>
    <w:rsid w:val="00054FD4"/>
    <w:rsid w:val="000551BA"/>
    <w:rsid w:val="00055293"/>
    <w:rsid w:val="00057729"/>
    <w:rsid w:val="000602F6"/>
    <w:rsid w:val="000612C4"/>
    <w:rsid w:val="00061D80"/>
    <w:rsid w:val="000621C2"/>
    <w:rsid w:val="0006244E"/>
    <w:rsid w:val="000625E4"/>
    <w:rsid w:val="000637C5"/>
    <w:rsid w:val="00065B78"/>
    <w:rsid w:val="00065F3B"/>
    <w:rsid w:val="0006631D"/>
    <w:rsid w:val="0007071E"/>
    <w:rsid w:val="00071902"/>
    <w:rsid w:val="00072090"/>
    <w:rsid w:val="00072185"/>
    <w:rsid w:val="00073EF4"/>
    <w:rsid w:val="00075432"/>
    <w:rsid w:val="00077740"/>
    <w:rsid w:val="00081649"/>
    <w:rsid w:val="00082E38"/>
    <w:rsid w:val="00086654"/>
    <w:rsid w:val="00086B57"/>
    <w:rsid w:val="00087942"/>
    <w:rsid w:val="000909DB"/>
    <w:rsid w:val="0009543B"/>
    <w:rsid w:val="00096D96"/>
    <w:rsid w:val="00097766"/>
    <w:rsid w:val="000A1C98"/>
    <w:rsid w:val="000A2DF6"/>
    <w:rsid w:val="000A3139"/>
    <w:rsid w:val="000A3C66"/>
    <w:rsid w:val="000A5FC1"/>
    <w:rsid w:val="000A629E"/>
    <w:rsid w:val="000A6970"/>
    <w:rsid w:val="000A7FA5"/>
    <w:rsid w:val="000B0862"/>
    <w:rsid w:val="000B20B2"/>
    <w:rsid w:val="000B2402"/>
    <w:rsid w:val="000B3B9D"/>
    <w:rsid w:val="000B4652"/>
    <w:rsid w:val="000B537E"/>
    <w:rsid w:val="000B5EB0"/>
    <w:rsid w:val="000B7B22"/>
    <w:rsid w:val="000C0051"/>
    <w:rsid w:val="000C064E"/>
    <w:rsid w:val="000C0BED"/>
    <w:rsid w:val="000C2DA5"/>
    <w:rsid w:val="000C366C"/>
    <w:rsid w:val="000C39A0"/>
    <w:rsid w:val="000C5841"/>
    <w:rsid w:val="000C5F45"/>
    <w:rsid w:val="000C68BC"/>
    <w:rsid w:val="000C7A62"/>
    <w:rsid w:val="000D1F9F"/>
    <w:rsid w:val="000D20C7"/>
    <w:rsid w:val="000D2B4A"/>
    <w:rsid w:val="000D4912"/>
    <w:rsid w:val="000D512C"/>
    <w:rsid w:val="000D642C"/>
    <w:rsid w:val="000D6D34"/>
    <w:rsid w:val="000D7177"/>
    <w:rsid w:val="000D750D"/>
    <w:rsid w:val="000E03AF"/>
    <w:rsid w:val="000E1B02"/>
    <w:rsid w:val="000E3A4D"/>
    <w:rsid w:val="000E500C"/>
    <w:rsid w:val="000E512A"/>
    <w:rsid w:val="000E530E"/>
    <w:rsid w:val="000E58F9"/>
    <w:rsid w:val="000E5A3C"/>
    <w:rsid w:val="000E6D22"/>
    <w:rsid w:val="000E789E"/>
    <w:rsid w:val="000F0085"/>
    <w:rsid w:val="000F037C"/>
    <w:rsid w:val="000F1985"/>
    <w:rsid w:val="000F1F9A"/>
    <w:rsid w:val="000F2FB8"/>
    <w:rsid w:val="000F2FEA"/>
    <w:rsid w:val="000F5FC8"/>
    <w:rsid w:val="000F60C6"/>
    <w:rsid w:val="000F6514"/>
    <w:rsid w:val="000F6B1D"/>
    <w:rsid w:val="000F7BFD"/>
    <w:rsid w:val="00101089"/>
    <w:rsid w:val="00102366"/>
    <w:rsid w:val="00102BD5"/>
    <w:rsid w:val="00103603"/>
    <w:rsid w:val="00105771"/>
    <w:rsid w:val="001058A7"/>
    <w:rsid w:val="00105C67"/>
    <w:rsid w:val="00106DFA"/>
    <w:rsid w:val="00107215"/>
    <w:rsid w:val="00112BCF"/>
    <w:rsid w:val="00112EA4"/>
    <w:rsid w:val="00113856"/>
    <w:rsid w:val="00114D9B"/>
    <w:rsid w:val="00115271"/>
    <w:rsid w:val="001159D8"/>
    <w:rsid w:val="00116603"/>
    <w:rsid w:val="001177ED"/>
    <w:rsid w:val="00117B9A"/>
    <w:rsid w:val="0012099F"/>
    <w:rsid w:val="00121243"/>
    <w:rsid w:val="00121264"/>
    <w:rsid w:val="00121D57"/>
    <w:rsid w:val="001222BC"/>
    <w:rsid w:val="00122FE8"/>
    <w:rsid w:val="00123F19"/>
    <w:rsid w:val="00125637"/>
    <w:rsid w:val="00125B61"/>
    <w:rsid w:val="00127559"/>
    <w:rsid w:val="00131B98"/>
    <w:rsid w:val="00132176"/>
    <w:rsid w:val="00132B98"/>
    <w:rsid w:val="0013337E"/>
    <w:rsid w:val="001355C8"/>
    <w:rsid w:val="00135979"/>
    <w:rsid w:val="0013764C"/>
    <w:rsid w:val="00140055"/>
    <w:rsid w:val="00141D68"/>
    <w:rsid w:val="00143F57"/>
    <w:rsid w:val="00145100"/>
    <w:rsid w:val="00146581"/>
    <w:rsid w:val="00150534"/>
    <w:rsid w:val="0015195B"/>
    <w:rsid w:val="00153615"/>
    <w:rsid w:val="00154E72"/>
    <w:rsid w:val="00161AFB"/>
    <w:rsid w:val="00161CB3"/>
    <w:rsid w:val="00162012"/>
    <w:rsid w:val="0016477C"/>
    <w:rsid w:val="0017180A"/>
    <w:rsid w:val="0017229B"/>
    <w:rsid w:val="001723FF"/>
    <w:rsid w:val="0017324A"/>
    <w:rsid w:val="001755AF"/>
    <w:rsid w:val="00176D7E"/>
    <w:rsid w:val="00180868"/>
    <w:rsid w:val="00180BA3"/>
    <w:rsid w:val="001811D5"/>
    <w:rsid w:val="00183225"/>
    <w:rsid w:val="001835C0"/>
    <w:rsid w:val="0018424E"/>
    <w:rsid w:val="00184806"/>
    <w:rsid w:val="00184943"/>
    <w:rsid w:val="00185C3E"/>
    <w:rsid w:val="00185DBB"/>
    <w:rsid w:val="0018628F"/>
    <w:rsid w:val="001874D8"/>
    <w:rsid w:val="001878CA"/>
    <w:rsid w:val="00191BE2"/>
    <w:rsid w:val="00191E60"/>
    <w:rsid w:val="00192040"/>
    <w:rsid w:val="0019214B"/>
    <w:rsid w:val="0019272A"/>
    <w:rsid w:val="001929A4"/>
    <w:rsid w:val="00192EB7"/>
    <w:rsid w:val="00192ED7"/>
    <w:rsid w:val="0019326F"/>
    <w:rsid w:val="00194C1E"/>
    <w:rsid w:val="00194F9F"/>
    <w:rsid w:val="001951EC"/>
    <w:rsid w:val="0019523F"/>
    <w:rsid w:val="00196126"/>
    <w:rsid w:val="001962A9"/>
    <w:rsid w:val="00196F6E"/>
    <w:rsid w:val="001A1DF5"/>
    <w:rsid w:val="001A3399"/>
    <w:rsid w:val="001A5441"/>
    <w:rsid w:val="001A56E3"/>
    <w:rsid w:val="001B272D"/>
    <w:rsid w:val="001B2875"/>
    <w:rsid w:val="001B3DAD"/>
    <w:rsid w:val="001B3F71"/>
    <w:rsid w:val="001C1E68"/>
    <w:rsid w:val="001C20FF"/>
    <w:rsid w:val="001C2CE0"/>
    <w:rsid w:val="001C31DB"/>
    <w:rsid w:val="001C368A"/>
    <w:rsid w:val="001C4642"/>
    <w:rsid w:val="001C5B4C"/>
    <w:rsid w:val="001C73E5"/>
    <w:rsid w:val="001C766C"/>
    <w:rsid w:val="001D15DF"/>
    <w:rsid w:val="001D17D8"/>
    <w:rsid w:val="001D18E5"/>
    <w:rsid w:val="001D271A"/>
    <w:rsid w:val="001D2867"/>
    <w:rsid w:val="001D2949"/>
    <w:rsid w:val="001D38FD"/>
    <w:rsid w:val="001D3D0A"/>
    <w:rsid w:val="001D44DA"/>
    <w:rsid w:val="001D6426"/>
    <w:rsid w:val="001D7DBB"/>
    <w:rsid w:val="001E02A2"/>
    <w:rsid w:val="001E0762"/>
    <w:rsid w:val="001E113F"/>
    <w:rsid w:val="001E2399"/>
    <w:rsid w:val="001E316F"/>
    <w:rsid w:val="001E3242"/>
    <w:rsid w:val="001E32E0"/>
    <w:rsid w:val="001E3925"/>
    <w:rsid w:val="001E3AC2"/>
    <w:rsid w:val="001E4643"/>
    <w:rsid w:val="001E4E6B"/>
    <w:rsid w:val="001E4F50"/>
    <w:rsid w:val="001E6BEA"/>
    <w:rsid w:val="001E7F01"/>
    <w:rsid w:val="001F0605"/>
    <w:rsid w:val="001F0F5F"/>
    <w:rsid w:val="001F17DA"/>
    <w:rsid w:val="001F25C5"/>
    <w:rsid w:val="001F528B"/>
    <w:rsid w:val="001F73AA"/>
    <w:rsid w:val="002000FD"/>
    <w:rsid w:val="002007ED"/>
    <w:rsid w:val="00200E27"/>
    <w:rsid w:val="0020213A"/>
    <w:rsid w:val="00203072"/>
    <w:rsid w:val="002046BB"/>
    <w:rsid w:val="00205FD7"/>
    <w:rsid w:val="00207058"/>
    <w:rsid w:val="00207099"/>
    <w:rsid w:val="00207283"/>
    <w:rsid w:val="00207C48"/>
    <w:rsid w:val="0021054D"/>
    <w:rsid w:val="00210B4F"/>
    <w:rsid w:val="0021192B"/>
    <w:rsid w:val="00212C04"/>
    <w:rsid w:val="00212CBF"/>
    <w:rsid w:val="00212CF4"/>
    <w:rsid w:val="0021365F"/>
    <w:rsid w:val="00213778"/>
    <w:rsid w:val="0021399F"/>
    <w:rsid w:val="00213A21"/>
    <w:rsid w:val="00215171"/>
    <w:rsid w:val="00216B33"/>
    <w:rsid w:val="00217AC1"/>
    <w:rsid w:val="002206C6"/>
    <w:rsid w:val="002235C9"/>
    <w:rsid w:val="00224096"/>
    <w:rsid w:val="00225D96"/>
    <w:rsid w:val="002261D0"/>
    <w:rsid w:val="002300A6"/>
    <w:rsid w:val="00230116"/>
    <w:rsid w:val="00230CFE"/>
    <w:rsid w:val="00231EED"/>
    <w:rsid w:val="002363CE"/>
    <w:rsid w:val="0023652A"/>
    <w:rsid w:val="00237FA0"/>
    <w:rsid w:val="002419B7"/>
    <w:rsid w:val="00243645"/>
    <w:rsid w:val="00243650"/>
    <w:rsid w:val="002444F3"/>
    <w:rsid w:val="00246BF6"/>
    <w:rsid w:val="00247069"/>
    <w:rsid w:val="00250305"/>
    <w:rsid w:val="00254837"/>
    <w:rsid w:val="00256445"/>
    <w:rsid w:val="002567C9"/>
    <w:rsid w:val="00256979"/>
    <w:rsid w:val="002611B4"/>
    <w:rsid w:val="00261500"/>
    <w:rsid w:val="002617BB"/>
    <w:rsid w:val="0026467D"/>
    <w:rsid w:val="00264BCC"/>
    <w:rsid w:val="002655C6"/>
    <w:rsid w:val="002660AC"/>
    <w:rsid w:val="00267B9D"/>
    <w:rsid w:val="0027081D"/>
    <w:rsid w:val="00271712"/>
    <w:rsid w:val="00272B91"/>
    <w:rsid w:val="00274C9D"/>
    <w:rsid w:val="00275418"/>
    <w:rsid w:val="00276411"/>
    <w:rsid w:val="00276518"/>
    <w:rsid w:val="00276644"/>
    <w:rsid w:val="0028006B"/>
    <w:rsid w:val="00280086"/>
    <w:rsid w:val="002800C3"/>
    <w:rsid w:val="00280952"/>
    <w:rsid w:val="00281B31"/>
    <w:rsid w:val="00281F5A"/>
    <w:rsid w:val="00283F21"/>
    <w:rsid w:val="00284013"/>
    <w:rsid w:val="00286B9B"/>
    <w:rsid w:val="0029116F"/>
    <w:rsid w:val="00292C10"/>
    <w:rsid w:val="00295BB2"/>
    <w:rsid w:val="002A0C90"/>
    <w:rsid w:val="002A108C"/>
    <w:rsid w:val="002A10CA"/>
    <w:rsid w:val="002A2DBA"/>
    <w:rsid w:val="002A3DFD"/>
    <w:rsid w:val="002A41FE"/>
    <w:rsid w:val="002A42F4"/>
    <w:rsid w:val="002A4878"/>
    <w:rsid w:val="002A58AB"/>
    <w:rsid w:val="002A58B6"/>
    <w:rsid w:val="002A5AAE"/>
    <w:rsid w:val="002A681A"/>
    <w:rsid w:val="002B14AB"/>
    <w:rsid w:val="002B356D"/>
    <w:rsid w:val="002B3A1B"/>
    <w:rsid w:val="002B3B23"/>
    <w:rsid w:val="002B3E6C"/>
    <w:rsid w:val="002B547C"/>
    <w:rsid w:val="002B7AC0"/>
    <w:rsid w:val="002C04FA"/>
    <w:rsid w:val="002C051C"/>
    <w:rsid w:val="002C0A29"/>
    <w:rsid w:val="002C0ED6"/>
    <w:rsid w:val="002C17FE"/>
    <w:rsid w:val="002C5ED2"/>
    <w:rsid w:val="002C6A6E"/>
    <w:rsid w:val="002D10F5"/>
    <w:rsid w:val="002D16B2"/>
    <w:rsid w:val="002D170E"/>
    <w:rsid w:val="002D1CDB"/>
    <w:rsid w:val="002D55EC"/>
    <w:rsid w:val="002D5795"/>
    <w:rsid w:val="002D5DA2"/>
    <w:rsid w:val="002D78A4"/>
    <w:rsid w:val="002D7EB3"/>
    <w:rsid w:val="002E064D"/>
    <w:rsid w:val="002E0BE4"/>
    <w:rsid w:val="002E288D"/>
    <w:rsid w:val="002E302F"/>
    <w:rsid w:val="002E49DD"/>
    <w:rsid w:val="002E4BA2"/>
    <w:rsid w:val="002E55CF"/>
    <w:rsid w:val="002E7C3E"/>
    <w:rsid w:val="002E7EC2"/>
    <w:rsid w:val="002F0000"/>
    <w:rsid w:val="002F03B4"/>
    <w:rsid w:val="002F13BA"/>
    <w:rsid w:val="002F168A"/>
    <w:rsid w:val="002F187F"/>
    <w:rsid w:val="002F2DF9"/>
    <w:rsid w:val="002F2F15"/>
    <w:rsid w:val="002F340B"/>
    <w:rsid w:val="002F377D"/>
    <w:rsid w:val="002F571F"/>
    <w:rsid w:val="002F61E6"/>
    <w:rsid w:val="002F61EF"/>
    <w:rsid w:val="002F729F"/>
    <w:rsid w:val="002F79D8"/>
    <w:rsid w:val="00300316"/>
    <w:rsid w:val="00302043"/>
    <w:rsid w:val="00302DF8"/>
    <w:rsid w:val="003049D0"/>
    <w:rsid w:val="003069A4"/>
    <w:rsid w:val="003105F5"/>
    <w:rsid w:val="00310BEA"/>
    <w:rsid w:val="003111FA"/>
    <w:rsid w:val="0031430C"/>
    <w:rsid w:val="003154FA"/>
    <w:rsid w:val="0031631D"/>
    <w:rsid w:val="00317F6C"/>
    <w:rsid w:val="00320916"/>
    <w:rsid w:val="00320C31"/>
    <w:rsid w:val="00322014"/>
    <w:rsid w:val="00322314"/>
    <w:rsid w:val="0032323C"/>
    <w:rsid w:val="00325B76"/>
    <w:rsid w:val="00327604"/>
    <w:rsid w:val="003308BE"/>
    <w:rsid w:val="00330AE6"/>
    <w:rsid w:val="00331CD7"/>
    <w:rsid w:val="003327A4"/>
    <w:rsid w:val="00332BE2"/>
    <w:rsid w:val="003343D8"/>
    <w:rsid w:val="0033493C"/>
    <w:rsid w:val="00334C88"/>
    <w:rsid w:val="00336375"/>
    <w:rsid w:val="00336E84"/>
    <w:rsid w:val="00337728"/>
    <w:rsid w:val="00337F1F"/>
    <w:rsid w:val="00341CD9"/>
    <w:rsid w:val="00341F6A"/>
    <w:rsid w:val="003421CB"/>
    <w:rsid w:val="00342A0C"/>
    <w:rsid w:val="00342BB8"/>
    <w:rsid w:val="00343953"/>
    <w:rsid w:val="00343E3A"/>
    <w:rsid w:val="00345373"/>
    <w:rsid w:val="00347502"/>
    <w:rsid w:val="003475A9"/>
    <w:rsid w:val="00354156"/>
    <w:rsid w:val="0035416D"/>
    <w:rsid w:val="0035480C"/>
    <w:rsid w:val="00355323"/>
    <w:rsid w:val="00355338"/>
    <w:rsid w:val="0035587C"/>
    <w:rsid w:val="00355D03"/>
    <w:rsid w:val="00356A05"/>
    <w:rsid w:val="0035743D"/>
    <w:rsid w:val="00357477"/>
    <w:rsid w:val="00357D03"/>
    <w:rsid w:val="003625BA"/>
    <w:rsid w:val="00363EE0"/>
    <w:rsid w:val="0036402D"/>
    <w:rsid w:val="00365107"/>
    <w:rsid w:val="003654B7"/>
    <w:rsid w:val="003671B8"/>
    <w:rsid w:val="003730AB"/>
    <w:rsid w:val="00373280"/>
    <w:rsid w:val="003734DB"/>
    <w:rsid w:val="00374C2B"/>
    <w:rsid w:val="00375504"/>
    <w:rsid w:val="00376549"/>
    <w:rsid w:val="00376713"/>
    <w:rsid w:val="00377555"/>
    <w:rsid w:val="00377ED5"/>
    <w:rsid w:val="00380461"/>
    <w:rsid w:val="003818FA"/>
    <w:rsid w:val="00381BE7"/>
    <w:rsid w:val="003828A1"/>
    <w:rsid w:val="00384A63"/>
    <w:rsid w:val="003856B5"/>
    <w:rsid w:val="00385DEA"/>
    <w:rsid w:val="003863DA"/>
    <w:rsid w:val="00386FBD"/>
    <w:rsid w:val="00387375"/>
    <w:rsid w:val="0039084A"/>
    <w:rsid w:val="00390E0B"/>
    <w:rsid w:val="003919B7"/>
    <w:rsid w:val="0039278F"/>
    <w:rsid w:val="00395225"/>
    <w:rsid w:val="00395AE1"/>
    <w:rsid w:val="00396540"/>
    <w:rsid w:val="003968EE"/>
    <w:rsid w:val="00396C94"/>
    <w:rsid w:val="003A1898"/>
    <w:rsid w:val="003A1996"/>
    <w:rsid w:val="003A3629"/>
    <w:rsid w:val="003A4E62"/>
    <w:rsid w:val="003A63E4"/>
    <w:rsid w:val="003A754A"/>
    <w:rsid w:val="003B1C15"/>
    <w:rsid w:val="003B221D"/>
    <w:rsid w:val="003C01D9"/>
    <w:rsid w:val="003C136B"/>
    <w:rsid w:val="003C13CF"/>
    <w:rsid w:val="003C24FF"/>
    <w:rsid w:val="003C341C"/>
    <w:rsid w:val="003C4F76"/>
    <w:rsid w:val="003C5142"/>
    <w:rsid w:val="003C63FC"/>
    <w:rsid w:val="003C7222"/>
    <w:rsid w:val="003D0EBC"/>
    <w:rsid w:val="003D13A9"/>
    <w:rsid w:val="003D27E2"/>
    <w:rsid w:val="003D4E02"/>
    <w:rsid w:val="003D6C4F"/>
    <w:rsid w:val="003D7133"/>
    <w:rsid w:val="003E01A9"/>
    <w:rsid w:val="003E0AB0"/>
    <w:rsid w:val="003E125C"/>
    <w:rsid w:val="003E1539"/>
    <w:rsid w:val="003E175B"/>
    <w:rsid w:val="003E2284"/>
    <w:rsid w:val="003E504A"/>
    <w:rsid w:val="003E6BA4"/>
    <w:rsid w:val="003E72C7"/>
    <w:rsid w:val="003F1C7A"/>
    <w:rsid w:val="003F369A"/>
    <w:rsid w:val="003F36E5"/>
    <w:rsid w:val="003F5362"/>
    <w:rsid w:val="003F6293"/>
    <w:rsid w:val="003F7018"/>
    <w:rsid w:val="003F73C7"/>
    <w:rsid w:val="003F7895"/>
    <w:rsid w:val="003F7E45"/>
    <w:rsid w:val="00401300"/>
    <w:rsid w:val="00401AB8"/>
    <w:rsid w:val="00402E41"/>
    <w:rsid w:val="004044B3"/>
    <w:rsid w:val="00404FA5"/>
    <w:rsid w:val="00405C15"/>
    <w:rsid w:val="00407846"/>
    <w:rsid w:val="0041007D"/>
    <w:rsid w:val="0041110B"/>
    <w:rsid w:val="00411A0A"/>
    <w:rsid w:val="00414774"/>
    <w:rsid w:val="00416035"/>
    <w:rsid w:val="00417059"/>
    <w:rsid w:val="00420763"/>
    <w:rsid w:val="00420A17"/>
    <w:rsid w:val="00420C1D"/>
    <w:rsid w:val="00424FB1"/>
    <w:rsid w:val="00425E87"/>
    <w:rsid w:val="00426C44"/>
    <w:rsid w:val="004279D8"/>
    <w:rsid w:val="00430FBE"/>
    <w:rsid w:val="0043125B"/>
    <w:rsid w:val="004314D1"/>
    <w:rsid w:val="00432E74"/>
    <w:rsid w:val="004339D7"/>
    <w:rsid w:val="00436D84"/>
    <w:rsid w:val="004400B2"/>
    <w:rsid w:val="00441481"/>
    <w:rsid w:val="00444CB8"/>
    <w:rsid w:val="00451475"/>
    <w:rsid w:val="00452000"/>
    <w:rsid w:val="004526A0"/>
    <w:rsid w:val="004537D2"/>
    <w:rsid w:val="00454DA6"/>
    <w:rsid w:val="004559A6"/>
    <w:rsid w:val="00456EE9"/>
    <w:rsid w:val="00456FF5"/>
    <w:rsid w:val="004570A2"/>
    <w:rsid w:val="004570EA"/>
    <w:rsid w:val="004608D3"/>
    <w:rsid w:val="00460ABE"/>
    <w:rsid w:val="004610F1"/>
    <w:rsid w:val="00461AAB"/>
    <w:rsid w:val="00464B4D"/>
    <w:rsid w:val="00467F34"/>
    <w:rsid w:val="00470164"/>
    <w:rsid w:val="00470ABB"/>
    <w:rsid w:val="0047171C"/>
    <w:rsid w:val="00473C47"/>
    <w:rsid w:val="00475F2A"/>
    <w:rsid w:val="00476EA4"/>
    <w:rsid w:val="00477273"/>
    <w:rsid w:val="00480823"/>
    <w:rsid w:val="00481053"/>
    <w:rsid w:val="00481C14"/>
    <w:rsid w:val="00483096"/>
    <w:rsid w:val="00486545"/>
    <w:rsid w:val="00487290"/>
    <w:rsid w:val="004878DC"/>
    <w:rsid w:val="00487980"/>
    <w:rsid w:val="00487AC6"/>
    <w:rsid w:val="00487C0B"/>
    <w:rsid w:val="00491528"/>
    <w:rsid w:val="004938EF"/>
    <w:rsid w:val="00494101"/>
    <w:rsid w:val="00494A0B"/>
    <w:rsid w:val="004967AE"/>
    <w:rsid w:val="004977EB"/>
    <w:rsid w:val="004A098A"/>
    <w:rsid w:val="004A0A81"/>
    <w:rsid w:val="004A0F74"/>
    <w:rsid w:val="004A1E86"/>
    <w:rsid w:val="004A2BB0"/>
    <w:rsid w:val="004A3550"/>
    <w:rsid w:val="004A4A1A"/>
    <w:rsid w:val="004A50B5"/>
    <w:rsid w:val="004A5A87"/>
    <w:rsid w:val="004A6294"/>
    <w:rsid w:val="004A678C"/>
    <w:rsid w:val="004A6B25"/>
    <w:rsid w:val="004A789A"/>
    <w:rsid w:val="004B181C"/>
    <w:rsid w:val="004B1F5C"/>
    <w:rsid w:val="004B23A3"/>
    <w:rsid w:val="004B27A6"/>
    <w:rsid w:val="004B281B"/>
    <w:rsid w:val="004B296B"/>
    <w:rsid w:val="004B60FC"/>
    <w:rsid w:val="004B732C"/>
    <w:rsid w:val="004C12E3"/>
    <w:rsid w:val="004C1ED2"/>
    <w:rsid w:val="004C2EA2"/>
    <w:rsid w:val="004C3C0B"/>
    <w:rsid w:val="004C5F06"/>
    <w:rsid w:val="004C63B2"/>
    <w:rsid w:val="004C7871"/>
    <w:rsid w:val="004C792B"/>
    <w:rsid w:val="004D1E2F"/>
    <w:rsid w:val="004D3F1E"/>
    <w:rsid w:val="004D416F"/>
    <w:rsid w:val="004D45DD"/>
    <w:rsid w:val="004D6585"/>
    <w:rsid w:val="004D788D"/>
    <w:rsid w:val="004E0148"/>
    <w:rsid w:val="004E1ABC"/>
    <w:rsid w:val="004E3D86"/>
    <w:rsid w:val="004E4475"/>
    <w:rsid w:val="004E472F"/>
    <w:rsid w:val="004E509D"/>
    <w:rsid w:val="004E67EB"/>
    <w:rsid w:val="004F72B2"/>
    <w:rsid w:val="004F774E"/>
    <w:rsid w:val="0050039F"/>
    <w:rsid w:val="00500E63"/>
    <w:rsid w:val="005043BC"/>
    <w:rsid w:val="005047F3"/>
    <w:rsid w:val="00504A09"/>
    <w:rsid w:val="00505A0E"/>
    <w:rsid w:val="00506240"/>
    <w:rsid w:val="00506B1F"/>
    <w:rsid w:val="005071C5"/>
    <w:rsid w:val="005073D7"/>
    <w:rsid w:val="00507BC9"/>
    <w:rsid w:val="00507DB8"/>
    <w:rsid w:val="00510F34"/>
    <w:rsid w:val="00510F42"/>
    <w:rsid w:val="005113B5"/>
    <w:rsid w:val="005114A6"/>
    <w:rsid w:val="00512D38"/>
    <w:rsid w:val="0051365C"/>
    <w:rsid w:val="00514FFC"/>
    <w:rsid w:val="00515682"/>
    <w:rsid w:val="005163B9"/>
    <w:rsid w:val="00516DC5"/>
    <w:rsid w:val="005202E9"/>
    <w:rsid w:val="005209E4"/>
    <w:rsid w:val="005211D2"/>
    <w:rsid w:val="005240FD"/>
    <w:rsid w:val="005250FD"/>
    <w:rsid w:val="005264C5"/>
    <w:rsid w:val="005273F3"/>
    <w:rsid w:val="00527788"/>
    <w:rsid w:val="00530D94"/>
    <w:rsid w:val="00533A44"/>
    <w:rsid w:val="00534198"/>
    <w:rsid w:val="005343D5"/>
    <w:rsid w:val="00535561"/>
    <w:rsid w:val="0053712D"/>
    <w:rsid w:val="00537AED"/>
    <w:rsid w:val="00541972"/>
    <w:rsid w:val="00541AB1"/>
    <w:rsid w:val="00543A35"/>
    <w:rsid w:val="00544842"/>
    <w:rsid w:val="00544F2F"/>
    <w:rsid w:val="0055000C"/>
    <w:rsid w:val="005501AA"/>
    <w:rsid w:val="005501AF"/>
    <w:rsid w:val="00554326"/>
    <w:rsid w:val="005544FD"/>
    <w:rsid w:val="00554AC2"/>
    <w:rsid w:val="005550AF"/>
    <w:rsid w:val="0055533D"/>
    <w:rsid w:val="00556DF9"/>
    <w:rsid w:val="005577C4"/>
    <w:rsid w:val="00562DC1"/>
    <w:rsid w:val="005634B8"/>
    <w:rsid w:val="00563F70"/>
    <w:rsid w:val="005646E4"/>
    <w:rsid w:val="00566662"/>
    <w:rsid w:val="00567E59"/>
    <w:rsid w:val="00572FF1"/>
    <w:rsid w:val="005749C5"/>
    <w:rsid w:val="005754BD"/>
    <w:rsid w:val="0057722B"/>
    <w:rsid w:val="005778C0"/>
    <w:rsid w:val="00577A3F"/>
    <w:rsid w:val="00577BC3"/>
    <w:rsid w:val="0058076C"/>
    <w:rsid w:val="00581F03"/>
    <w:rsid w:val="00583CB6"/>
    <w:rsid w:val="005852C1"/>
    <w:rsid w:val="00585D66"/>
    <w:rsid w:val="00585F2B"/>
    <w:rsid w:val="005874A9"/>
    <w:rsid w:val="00587CA5"/>
    <w:rsid w:val="00587E69"/>
    <w:rsid w:val="00591B13"/>
    <w:rsid w:val="00592E6A"/>
    <w:rsid w:val="0059339F"/>
    <w:rsid w:val="00594361"/>
    <w:rsid w:val="005972ED"/>
    <w:rsid w:val="005A009B"/>
    <w:rsid w:val="005A0414"/>
    <w:rsid w:val="005A0C56"/>
    <w:rsid w:val="005A1471"/>
    <w:rsid w:val="005A1B12"/>
    <w:rsid w:val="005A2521"/>
    <w:rsid w:val="005A79BE"/>
    <w:rsid w:val="005B28AB"/>
    <w:rsid w:val="005B2B5C"/>
    <w:rsid w:val="005B2BF6"/>
    <w:rsid w:val="005B2C47"/>
    <w:rsid w:val="005B3366"/>
    <w:rsid w:val="005B557E"/>
    <w:rsid w:val="005B5DD1"/>
    <w:rsid w:val="005B5DF9"/>
    <w:rsid w:val="005C15E7"/>
    <w:rsid w:val="005C398B"/>
    <w:rsid w:val="005C3C75"/>
    <w:rsid w:val="005D04F6"/>
    <w:rsid w:val="005D1775"/>
    <w:rsid w:val="005D17A9"/>
    <w:rsid w:val="005D22B2"/>
    <w:rsid w:val="005D261A"/>
    <w:rsid w:val="005D264D"/>
    <w:rsid w:val="005D423E"/>
    <w:rsid w:val="005D4744"/>
    <w:rsid w:val="005D6C24"/>
    <w:rsid w:val="005D7D57"/>
    <w:rsid w:val="005E12D7"/>
    <w:rsid w:val="005E1C45"/>
    <w:rsid w:val="005E221B"/>
    <w:rsid w:val="005E2998"/>
    <w:rsid w:val="005E3483"/>
    <w:rsid w:val="005E4944"/>
    <w:rsid w:val="005E4BE1"/>
    <w:rsid w:val="005E5392"/>
    <w:rsid w:val="005E57A3"/>
    <w:rsid w:val="005E7D27"/>
    <w:rsid w:val="005F38DD"/>
    <w:rsid w:val="005F5A7F"/>
    <w:rsid w:val="005F5E0B"/>
    <w:rsid w:val="005F6EC4"/>
    <w:rsid w:val="005F7A72"/>
    <w:rsid w:val="005F7BFE"/>
    <w:rsid w:val="0060005C"/>
    <w:rsid w:val="00600559"/>
    <w:rsid w:val="00600CFD"/>
    <w:rsid w:val="006024DE"/>
    <w:rsid w:val="0060253A"/>
    <w:rsid w:val="00602551"/>
    <w:rsid w:val="00602D65"/>
    <w:rsid w:val="00603F94"/>
    <w:rsid w:val="0060405C"/>
    <w:rsid w:val="00604C84"/>
    <w:rsid w:val="00605AF1"/>
    <w:rsid w:val="00610816"/>
    <w:rsid w:val="006112C5"/>
    <w:rsid w:val="0061190C"/>
    <w:rsid w:val="006153B3"/>
    <w:rsid w:val="00615A3B"/>
    <w:rsid w:val="00616BA3"/>
    <w:rsid w:val="00616E01"/>
    <w:rsid w:val="00620051"/>
    <w:rsid w:val="006221F4"/>
    <w:rsid w:val="00623560"/>
    <w:rsid w:val="006236EF"/>
    <w:rsid w:val="00625688"/>
    <w:rsid w:val="00625BBC"/>
    <w:rsid w:val="00626857"/>
    <w:rsid w:val="00626EA3"/>
    <w:rsid w:val="00627F41"/>
    <w:rsid w:val="00627FF3"/>
    <w:rsid w:val="006310F1"/>
    <w:rsid w:val="006314E6"/>
    <w:rsid w:val="00635BA5"/>
    <w:rsid w:val="006367FA"/>
    <w:rsid w:val="00640383"/>
    <w:rsid w:val="00641D77"/>
    <w:rsid w:val="006422A6"/>
    <w:rsid w:val="00646C84"/>
    <w:rsid w:val="00646D9A"/>
    <w:rsid w:val="006471D5"/>
    <w:rsid w:val="00650281"/>
    <w:rsid w:val="006568DE"/>
    <w:rsid w:val="00657018"/>
    <w:rsid w:val="00657403"/>
    <w:rsid w:val="006628B4"/>
    <w:rsid w:val="00662DCF"/>
    <w:rsid w:val="00662F2E"/>
    <w:rsid w:val="006631D2"/>
    <w:rsid w:val="0066369C"/>
    <w:rsid w:val="0066499F"/>
    <w:rsid w:val="00664EA7"/>
    <w:rsid w:val="0066577E"/>
    <w:rsid w:val="00665ED8"/>
    <w:rsid w:val="006703F5"/>
    <w:rsid w:val="00670CFF"/>
    <w:rsid w:val="00670EB2"/>
    <w:rsid w:val="006722D6"/>
    <w:rsid w:val="00672DEC"/>
    <w:rsid w:val="0067358E"/>
    <w:rsid w:val="0067364D"/>
    <w:rsid w:val="00673EC6"/>
    <w:rsid w:val="00675599"/>
    <w:rsid w:val="00675866"/>
    <w:rsid w:val="00676B91"/>
    <w:rsid w:val="00677F71"/>
    <w:rsid w:val="006811AC"/>
    <w:rsid w:val="00682DC5"/>
    <w:rsid w:val="006840A5"/>
    <w:rsid w:val="00684429"/>
    <w:rsid w:val="00685899"/>
    <w:rsid w:val="00685941"/>
    <w:rsid w:val="00687024"/>
    <w:rsid w:val="00687476"/>
    <w:rsid w:val="00690A66"/>
    <w:rsid w:val="0069213A"/>
    <w:rsid w:val="00695471"/>
    <w:rsid w:val="00695C62"/>
    <w:rsid w:val="006A01B6"/>
    <w:rsid w:val="006A02C8"/>
    <w:rsid w:val="006A0AEC"/>
    <w:rsid w:val="006A2C81"/>
    <w:rsid w:val="006A3BAA"/>
    <w:rsid w:val="006A3F00"/>
    <w:rsid w:val="006A4692"/>
    <w:rsid w:val="006A57BD"/>
    <w:rsid w:val="006A5D05"/>
    <w:rsid w:val="006A6756"/>
    <w:rsid w:val="006B0B66"/>
    <w:rsid w:val="006B267A"/>
    <w:rsid w:val="006B4786"/>
    <w:rsid w:val="006B76FC"/>
    <w:rsid w:val="006C0548"/>
    <w:rsid w:val="006C0ABA"/>
    <w:rsid w:val="006C291E"/>
    <w:rsid w:val="006C377F"/>
    <w:rsid w:val="006C7C8D"/>
    <w:rsid w:val="006C7D9D"/>
    <w:rsid w:val="006D00C6"/>
    <w:rsid w:val="006D4325"/>
    <w:rsid w:val="006D44E2"/>
    <w:rsid w:val="006D4B8F"/>
    <w:rsid w:val="006D564B"/>
    <w:rsid w:val="006D6D5C"/>
    <w:rsid w:val="006E051C"/>
    <w:rsid w:val="006E1A8C"/>
    <w:rsid w:val="006E20B2"/>
    <w:rsid w:val="006E27ED"/>
    <w:rsid w:val="006E2ABF"/>
    <w:rsid w:val="006E2DF6"/>
    <w:rsid w:val="006E363B"/>
    <w:rsid w:val="006E3A08"/>
    <w:rsid w:val="006E4BD9"/>
    <w:rsid w:val="006E528C"/>
    <w:rsid w:val="006F0CF4"/>
    <w:rsid w:val="006F1663"/>
    <w:rsid w:val="006F2181"/>
    <w:rsid w:val="006F2700"/>
    <w:rsid w:val="006F3CAC"/>
    <w:rsid w:val="006F4B3A"/>
    <w:rsid w:val="006F5DCD"/>
    <w:rsid w:val="006F63E4"/>
    <w:rsid w:val="006F651D"/>
    <w:rsid w:val="006F67DA"/>
    <w:rsid w:val="006F6DD6"/>
    <w:rsid w:val="006F7BD2"/>
    <w:rsid w:val="007009D4"/>
    <w:rsid w:val="00700AD6"/>
    <w:rsid w:val="00700E18"/>
    <w:rsid w:val="00701016"/>
    <w:rsid w:val="0070154F"/>
    <w:rsid w:val="00701BCF"/>
    <w:rsid w:val="00702727"/>
    <w:rsid w:val="007105F5"/>
    <w:rsid w:val="007113B6"/>
    <w:rsid w:val="00713620"/>
    <w:rsid w:val="007143BA"/>
    <w:rsid w:val="00715B8A"/>
    <w:rsid w:val="0071622F"/>
    <w:rsid w:val="007170D8"/>
    <w:rsid w:val="00717F11"/>
    <w:rsid w:val="007218E3"/>
    <w:rsid w:val="00721B38"/>
    <w:rsid w:val="00722D6B"/>
    <w:rsid w:val="007231D4"/>
    <w:rsid w:val="0072416A"/>
    <w:rsid w:val="007258C0"/>
    <w:rsid w:val="00731325"/>
    <w:rsid w:val="00731586"/>
    <w:rsid w:val="0073244F"/>
    <w:rsid w:val="00732FAD"/>
    <w:rsid w:val="007357CF"/>
    <w:rsid w:val="00736739"/>
    <w:rsid w:val="007378C0"/>
    <w:rsid w:val="00740115"/>
    <w:rsid w:val="0074066B"/>
    <w:rsid w:val="00741334"/>
    <w:rsid w:val="00741C23"/>
    <w:rsid w:val="007421AD"/>
    <w:rsid w:val="00743BC6"/>
    <w:rsid w:val="00743C83"/>
    <w:rsid w:val="00744152"/>
    <w:rsid w:val="0074434B"/>
    <w:rsid w:val="00745BB9"/>
    <w:rsid w:val="0074758D"/>
    <w:rsid w:val="00747CE2"/>
    <w:rsid w:val="007506C9"/>
    <w:rsid w:val="0075319E"/>
    <w:rsid w:val="007534DB"/>
    <w:rsid w:val="00753632"/>
    <w:rsid w:val="007545DD"/>
    <w:rsid w:val="007552B4"/>
    <w:rsid w:val="0075701A"/>
    <w:rsid w:val="007573EB"/>
    <w:rsid w:val="00757D34"/>
    <w:rsid w:val="00760AE7"/>
    <w:rsid w:val="00761691"/>
    <w:rsid w:val="00763871"/>
    <w:rsid w:val="00763AE2"/>
    <w:rsid w:val="00763C0B"/>
    <w:rsid w:val="00765154"/>
    <w:rsid w:val="00766C35"/>
    <w:rsid w:val="00766FB2"/>
    <w:rsid w:val="0077078C"/>
    <w:rsid w:val="00772639"/>
    <w:rsid w:val="007742BF"/>
    <w:rsid w:val="00774855"/>
    <w:rsid w:val="007751FA"/>
    <w:rsid w:val="007752AD"/>
    <w:rsid w:val="00775D75"/>
    <w:rsid w:val="00777071"/>
    <w:rsid w:val="0078084C"/>
    <w:rsid w:val="00780894"/>
    <w:rsid w:val="00780DC2"/>
    <w:rsid w:val="00786DC4"/>
    <w:rsid w:val="00787808"/>
    <w:rsid w:val="007932A4"/>
    <w:rsid w:val="00793376"/>
    <w:rsid w:val="007954B6"/>
    <w:rsid w:val="0079594C"/>
    <w:rsid w:val="007961CA"/>
    <w:rsid w:val="00796DB8"/>
    <w:rsid w:val="00797063"/>
    <w:rsid w:val="00797963"/>
    <w:rsid w:val="007A0FDD"/>
    <w:rsid w:val="007A1066"/>
    <w:rsid w:val="007A18CB"/>
    <w:rsid w:val="007A29D4"/>
    <w:rsid w:val="007A40B4"/>
    <w:rsid w:val="007A47E7"/>
    <w:rsid w:val="007A4AEA"/>
    <w:rsid w:val="007A4F93"/>
    <w:rsid w:val="007A54D8"/>
    <w:rsid w:val="007A55D0"/>
    <w:rsid w:val="007A6EC4"/>
    <w:rsid w:val="007A6F00"/>
    <w:rsid w:val="007A75EA"/>
    <w:rsid w:val="007B032D"/>
    <w:rsid w:val="007B045C"/>
    <w:rsid w:val="007B0CB1"/>
    <w:rsid w:val="007B1524"/>
    <w:rsid w:val="007B21DB"/>
    <w:rsid w:val="007B280D"/>
    <w:rsid w:val="007B3419"/>
    <w:rsid w:val="007B36C5"/>
    <w:rsid w:val="007B40D6"/>
    <w:rsid w:val="007B60EB"/>
    <w:rsid w:val="007B66B6"/>
    <w:rsid w:val="007B7467"/>
    <w:rsid w:val="007C04E4"/>
    <w:rsid w:val="007C20B8"/>
    <w:rsid w:val="007C23B8"/>
    <w:rsid w:val="007C280D"/>
    <w:rsid w:val="007C3080"/>
    <w:rsid w:val="007C6678"/>
    <w:rsid w:val="007C6747"/>
    <w:rsid w:val="007C6F28"/>
    <w:rsid w:val="007C73E4"/>
    <w:rsid w:val="007D0364"/>
    <w:rsid w:val="007D098B"/>
    <w:rsid w:val="007D0D02"/>
    <w:rsid w:val="007D2D8B"/>
    <w:rsid w:val="007D307D"/>
    <w:rsid w:val="007D3810"/>
    <w:rsid w:val="007D417E"/>
    <w:rsid w:val="007D5A46"/>
    <w:rsid w:val="007D67DA"/>
    <w:rsid w:val="007D7C1C"/>
    <w:rsid w:val="007E24F9"/>
    <w:rsid w:val="007E3531"/>
    <w:rsid w:val="007E3A2E"/>
    <w:rsid w:val="007E49BC"/>
    <w:rsid w:val="007E68E2"/>
    <w:rsid w:val="007E6A88"/>
    <w:rsid w:val="007F07FF"/>
    <w:rsid w:val="007F1683"/>
    <w:rsid w:val="007F2774"/>
    <w:rsid w:val="007F6600"/>
    <w:rsid w:val="007F6637"/>
    <w:rsid w:val="007F7671"/>
    <w:rsid w:val="008000ED"/>
    <w:rsid w:val="008005BD"/>
    <w:rsid w:val="00800B57"/>
    <w:rsid w:val="00801185"/>
    <w:rsid w:val="008013CD"/>
    <w:rsid w:val="0080218C"/>
    <w:rsid w:val="00802999"/>
    <w:rsid w:val="00802E52"/>
    <w:rsid w:val="008036D4"/>
    <w:rsid w:val="00806A2C"/>
    <w:rsid w:val="008079E6"/>
    <w:rsid w:val="008116AF"/>
    <w:rsid w:val="00811A72"/>
    <w:rsid w:val="00812CA7"/>
    <w:rsid w:val="00813413"/>
    <w:rsid w:val="008136D4"/>
    <w:rsid w:val="00815654"/>
    <w:rsid w:val="00820145"/>
    <w:rsid w:val="00820DB7"/>
    <w:rsid w:val="008243E0"/>
    <w:rsid w:val="00824766"/>
    <w:rsid w:val="00826C9A"/>
    <w:rsid w:val="0082718A"/>
    <w:rsid w:val="008304F1"/>
    <w:rsid w:val="00830678"/>
    <w:rsid w:val="00830D2F"/>
    <w:rsid w:val="00834FD7"/>
    <w:rsid w:val="00835322"/>
    <w:rsid w:val="00835ABB"/>
    <w:rsid w:val="0084068F"/>
    <w:rsid w:val="008406A7"/>
    <w:rsid w:val="00841629"/>
    <w:rsid w:val="00841EA1"/>
    <w:rsid w:val="00843128"/>
    <w:rsid w:val="00844927"/>
    <w:rsid w:val="00845CF7"/>
    <w:rsid w:val="008460F9"/>
    <w:rsid w:val="00847A3C"/>
    <w:rsid w:val="0085146A"/>
    <w:rsid w:val="008545FB"/>
    <w:rsid w:val="008573B3"/>
    <w:rsid w:val="00857788"/>
    <w:rsid w:val="00860E60"/>
    <w:rsid w:val="008612AF"/>
    <w:rsid w:val="00862CAF"/>
    <w:rsid w:val="00862FCE"/>
    <w:rsid w:val="0086486F"/>
    <w:rsid w:val="00864C82"/>
    <w:rsid w:val="00866C3E"/>
    <w:rsid w:val="008700A9"/>
    <w:rsid w:val="008725EF"/>
    <w:rsid w:val="00873710"/>
    <w:rsid w:val="0087430A"/>
    <w:rsid w:val="00874426"/>
    <w:rsid w:val="008765FB"/>
    <w:rsid w:val="00880D05"/>
    <w:rsid w:val="00881800"/>
    <w:rsid w:val="0088197D"/>
    <w:rsid w:val="00883FC3"/>
    <w:rsid w:val="008876FC"/>
    <w:rsid w:val="00887E6E"/>
    <w:rsid w:val="00891420"/>
    <w:rsid w:val="00892066"/>
    <w:rsid w:val="00892C2A"/>
    <w:rsid w:val="00894E67"/>
    <w:rsid w:val="008A206C"/>
    <w:rsid w:val="008A3D52"/>
    <w:rsid w:val="008A4628"/>
    <w:rsid w:val="008A4C2E"/>
    <w:rsid w:val="008A57AE"/>
    <w:rsid w:val="008A5AEB"/>
    <w:rsid w:val="008A685D"/>
    <w:rsid w:val="008B01A4"/>
    <w:rsid w:val="008B12AC"/>
    <w:rsid w:val="008B142A"/>
    <w:rsid w:val="008B2AAB"/>
    <w:rsid w:val="008B3486"/>
    <w:rsid w:val="008B4597"/>
    <w:rsid w:val="008B78E6"/>
    <w:rsid w:val="008C039B"/>
    <w:rsid w:val="008C073C"/>
    <w:rsid w:val="008C0A44"/>
    <w:rsid w:val="008C0D88"/>
    <w:rsid w:val="008C2878"/>
    <w:rsid w:val="008C2F91"/>
    <w:rsid w:val="008C3722"/>
    <w:rsid w:val="008C3C2B"/>
    <w:rsid w:val="008C4484"/>
    <w:rsid w:val="008C49A6"/>
    <w:rsid w:val="008C580C"/>
    <w:rsid w:val="008C6285"/>
    <w:rsid w:val="008D03F5"/>
    <w:rsid w:val="008D2583"/>
    <w:rsid w:val="008D487E"/>
    <w:rsid w:val="008D51A7"/>
    <w:rsid w:val="008D7254"/>
    <w:rsid w:val="008D79B1"/>
    <w:rsid w:val="008D7FE6"/>
    <w:rsid w:val="008E0214"/>
    <w:rsid w:val="008E3AEF"/>
    <w:rsid w:val="008E3BAC"/>
    <w:rsid w:val="008E4178"/>
    <w:rsid w:val="008E44DE"/>
    <w:rsid w:val="008E714E"/>
    <w:rsid w:val="008E76A5"/>
    <w:rsid w:val="008F016C"/>
    <w:rsid w:val="008F06E5"/>
    <w:rsid w:val="008F185D"/>
    <w:rsid w:val="008F197A"/>
    <w:rsid w:val="008F2766"/>
    <w:rsid w:val="008F31EC"/>
    <w:rsid w:val="008F3925"/>
    <w:rsid w:val="008F72BC"/>
    <w:rsid w:val="00901186"/>
    <w:rsid w:val="00901C14"/>
    <w:rsid w:val="00903641"/>
    <w:rsid w:val="00905F07"/>
    <w:rsid w:val="0091033A"/>
    <w:rsid w:val="009111D5"/>
    <w:rsid w:val="009144DC"/>
    <w:rsid w:val="00914B17"/>
    <w:rsid w:val="00917325"/>
    <w:rsid w:val="009177FA"/>
    <w:rsid w:val="00920BBB"/>
    <w:rsid w:val="009219F6"/>
    <w:rsid w:val="00921A96"/>
    <w:rsid w:val="00922F10"/>
    <w:rsid w:val="009247F0"/>
    <w:rsid w:val="00924F4D"/>
    <w:rsid w:val="00925430"/>
    <w:rsid w:val="00930189"/>
    <w:rsid w:val="00930516"/>
    <w:rsid w:val="009313C0"/>
    <w:rsid w:val="00932093"/>
    <w:rsid w:val="0093250E"/>
    <w:rsid w:val="009336D7"/>
    <w:rsid w:val="0093391D"/>
    <w:rsid w:val="00934E2B"/>
    <w:rsid w:val="0093670A"/>
    <w:rsid w:val="00937650"/>
    <w:rsid w:val="00940193"/>
    <w:rsid w:val="00940CD3"/>
    <w:rsid w:val="00941BD1"/>
    <w:rsid w:val="0094253C"/>
    <w:rsid w:val="009426A5"/>
    <w:rsid w:val="00942717"/>
    <w:rsid w:val="00944D40"/>
    <w:rsid w:val="009509A1"/>
    <w:rsid w:val="00950C4A"/>
    <w:rsid w:val="0095190C"/>
    <w:rsid w:val="0095203F"/>
    <w:rsid w:val="00952253"/>
    <w:rsid w:val="00953526"/>
    <w:rsid w:val="00955F41"/>
    <w:rsid w:val="0095624A"/>
    <w:rsid w:val="009572E0"/>
    <w:rsid w:val="00964FC8"/>
    <w:rsid w:val="009705B1"/>
    <w:rsid w:val="0097336D"/>
    <w:rsid w:val="00973CAB"/>
    <w:rsid w:val="00975C93"/>
    <w:rsid w:val="00976E06"/>
    <w:rsid w:val="009778F6"/>
    <w:rsid w:val="00980A51"/>
    <w:rsid w:val="00981674"/>
    <w:rsid w:val="009838F6"/>
    <w:rsid w:val="00984732"/>
    <w:rsid w:val="00984977"/>
    <w:rsid w:val="00984AB5"/>
    <w:rsid w:val="00984D24"/>
    <w:rsid w:val="00985A1F"/>
    <w:rsid w:val="00986E1C"/>
    <w:rsid w:val="00990BE5"/>
    <w:rsid w:val="00990C77"/>
    <w:rsid w:val="0099117A"/>
    <w:rsid w:val="00992631"/>
    <w:rsid w:val="00992778"/>
    <w:rsid w:val="00992A1F"/>
    <w:rsid w:val="0099379D"/>
    <w:rsid w:val="0099582A"/>
    <w:rsid w:val="009A056B"/>
    <w:rsid w:val="009A100A"/>
    <w:rsid w:val="009A205C"/>
    <w:rsid w:val="009A2D5A"/>
    <w:rsid w:val="009A55BC"/>
    <w:rsid w:val="009A606E"/>
    <w:rsid w:val="009A781F"/>
    <w:rsid w:val="009B0E94"/>
    <w:rsid w:val="009B22CA"/>
    <w:rsid w:val="009B421B"/>
    <w:rsid w:val="009B5B28"/>
    <w:rsid w:val="009B5CBC"/>
    <w:rsid w:val="009B7435"/>
    <w:rsid w:val="009C113F"/>
    <w:rsid w:val="009C1A9A"/>
    <w:rsid w:val="009C3A24"/>
    <w:rsid w:val="009C4343"/>
    <w:rsid w:val="009C4F48"/>
    <w:rsid w:val="009C6D6D"/>
    <w:rsid w:val="009C7152"/>
    <w:rsid w:val="009C7D0C"/>
    <w:rsid w:val="009D2601"/>
    <w:rsid w:val="009D3690"/>
    <w:rsid w:val="009D5184"/>
    <w:rsid w:val="009D61D8"/>
    <w:rsid w:val="009D6CBB"/>
    <w:rsid w:val="009D6F0A"/>
    <w:rsid w:val="009E00DE"/>
    <w:rsid w:val="009E0AD8"/>
    <w:rsid w:val="009E2914"/>
    <w:rsid w:val="009E3054"/>
    <w:rsid w:val="009E4A06"/>
    <w:rsid w:val="009E7FD1"/>
    <w:rsid w:val="009F0362"/>
    <w:rsid w:val="009F058A"/>
    <w:rsid w:val="009F0D8F"/>
    <w:rsid w:val="009F353C"/>
    <w:rsid w:val="009F3590"/>
    <w:rsid w:val="009F61BF"/>
    <w:rsid w:val="009F63E1"/>
    <w:rsid w:val="009F67DC"/>
    <w:rsid w:val="009F72D8"/>
    <w:rsid w:val="009F7C36"/>
    <w:rsid w:val="009F7E43"/>
    <w:rsid w:val="00A03714"/>
    <w:rsid w:val="00A04949"/>
    <w:rsid w:val="00A04B51"/>
    <w:rsid w:val="00A05324"/>
    <w:rsid w:val="00A05C11"/>
    <w:rsid w:val="00A0642A"/>
    <w:rsid w:val="00A06874"/>
    <w:rsid w:val="00A10E3E"/>
    <w:rsid w:val="00A11770"/>
    <w:rsid w:val="00A12DA4"/>
    <w:rsid w:val="00A12E5D"/>
    <w:rsid w:val="00A16704"/>
    <w:rsid w:val="00A20CF3"/>
    <w:rsid w:val="00A20E55"/>
    <w:rsid w:val="00A22229"/>
    <w:rsid w:val="00A2270E"/>
    <w:rsid w:val="00A22732"/>
    <w:rsid w:val="00A22876"/>
    <w:rsid w:val="00A22E05"/>
    <w:rsid w:val="00A2380A"/>
    <w:rsid w:val="00A2407A"/>
    <w:rsid w:val="00A24E30"/>
    <w:rsid w:val="00A26818"/>
    <w:rsid w:val="00A2708F"/>
    <w:rsid w:val="00A27899"/>
    <w:rsid w:val="00A27EC0"/>
    <w:rsid w:val="00A32556"/>
    <w:rsid w:val="00A33D16"/>
    <w:rsid w:val="00A34C98"/>
    <w:rsid w:val="00A3629D"/>
    <w:rsid w:val="00A4041B"/>
    <w:rsid w:val="00A41369"/>
    <w:rsid w:val="00A41F3F"/>
    <w:rsid w:val="00A42368"/>
    <w:rsid w:val="00A42443"/>
    <w:rsid w:val="00A45467"/>
    <w:rsid w:val="00A454C5"/>
    <w:rsid w:val="00A479D8"/>
    <w:rsid w:val="00A5044B"/>
    <w:rsid w:val="00A51CEA"/>
    <w:rsid w:val="00A56298"/>
    <w:rsid w:val="00A578A6"/>
    <w:rsid w:val="00A57B4C"/>
    <w:rsid w:val="00A6067D"/>
    <w:rsid w:val="00A60B07"/>
    <w:rsid w:val="00A60D1D"/>
    <w:rsid w:val="00A637C4"/>
    <w:rsid w:val="00A63AA2"/>
    <w:rsid w:val="00A6412E"/>
    <w:rsid w:val="00A65CCA"/>
    <w:rsid w:val="00A661D8"/>
    <w:rsid w:val="00A67032"/>
    <w:rsid w:val="00A724EA"/>
    <w:rsid w:val="00A72E31"/>
    <w:rsid w:val="00A75230"/>
    <w:rsid w:val="00A8158D"/>
    <w:rsid w:val="00A81FF5"/>
    <w:rsid w:val="00A82C9A"/>
    <w:rsid w:val="00A83872"/>
    <w:rsid w:val="00A859B3"/>
    <w:rsid w:val="00A862FA"/>
    <w:rsid w:val="00A86CEE"/>
    <w:rsid w:val="00A86CF4"/>
    <w:rsid w:val="00A94F37"/>
    <w:rsid w:val="00A9603D"/>
    <w:rsid w:val="00A96B09"/>
    <w:rsid w:val="00A96EEC"/>
    <w:rsid w:val="00AA105A"/>
    <w:rsid w:val="00AA1895"/>
    <w:rsid w:val="00AA2252"/>
    <w:rsid w:val="00AA41FF"/>
    <w:rsid w:val="00AA4EBF"/>
    <w:rsid w:val="00AA6B98"/>
    <w:rsid w:val="00AA6F14"/>
    <w:rsid w:val="00AB00FE"/>
    <w:rsid w:val="00AB1662"/>
    <w:rsid w:val="00AB1E21"/>
    <w:rsid w:val="00AB5FCB"/>
    <w:rsid w:val="00AB761F"/>
    <w:rsid w:val="00AB7885"/>
    <w:rsid w:val="00AC3D55"/>
    <w:rsid w:val="00AC74FC"/>
    <w:rsid w:val="00AC7BD8"/>
    <w:rsid w:val="00AD4415"/>
    <w:rsid w:val="00AD67EA"/>
    <w:rsid w:val="00AD7FC7"/>
    <w:rsid w:val="00AE0E0D"/>
    <w:rsid w:val="00AE129E"/>
    <w:rsid w:val="00AE148C"/>
    <w:rsid w:val="00AE1A81"/>
    <w:rsid w:val="00AE21BA"/>
    <w:rsid w:val="00AE2E1D"/>
    <w:rsid w:val="00AE2EB9"/>
    <w:rsid w:val="00AE43E4"/>
    <w:rsid w:val="00AE59E0"/>
    <w:rsid w:val="00AE6DD2"/>
    <w:rsid w:val="00AF02D7"/>
    <w:rsid w:val="00AF0424"/>
    <w:rsid w:val="00AF136B"/>
    <w:rsid w:val="00AF1DDF"/>
    <w:rsid w:val="00AF4792"/>
    <w:rsid w:val="00AF52E0"/>
    <w:rsid w:val="00B00C66"/>
    <w:rsid w:val="00B01214"/>
    <w:rsid w:val="00B02D72"/>
    <w:rsid w:val="00B03415"/>
    <w:rsid w:val="00B03867"/>
    <w:rsid w:val="00B038FD"/>
    <w:rsid w:val="00B03C5C"/>
    <w:rsid w:val="00B0417E"/>
    <w:rsid w:val="00B05F4E"/>
    <w:rsid w:val="00B07AFA"/>
    <w:rsid w:val="00B11532"/>
    <w:rsid w:val="00B11E28"/>
    <w:rsid w:val="00B1201D"/>
    <w:rsid w:val="00B129E3"/>
    <w:rsid w:val="00B138D5"/>
    <w:rsid w:val="00B139B7"/>
    <w:rsid w:val="00B14042"/>
    <w:rsid w:val="00B142AC"/>
    <w:rsid w:val="00B15C74"/>
    <w:rsid w:val="00B15EB3"/>
    <w:rsid w:val="00B168C6"/>
    <w:rsid w:val="00B2021F"/>
    <w:rsid w:val="00B20413"/>
    <w:rsid w:val="00B20494"/>
    <w:rsid w:val="00B20CFE"/>
    <w:rsid w:val="00B20F05"/>
    <w:rsid w:val="00B222EC"/>
    <w:rsid w:val="00B226D2"/>
    <w:rsid w:val="00B245BC"/>
    <w:rsid w:val="00B2604F"/>
    <w:rsid w:val="00B26219"/>
    <w:rsid w:val="00B26BE6"/>
    <w:rsid w:val="00B26D44"/>
    <w:rsid w:val="00B2709E"/>
    <w:rsid w:val="00B274EB"/>
    <w:rsid w:val="00B300EE"/>
    <w:rsid w:val="00B30D6D"/>
    <w:rsid w:val="00B327A7"/>
    <w:rsid w:val="00B32C50"/>
    <w:rsid w:val="00B34E39"/>
    <w:rsid w:val="00B34FF5"/>
    <w:rsid w:val="00B35C2F"/>
    <w:rsid w:val="00B361CF"/>
    <w:rsid w:val="00B362BE"/>
    <w:rsid w:val="00B41AFA"/>
    <w:rsid w:val="00B42331"/>
    <w:rsid w:val="00B4234C"/>
    <w:rsid w:val="00B42BDB"/>
    <w:rsid w:val="00B433BF"/>
    <w:rsid w:val="00B46652"/>
    <w:rsid w:val="00B46C27"/>
    <w:rsid w:val="00B472E5"/>
    <w:rsid w:val="00B47A25"/>
    <w:rsid w:val="00B50BB7"/>
    <w:rsid w:val="00B50CC7"/>
    <w:rsid w:val="00B52790"/>
    <w:rsid w:val="00B5358D"/>
    <w:rsid w:val="00B55620"/>
    <w:rsid w:val="00B5746D"/>
    <w:rsid w:val="00B57C16"/>
    <w:rsid w:val="00B608BE"/>
    <w:rsid w:val="00B63832"/>
    <w:rsid w:val="00B63F7A"/>
    <w:rsid w:val="00B649EB"/>
    <w:rsid w:val="00B7382C"/>
    <w:rsid w:val="00B7393A"/>
    <w:rsid w:val="00B742F7"/>
    <w:rsid w:val="00B7519D"/>
    <w:rsid w:val="00B76781"/>
    <w:rsid w:val="00B8034C"/>
    <w:rsid w:val="00B81C26"/>
    <w:rsid w:val="00B826D1"/>
    <w:rsid w:val="00B850BD"/>
    <w:rsid w:val="00B86DD0"/>
    <w:rsid w:val="00B86F62"/>
    <w:rsid w:val="00B87A7E"/>
    <w:rsid w:val="00B87D01"/>
    <w:rsid w:val="00B90A8F"/>
    <w:rsid w:val="00B910D1"/>
    <w:rsid w:val="00B9154A"/>
    <w:rsid w:val="00B9218E"/>
    <w:rsid w:val="00B92CB3"/>
    <w:rsid w:val="00B92D41"/>
    <w:rsid w:val="00B9518D"/>
    <w:rsid w:val="00BA0C6D"/>
    <w:rsid w:val="00BA11E1"/>
    <w:rsid w:val="00BA39D6"/>
    <w:rsid w:val="00BA5B01"/>
    <w:rsid w:val="00BA5DCB"/>
    <w:rsid w:val="00BA6300"/>
    <w:rsid w:val="00BA6DCF"/>
    <w:rsid w:val="00BA7494"/>
    <w:rsid w:val="00BA7BD0"/>
    <w:rsid w:val="00BB15B5"/>
    <w:rsid w:val="00BB5E81"/>
    <w:rsid w:val="00BB6303"/>
    <w:rsid w:val="00BB6DAE"/>
    <w:rsid w:val="00BB7630"/>
    <w:rsid w:val="00BC1CD6"/>
    <w:rsid w:val="00BC23DF"/>
    <w:rsid w:val="00BC240C"/>
    <w:rsid w:val="00BC263A"/>
    <w:rsid w:val="00BC2F03"/>
    <w:rsid w:val="00BC347F"/>
    <w:rsid w:val="00BC405E"/>
    <w:rsid w:val="00BC42E0"/>
    <w:rsid w:val="00BC45FF"/>
    <w:rsid w:val="00BC4644"/>
    <w:rsid w:val="00BC5DF8"/>
    <w:rsid w:val="00BC7A00"/>
    <w:rsid w:val="00BD02C9"/>
    <w:rsid w:val="00BD2C9E"/>
    <w:rsid w:val="00BD2FF3"/>
    <w:rsid w:val="00BD380E"/>
    <w:rsid w:val="00BD4D55"/>
    <w:rsid w:val="00BD57D5"/>
    <w:rsid w:val="00BD65B4"/>
    <w:rsid w:val="00BE21D1"/>
    <w:rsid w:val="00BE24D3"/>
    <w:rsid w:val="00BE3201"/>
    <w:rsid w:val="00BE3A7C"/>
    <w:rsid w:val="00BE58F6"/>
    <w:rsid w:val="00BE624B"/>
    <w:rsid w:val="00BF0BC5"/>
    <w:rsid w:val="00BF293F"/>
    <w:rsid w:val="00BF35CA"/>
    <w:rsid w:val="00BF3F66"/>
    <w:rsid w:val="00BF4C46"/>
    <w:rsid w:val="00BF5FFC"/>
    <w:rsid w:val="00BF6F9D"/>
    <w:rsid w:val="00C00945"/>
    <w:rsid w:val="00C01804"/>
    <w:rsid w:val="00C01C1B"/>
    <w:rsid w:val="00C01D86"/>
    <w:rsid w:val="00C01EAA"/>
    <w:rsid w:val="00C02336"/>
    <w:rsid w:val="00C03F11"/>
    <w:rsid w:val="00C04337"/>
    <w:rsid w:val="00C04BB8"/>
    <w:rsid w:val="00C04D86"/>
    <w:rsid w:val="00C05915"/>
    <w:rsid w:val="00C06574"/>
    <w:rsid w:val="00C07DFA"/>
    <w:rsid w:val="00C11554"/>
    <w:rsid w:val="00C13200"/>
    <w:rsid w:val="00C13716"/>
    <w:rsid w:val="00C14382"/>
    <w:rsid w:val="00C1481B"/>
    <w:rsid w:val="00C1487B"/>
    <w:rsid w:val="00C15F96"/>
    <w:rsid w:val="00C161A2"/>
    <w:rsid w:val="00C2002B"/>
    <w:rsid w:val="00C214AC"/>
    <w:rsid w:val="00C225EF"/>
    <w:rsid w:val="00C23A39"/>
    <w:rsid w:val="00C23A44"/>
    <w:rsid w:val="00C23D9C"/>
    <w:rsid w:val="00C30FC2"/>
    <w:rsid w:val="00C311ED"/>
    <w:rsid w:val="00C313B3"/>
    <w:rsid w:val="00C33A63"/>
    <w:rsid w:val="00C341A4"/>
    <w:rsid w:val="00C34DF9"/>
    <w:rsid w:val="00C356B6"/>
    <w:rsid w:val="00C36731"/>
    <w:rsid w:val="00C36C21"/>
    <w:rsid w:val="00C37FE5"/>
    <w:rsid w:val="00C40148"/>
    <w:rsid w:val="00C41238"/>
    <w:rsid w:val="00C4194B"/>
    <w:rsid w:val="00C4223F"/>
    <w:rsid w:val="00C43D56"/>
    <w:rsid w:val="00C45D7F"/>
    <w:rsid w:val="00C469B3"/>
    <w:rsid w:val="00C47AA8"/>
    <w:rsid w:val="00C47EDF"/>
    <w:rsid w:val="00C504DC"/>
    <w:rsid w:val="00C518B1"/>
    <w:rsid w:val="00C51D77"/>
    <w:rsid w:val="00C51FD1"/>
    <w:rsid w:val="00C52C6D"/>
    <w:rsid w:val="00C535FF"/>
    <w:rsid w:val="00C544E8"/>
    <w:rsid w:val="00C54EBC"/>
    <w:rsid w:val="00C559F3"/>
    <w:rsid w:val="00C565B0"/>
    <w:rsid w:val="00C63E10"/>
    <w:rsid w:val="00C64C3A"/>
    <w:rsid w:val="00C6632F"/>
    <w:rsid w:val="00C66EC0"/>
    <w:rsid w:val="00C67577"/>
    <w:rsid w:val="00C67EF1"/>
    <w:rsid w:val="00C706D2"/>
    <w:rsid w:val="00C71258"/>
    <w:rsid w:val="00C73A43"/>
    <w:rsid w:val="00C742BA"/>
    <w:rsid w:val="00C743B1"/>
    <w:rsid w:val="00C749AD"/>
    <w:rsid w:val="00C75FB9"/>
    <w:rsid w:val="00C764E5"/>
    <w:rsid w:val="00C8263C"/>
    <w:rsid w:val="00C82C95"/>
    <w:rsid w:val="00C83022"/>
    <w:rsid w:val="00C831B1"/>
    <w:rsid w:val="00C83789"/>
    <w:rsid w:val="00C84497"/>
    <w:rsid w:val="00C85FD3"/>
    <w:rsid w:val="00C86171"/>
    <w:rsid w:val="00C86DE4"/>
    <w:rsid w:val="00C86FC6"/>
    <w:rsid w:val="00C919E4"/>
    <w:rsid w:val="00C91EF6"/>
    <w:rsid w:val="00C92DAE"/>
    <w:rsid w:val="00C933DF"/>
    <w:rsid w:val="00C950DF"/>
    <w:rsid w:val="00CA07DF"/>
    <w:rsid w:val="00CA0A75"/>
    <w:rsid w:val="00CA2F1C"/>
    <w:rsid w:val="00CA6CBE"/>
    <w:rsid w:val="00CA74BC"/>
    <w:rsid w:val="00CB385D"/>
    <w:rsid w:val="00CB4C38"/>
    <w:rsid w:val="00CB52AB"/>
    <w:rsid w:val="00CB5FD8"/>
    <w:rsid w:val="00CB5FFC"/>
    <w:rsid w:val="00CC0FC0"/>
    <w:rsid w:val="00CC2A71"/>
    <w:rsid w:val="00CC43C5"/>
    <w:rsid w:val="00CC4523"/>
    <w:rsid w:val="00CC5123"/>
    <w:rsid w:val="00CC5216"/>
    <w:rsid w:val="00CC593F"/>
    <w:rsid w:val="00CC68A1"/>
    <w:rsid w:val="00CC6DA0"/>
    <w:rsid w:val="00CD2E3C"/>
    <w:rsid w:val="00CD42FA"/>
    <w:rsid w:val="00CD49F6"/>
    <w:rsid w:val="00CD59E8"/>
    <w:rsid w:val="00CD67F1"/>
    <w:rsid w:val="00CD75F7"/>
    <w:rsid w:val="00CE0ACA"/>
    <w:rsid w:val="00CE2961"/>
    <w:rsid w:val="00CE4169"/>
    <w:rsid w:val="00CE6209"/>
    <w:rsid w:val="00CE630F"/>
    <w:rsid w:val="00CF1700"/>
    <w:rsid w:val="00CF2CE1"/>
    <w:rsid w:val="00CF2D19"/>
    <w:rsid w:val="00CF2DFF"/>
    <w:rsid w:val="00CF2FB3"/>
    <w:rsid w:val="00CF3F79"/>
    <w:rsid w:val="00CF495D"/>
    <w:rsid w:val="00CF4BE8"/>
    <w:rsid w:val="00CF4D65"/>
    <w:rsid w:val="00CF506E"/>
    <w:rsid w:val="00CF7235"/>
    <w:rsid w:val="00CF7A0B"/>
    <w:rsid w:val="00D005C6"/>
    <w:rsid w:val="00D0284D"/>
    <w:rsid w:val="00D05B88"/>
    <w:rsid w:val="00D0633B"/>
    <w:rsid w:val="00D06B6B"/>
    <w:rsid w:val="00D07F88"/>
    <w:rsid w:val="00D102D7"/>
    <w:rsid w:val="00D10923"/>
    <w:rsid w:val="00D10CF8"/>
    <w:rsid w:val="00D12700"/>
    <w:rsid w:val="00D12CED"/>
    <w:rsid w:val="00D131D1"/>
    <w:rsid w:val="00D1763D"/>
    <w:rsid w:val="00D17CAE"/>
    <w:rsid w:val="00D20267"/>
    <w:rsid w:val="00D233BE"/>
    <w:rsid w:val="00D236DA"/>
    <w:rsid w:val="00D247DA"/>
    <w:rsid w:val="00D24FA6"/>
    <w:rsid w:val="00D25B6E"/>
    <w:rsid w:val="00D25C59"/>
    <w:rsid w:val="00D279B8"/>
    <w:rsid w:val="00D32FCD"/>
    <w:rsid w:val="00D33C09"/>
    <w:rsid w:val="00D358EC"/>
    <w:rsid w:val="00D370BC"/>
    <w:rsid w:val="00D373DC"/>
    <w:rsid w:val="00D40452"/>
    <w:rsid w:val="00D40FA6"/>
    <w:rsid w:val="00D4148C"/>
    <w:rsid w:val="00D422C9"/>
    <w:rsid w:val="00D42953"/>
    <w:rsid w:val="00D4342C"/>
    <w:rsid w:val="00D45093"/>
    <w:rsid w:val="00D45286"/>
    <w:rsid w:val="00D45B5C"/>
    <w:rsid w:val="00D46771"/>
    <w:rsid w:val="00D46A66"/>
    <w:rsid w:val="00D4757D"/>
    <w:rsid w:val="00D477F1"/>
    <w:rsid w:val="00D511F2"/>
    <w:rsid w:val="00D524F8"/>
    <w:rsid w:val="00D5277B"/>
    <w:rsid w:val="00D52B78"/>
    <w:rsid w:val="00D52F29"/>
    <w:rsid w:val="00D53989"/>
    <w:rsid w:val="00D539E9"/>
    <w:rsid w:val="00D54B6A"/>
    <w:rsid w:val="00D55A5D"/>
    <w:rsid w:val="00D55F86"/>
    <w:rsid w:val="00D5607A"/>
    <w:rsid w:val="00D56C4C"/>
    <w:rsid w:val="00D56DDB"/>
    <w:rsid w:val="00D57044"/>
    <w:rsid w:val="00D57BA3"/>
    <w:rsid w:val="00D609C0"/>
    <w:rsid w:val="00D60D62"/>
    <w:rsid w:val="00D6207F"/>
    <w:rsid w:val="00D62499"/>
    <w:rsid w:val="00D63B4F"/>
    <w:rsid w:val="00D63E82"/>
    <w:rsid w:val="00D64AC4"/>
    <w:rsid w:val="00D64B20"/>
    <w:rsid w:val="00D64DAB"/>
    <w:rsid w:val="00D661F2"/>
    <w:rsid w:val="00D67632"/>
    <w:rsid w:val="00D67BCF"/>
    <w:rsid w:val="00D7033B"/>
    <w:rsid w:val="00D72B3E"/>
    <w:rsid w:val="00D72FC6"/>
    <w:rsid w:val="00D73FDC"/>
    <w:rsid w:val="00D74CA8"/>
    <w:rsid w:val="00D75F7D"/>
    <w:rsid w:val="00D776D5"/>
    <w:rsid w:val="00D77A0E"/>
    <w:rsid w:val="00D77A96"/>
    <w:rsid w:val="00D77FAC"/>
    <w:rsid w:val="00D80EF9"/>
    <w:rsid w:val="00D81A7C"/>
    <w:rsid w:val="00D82C44"/>
    <w:rsid w:val="00D83349"/>
    <w:rsid w:val="00D83CD8"/>
    <w:rsid w:val="00D8439E"/>
    <w:rsid w:val="00D848BB"/>
    <w:rsid w:val="00D850A1"/>
    <w:rsid w:val="00D85358"/>
    <w:rsid w:val="00D8609D"/>
    <w:rsid w:val="00D86239"/>
    <w:rsid w:val="00D87047"/>
    <w:rsid w:val="00D875EB"/>
    <w:rsid w:val="00D87766"/>
    <w:rsid w:val="00D879A3"/>
    <w:rsid w:val="00D90EAC"/>
    <w:rsid w:val="00D91599"/>
    <w:rsid w:val="00D91708"/>
    <w:rsid w:val="00D92B85"/>
    <w:rsid w:val="00D94510"/>
    <w:rsid w:val="00D9544D"/>
    <w:rsid w:val="00D9595D"/>
    <w:rsid w:val="00D96865"/>
    <w:rsid w:val="00D96C33"/>
    <w:rsid w:val="00D9704B"/>
    <w:rsid w:val="00D97521"/>
    <w:rsid w:val="00DA0AFE"/>
    <w:rsid w:val="00DA12A9"/>
    <w:rsid w:val="00DA1DD9"/>
    <w:rsid w:val="00DA205D"/>
    <w:rsid w:val="00DA4E0F"/>
    <w:rsid w:val="00DA56A6"/>
    <w:rsid w:val="00DA7077"/>
    <w:rsid w:val="00DB1F9F"/>
    <w:rsid w:val="00DC0FBF"/>
    <w:rsid w:val="00DC215E"/>
    <w:rsid w:val="00DC2225"/>
    <w:rsid w:val="00DC2266"/>
    <w:rsid w:val="00DC2FB1"/>
    <w:rsid w:val="00DC4365"/>
    <w:rsid w:val="00DC43EB"/>
    <w:rsid w:val="00DC57FB"/>
    <w:rsid w:val="00DC5A90"/>
    <w:rsid w:val="00DC5CF0"/>
    <w:rsid w:val="00DC6DC6"/>
    <w:rsid w:val="00DC7803"/>
    <w:rsid w:val="00DC7BA4"/>
    <w:rsid w:val="00DD0ED9"/>
    <w:rsid w:val="00DD1C6A"/>
    <w:rsid w:val="00DD1FBD"/>
    <w:rsid w:val="00DD2427"/>
    <w:rsid w:val="00DD2F04"/>
    <w:rsid w:val="00DD30F4"/>
    <w:rsid w:val="00DD3DF7"/>
    <w:rsid w:val="00DD43BB"/>
    <w:rsid w:val="00DD4954"/>
    <w:rsid w:val="00DD6AB1"/>
    <w:rsid w:val="00DD7AC8"/>
    <w:rsid w:val="00DE2125"/>
    <w:rsid w:val="00DE2C47"/>
    <w:rsid w:val="00DE2EDF"/>
    <w:rsid w:val="00DE5B5D"/>
    <w:rsid w:val="00DE6DC8"/>
    <w:rsid w:val="00DF051A"/>
    <w:rsid w:val="00DF169A"/>
    <w:rsid w:val="00DF40BF"/>
    <w:rsid w:val="00E00172"/>
    <w:rsid w:val="00E01DBA"/>
    <w:rsid w:val="00E02DCC"/>
    <w:rsid w:val="00E0520D"/>
    <w:rsid w:val="00E06493"/>
    <w:rsid w:val="00E100C2"/>
    <w:rsid w:val="00E10B91"/>
    <w:rsid w:val="00E13B1F"/>
    <w:rsid w:val="00E15E0D"/>
    <w:rsid w:val="00E1646E"/>
    <w:rsid w:val="00E1687A"/>
    <w:rsid w:val="00E16C9E"/>
    <w:rsid w:val="00E22667"/>
    <w:rsid w:val="00E267B0"/>
    <w:rsid w:val="00E3034E"/>
    <w:rsid w:val="00E31174"/>
    <w:rsid w:val="00E32DB8"/>
    <w:rsid w:val="00E36073"/>
    <w:rsid w:val="00E37795"/>
    <w:rsid w:val="00E41CD9"/>
    <w:rsid w:val="00E41E77"/>
    <w:rsid w:val="00E422FF"/>
    <w:rsid w:val="00E43E94"/>
    <w:rsid w:val="00E46398"/>
    <w:rsid w:val="00E50B53"/>
    <w:rsid w:val="00E51AE7"/>
    <w:rsid w:val="00E523D6"/>
    <w:rsid w:val="00E525F3"/>
    <w:rsid w:val="00E545F0"/>
    <w:rsid w:val="00E54693"/>
    <w:rsid w:val="00E54B0A"/>
    <w:rsid w:val="00E55B18"/>
    <w:rsid w:val="00E56620"/>
    <w:rsid w:val="00E60EDA"/>
    <w:rsid w:val="00E614E0"/>
    <w:rsid w:val="00E66492"/>
    <w:rsid w:val="00E66C8E"/>
    <w:rsid w:val="00E704D6"/>
    <w:rsid w:val="00E720BD"/>
    <w:rsid w:val="00E7258C"/>
    <w:rsid w:val="00E764A2"/>
    <w:rsid w:val="00E77DA3"/>
    <w:rsid w:val="00E80569"/>
    <w:rsid w:val="00E811E9"/>
    <w:rsid w:val="00E81496"/>
    <w:rsid w:val="00E824B0"/>
    <w:rsid w:val="00E83F14"/>
    <w:rsid w:val="00E84DB2"/>
    <w:rsid w:val="00E85A8F"/>
    <w:rsid w:val="00E87222"/>
    <w:rsid w:val="00E90EEC"/>
    <w:rsid w:val="00E922FC"/>
    <w:rsid w:val="00E94CC4"/>
    <w:rsid w:val="00EA28F8"/>
    <w:rsid w:val="00EA48F9"/>
    <w:rsid w:val="00EA55B3"/>
    <w:rsid w:val="00EA602D"/>
    <w:rsid w:val="00EA74E4"/>
    <w:rsid w:val="00EB006A"/>
    <w:rsid w:val="00EB03A6"/>
    <w:rsid w:val="00EB473B"/>
    <w:rsid w:val="00EB4862"/>
    <w:rsid w:val="00EB4AE4"/>
    <w:rsid w:val="00EB51BB"/>
    <w:rsid w:val="00EB57E8"/>
    <w:rsid w:val="00EB5959"/>
    <w:rsid w:val="00EB64BB"/>
    <w:rsid w:val="00EB6BE6"/>
    <w:rsid w:val="00EC041C"/>
    <w:rsid w:val="00EC0688"/>
    <w:rsid w:val="00EC1B50"/>
    <w:rsid w:val="00EC1D54"/>
    <w:rsid w:val="00EC2279"/>
    <w:rsid w:val="00EC3E15"/>
    <w:rsid w:val="00EC41F5"/>
    <w:rsid w:val="00EC6754"/>
    <w:rsid w:val="00EC75B7"/>
    <w:rsid w:val="00EC7697"/>
    <w:rsid w:val="00ED0A2B"/>
    <w:rsid w:val="00ED4614"/>
    <w:rsid w:val="00ED5760"/>
    <w:rsid w:val="00ED7796"/>
    <w:rsid w:val="00EE038B"/>
    <w:rsid w:val="00EE0748"/>
    <w:rsid w:val="00EE0ECD"/>
    <w:rsid w:val="00EE113F"/>
    <w:rsid w:val="00EE154B"/>
    <w:rsid w:val="00EE231E"/>
    <w:rsid w:val="00EE27FF"/>
    <w:rsid w:val="00EE29AE"/>
    <w:rsid w:val="00EE4C15"/>
    <w:rsid w:val="00EE4FCB"/>
    <w:rsid w:val="00EE58CA"/>
    <w:rsid w:val="00EE6386"/>
    <w:rsid w:val="00EE66FE"/>
    <w:rsid w:val="00EE6B4E"/>
    <w:rsid w:val="00EE76E8"/>
    <w:rsid w:val="00EF2259"/>
    <w:rsid w:val="00EF2648"/>
    <w:rsid w:val="00EF2DE2"/>
    <w:rsid w:val="00EF2FC1"/>
    <w:rsid w:val="00EF3EF4"/>
    <w:rsid w:val="00EF4585"/>
    <w:rsid w:val="00EF4FAA"/>
    <w:rsid w:val="00EF66C5"/>
    <w:rsid w:val="00F007F6"/>
    <w:rsid w:val="00F02475"/>
    <w:rsid w:val="00F02C97"/>
    <w:rsid w:val="00F03F6A"/>
    <w:rsid w:val="00F04512"/>
    <w:rsid w:val="00F056E1"/>
    <w:rsid w:val="00F05A75"/>
    <w:rsid w:val="00F05DBC"/>
    <w:rsid w:val="00F06A7A"/>
    <w:rsid w:val="00F10409"/>
    <w:rsid w:val="00F10787"/>
    <w:rsid w:val="00F10A55"/>
    <w:rsid w:val="00F11B35"/>
    <w:rsid w:val="00F11D3C"/>
    <w:rsid w:val="00F1357A"/>
    <w:rsid w:val="00F15F25"/>
    <w:rsid w:val="00F16349"/>
    <w:rsid w:val="00F16C7F"/>
    <w:rsid w:val="00F17D8B"/>
    <w:rsid w:val="00F211A6"/>
    <w:rsid w:val="00F225FD"/>
    <w:rsid w:val="00F23625"/>
    <w:rsid w:val="00F24CCA"/>
    <w:rsid w:val="00F257B2"/>
    <w:rsid w:val="00F263DE"/>
    <w:rsid w:val="00F263F4"/>
    <w:rsid w:val="00F27486"/>
    <w:rsid w:val="00F30101"/>
    <w:rsid w:val="00F322DF"/>
    <w:rsid w:val="00F322EB"/>
    <w:rsid w:val="00F35632"/>
    <w:rsid w:val="00F36ABC"/>
    <w:rsid w:val="00F37617"/>
    <w:rsid w:val="00F40C83"/>
    <w:rsid w:val="00F41A5B"/>
    <w:rsid w:val="00F432DC"/>
    <w:rsid w:val="00F45973"/>
    <w:rsid w:val="00F45CBD"/>
    <w:rsid w:val="00F47748"/>
    <w:rsid w:val="00F506A2"/>
    <w:rsid w:val="00F506AD"/>
    <w:rsid w:val="00F52080"/>
    <w:rsid w:val="00F5223D"/>
    <w:rsid w:val="00F52412"/>
    <w:rsid w:val="00F53071"/>
    <w:rsid w:val="00F5442E"/>
    <w:rsid w:val="00F55612"/>
    <w:rsid w:val="00F57D1F"/>
    <w:rsid w:val="00F63FD7"/>
    <w:rsid w:val="00F64AB7"/>
    <w:rsid w:val="00F67728"/>
    <w:rsid w:val="00F67D5C"/>
    <w:rsid w:val="00F70181"/>
    <w:rsid w:val="00F70779"/>
    <w:rsid w:val="00F709AD"/>
    <w:rsid w:val="00F71F8B"/>
    <w:rsid w:val="00F72E7F"/>
    <w:rsid w:val="00F73E1B"/>
    <w:rsid w:val="00F750A4"/>
    <w:rsid w:val="00F75CEF"/>
    <w:rsid w:val="00F770D7"/>
    <w:rsid w:val="00F774AC"/>
    <w:rsid w:val="00F77BA1"/>
    <w:rsid w:val="00F8013F"/>
    <w:rsid w:val="00F83CB0"/>
    <w:rsid w:val="00F85054"/>
    <w:rsid w:val="00F856AE"/>
    <w:rsid w:val="00F874DE"/>
    <w:rsid w:val="00F876BB"/>
    <w:rsid w:val="00F9008E"/>
    <w:rsid w:val="00F90230"/>
    <w:rsid w:val="00F92E7D"/>
    <w:rsid w:val="00F939AA"/>
    <w:rsid w:val="00F93FD2"/>
    <w:rsid w:val="00F94B53"/>
    <w:rsid w:val="00F951E2"/>
    <w:rsid w:val="00F9540A"/>
    <w:rsid w:val="00F97C9A"/>
    <w:rsid w:val="00FA1CD0"/>
    <w:rsid w:val="00FA2E1A"/>
    <w:rsid w:val="00FA4782"/>
    <w:rsid w:val="00FA55B9"/>
    <w:rsid w:val="00FA5D95"/>
    <w:rsid w:val="00FA696E"/>
    <w:rsid w:val="00FA74FF"/>
    <w:rsid w:val="00FA797D"/>
    <w:rsid w:val="00FB0924"/>
    <w:rsid w:val="00FB0DC7"/>
    <w:rsid w:val="00FB0ED0"/>
    <w:rsid w:val="00FB12C1"/>
    <w:rsid w:val="00FB1618"/>
    <w:rsid w:val="00FB2AB0"/>
    <w:rsid w:val="00FB3980"/>
    <w:rsid w:val="00FB4BC2"/>
    <w:rsid w:val="00FB690B"/>
    <w:rsid w:val="00FC241D"/>
    <w:rsid w:val="00FC2CD1"/>
    <w:rsid w:val="00FC3323"/>
    <w:rsid w:val="00FC41B8"/>
    <w:rsid w:val="00FC67F6"/>
    <w:rsid w:val="00FC6C25"/>
    <w:rsid w:val="00FC6F93"/>
    <w:rsid w:val="00FC703E"/>
    <w:rsid w:val="00FC7522"/>
    <w:rsid w:val="00FC7D8B"/>
    <w:rsid w:val="00FD0764"/>
    <w:rsid w:val="00FD0ECF"/>
    <w:rsid w:val="00FD36E3"/>
    <w:rsid w:val="00FD3944"/>
    <w:rsid w:val="00FD39B4"/>
    <w:rsid w:val="00FD52BF"/>
    <w:rsid w:val="00FD539C"/>
    <w:rsid w:val="00FD5524"/>
    <w:rsid w:val="00FD5E51"/>
    <w:rsid w:val="00FD7781"/>
    <w:rsid w:val="00FD7A71"/>
    <w:rsid w:val="00FE3494"/>
    <w:rsid w:val="00FE3928"/>
    <w:rsid w:val="00FE3A07"/>
    <w:rsid w:val="00FE3B8D"/>
    <w:rsid w:val="00FE4106"/>
    <w:rsid w:val="00FE43DF"/>
    <w:rsid w:val="00FE4A4E"/>
    <w:rsid w:val="00FE5A0A"/>
    <w:rsid w:val="00FE5B08"/>
    <w:rsid w:val="00FE5BD7"/>
    <w:rsid w:val="00FE5EA6"/>
    <w:rsid w:val="00FE5F51"/>
    <w:rsid w:val="00FE6E45"/>
    <w:rsid w:val="00FE7B40"/>
    <w:rsid w:val="00FF06B7"/>
    <w:rsid w:val="00FF258B"/>
    <w:rsid w:val="00FF2B2D"/>
    <w:rsid w:val="00FF74E0"/>
    <w:rsid w:val="00FF78FD"/>
    <w:rsid w:val="00FF7B51"/>
    <w:rsid w:val="00FF7E59"/>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54482E"/>
  <w15:docId w15:val="{36804076-A9D7-4694-884F-3EE8419C7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nhideWhenUsed="1" w:qFormat="1"/>
    <w:lsdException w:name="heading 6" w:semiHidden="1" w:uiPriority="0" w:unhideWhenUsed="1"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0EB2"/>
  </w:style>
  <w:style w:type="paragraph" w:styleId="Balk1">
    <w:name w:val="heading 1"/>
    <w:basedOn w:val="Normal"/>
    <w:next w:val="Normal"/>
    <w:link w:val="Balk1Char"/>
    <w:uiPriority w:val="9"/>
    <w:qFormat/>
    <w:rsid w:val="00B527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nhideWhenUsed/>
    <w:qFormat/>
    <w:rsid w:val="007B0CB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C13200"/>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nhideWhenUsed/>
    <w:qFormat/>
    <w:rsid w:val="00FC2CD1"/>
    <w:pPr>
      <w:keepNext/>
      <w:keepLines/>
      <w:spacing w:before="200" w:after="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iPriority w:val="99"/>
    <w:qFormat/>
    <w:rsid w:val="001A3399"/>
    <w:pPr>
      <w:keepNext/>
      <w:keepLines/>
      <w:spacing w:before="120" w:after="240" w:line="240" w:lineRule="auto"/>
      <w:outlineLvl w:val="4"/>
    </w:pPr>
    <w:rPr>
      <w:rFonts w:ascii="Times New Roman" w:eastAsia="Times New Roman" w:hAnsi="Times New Roman" w:cs="Times New Roman"/>
      <w:b/>
      <w:color w:val="000000"/>
      <w:sz w:val="24"/>
      <w:lang w:eastAsia="tr-TR"/>
    </w:rPr>
  </w:style>
  <w:style w:type="paragraph" w:styleId="Balk6">
    <w:name w:val="heading 6"/>
    <w:basedOn w:val="Normal"/>
    <w:next w:val="Normal"/>
    <w:link w:val="Balk6Char"/>
    <w:qFormat/>
    <w:rsid w:val="001A3399"/>
    <w:pPr>
      <w:spacing w:before="240" w:after="60" w:line="240" w:lineRule="auto"/>
      <w:outlineLvl w:val="5"/>
    </w:pPr>
    <w:rPr>
      <w:rFonts w:ascii="Times New Roman" w:eastAsia="Times New Roman" w:hAnsi="Times New Roman" w:cs="Arial"/>
      <w:b/>
      <w:bCs/>
      <w:sz w:val="24"/>
      <w:lang w:eastAsia="tr-TR"/>
    </w:rPr>
  </w:style>
  <w:style w:type="paragraph" w:styleId="Balk7">
    <w:name w:val="heading 7"/>
    <w:aliases w:val="Atıf 2"/>
    <w:basedOn w:val="Normal"/>
    <w:next w:val="Normal"/>
    <w:link w:val="Balk7Char"/>
    <w:uiPriority w:val="99"/>
    <w:qFormat/>
    <w:rsid w:val="001A3399"/>
    <w:pPr>
      <w:keepNext/>
      <w:keepLines/>
      <w:spacing w:before="200" w:after="0" w:line="240" w:lineRule="auto"/>
      <w:outlineLvl w:val="6"/>
    </w:pPr>
    <w:rPr>
      <w:rFonts w:ascii="Times New Roman" w:eastAsia="Times New Roman" w:hAnsi="Times New Roman" w:cs="Times New Roman"/>
      <w:i/>
      <w:iCs/>
      <w:color w:val="000000"/>
      <w:sz w:val="24"/>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rsid w:val="005211D2"/>
    <w:pPr>
      <w:widowControl w:val="0"/>
      <w:suppressAutoHyphens/>
      <w:spacing w:after="120" w:line="240" w:lineRule="auto"/>
    </w:pPr>
    <w:rPr>
      <w:rFonts w:ascii="Times New Roman" w:eastAsia="SimSun" w:hAnsi="Times New Roman" w:cs="Tahoma"/>
      <w:kern w:val="1"/>
      <w:sz w:val="24"/>
      <w:szCs w:val="24"/>
      <w:lang w:eastAsia="hi-IN" w:bidi="hi-IN"/>
    </w:rPr>
  </w:style>
  <w:style w:type="character" w:customStyle="1" w:styleId="GvdeMetniChar">
    <w:name w:val="Gövde Metni Char"/>
    <w:basedOn w:val="VarsaylanParagrafYazTipi"/>
    <w:link w:val="GvdeMetni"/>
    <w:rsid w:val="005211D2"/>
    <w:rPr>
      <w:rFonts w:ascii="Times New Roman" w:eastAsia="SimSun" w:hAnsi="Times New Roman" w:cs="Tahoma"/>
      <w:kern w:val="1"/>
      <w:sz w:val="24"/>
      <w:szCs w:val="24"/>
      <w:lang w:eastAsia="hi-IN" w:bidi="hi-IN"/>
    </w:rPr>
  </w:style>
  <w:style w:type="character" w:styleId="Kpr">
    <w:name w:val="Hyperlink"/>
    <w:basedOn w:val="VarsaylanParagrafYazTipi"/>
    <w:uiPriority w:val="99"/>
    <w:unhideWhenUsed/>
    <w:rsid w:val="009F0362"/>
    <w:rPr>
      <w:color w:val="0000FF"/>
      <w:u w:val="single"/>
    </w:rPr>
  </w:style>
  <w:style w:type="paragraph" w:styleId="ListeParagraf">
    <w:name w:val="List Paragraph"/>
    <w:basedOn w:val="Normal"/>
    <w:uiPriority w:val="34"/>
    <w:qFormat/>
    <w:rsid w:val="009F0362"/>
    <w:pPr>
      <w:spacing w:line="276" w:lineRule="auto"/>
      <w:ind w:left="720"/>
      <w:contextualSpacing/>
    </w:pPr>
    <w:rPr>
      <w:rFonts w:ascii="Calibri" w:eastAsia="Calibri" w:hAnsi="Calibri" w:cs="Times New Roman"/>
    </w:rPr>
  </w:style>
  <w:style w:type="table" w:styleId="TabloKlavuzu">
    <w:name w:val="Table Grid"/>
    <w:basedOn w:val="NormalTablo"/>
    <w:uiPriority w:val="59"/>
    <w:rsid w:val="00487C0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Shading1">
    <w:name w:val="Light Shading1"/>
    <w:basedOn w:val="NormalTablo"/>
    <w:uiPriority w:val="60"/>
    <w:rsid w:val="00487C0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NormalTablo"/>
    <w:uiPriority w:val="60"/>
    <w:rsid w:val="00487C0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ps">
    <w:name w:val="hps"/>
    <w:basedOn w:val="VarsaylanParagrafYazTipi"/>
    <w:rsid w:val="00D83CD8"/>
  </w:style>
  <w:style w:type="character" w:customStyle="1" w:styleId="hpsatn">
    <w:name w:val="hps atn"/>
    <w:basedOn w:val="VarsaylanParagrafYazTipi"/>
    <w:rsid w:val="00D83CD8"/>
  </w:style>
  <w:style w:type="character" w:customStyle="1" w:styleId="atn">
    <w:name w:val="atn"/>
    <w:basedOn w:val="VarsaylanParagrafYazTipi"/>
    <w:rsid w:val="00D83CD8"/>
  </w:style>
  <w:style w:type="paragraph" w:styleId="BalonMetni">
    <w:name w:val="Balloon Text"/>
    <w:basedOn w:val="Normal"/>
    <w:link w:val="BalonMetniChar"/>
    <w:uiPriority w:val="99"/>
    <w:semiHidden/>
    <w:unhideWhenUsed/>
    <w:rsid w:val="005D17A9"/>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5D17A9"/>
    <w:rPr>
      <w:rFonts w:ascii="Tahoma" w:hAnsi="Tahoma" w:cs="Tahoma"/>
      <w:sz w:val="16"/>
      <w:szCs w:val="16"/>
    </w:rPr>
  </w:style>
  <w:style w:type="paragraph" w:styleId="AralkYok">
    <w:name w:val="No Spacing"/>
    <w:link w:val="AralkYokChar"/>
    <w:uiPriority w:val="99"/>
    <w:qFormat/>
    <w:rsid w:val="00EC1D54"/>
    <w:pPr>
      <w:suppressAutoHyphens/>
    </w:pPr>
    <w:rPr>
      <w:rFonts w:ascii="Calibri" w:eastAsia="Calibri" w:hAnsi="Calibri" w:cs="Calibri"/>
      <w:lang w:eastAsia="ar-SA"/>
    </w:rPr>
  </w:style>
  <w:style w:type="paragraph" w:customStyle="1" w:styleId="Default">
    <w:name w:val="Default"/>
    <w:rsid w:val="00C85FD3"/>
    <w:pPr>
      <w:autoSpaceDE w:val="0"/>
      <w:autoSpaceDN w:val="0"/>
      <w:adjustRightInd w:val="0"/>
      <w:spacing w:after="0" w:line="240" w:lineRule="auto"/>
    </w:pPr>
    <w:rPr>
      <w:rFonts w:ascii="Calibri" w:hAnsi="Calibri" w:cs="Calibri"/>
      <w:color w:val="000000"/>
      <w:sz w:val="24"/>
      <w:szCs w:val="24"/>
    </w:rPr>
  </w:style>
  <w:style w:type="paragraph" w:styleId="AltBilgi">
    <w:name w:val="footer"/>
    <w:basedOn w:val="Normal"/>
    <w:link w:val="AltBilgiChar"/>
    <w:uiPriority w:val="99"/>
    <w:rsid w:val="00494101"/>
    <w:pPr>
      <w:suppressAutoHyphens/>
      <w:spacing w:after="0" w:line="240" w:lineRule="auto"/>
    </w:pPr>
    <w:rPr>
      <w:rFonts w:ascii="Calibri" w:eastAsia="Calibri" w:hAnsi="Calibri" w:cs="Calibri"/>
      <w:lang w:eastAsia="ar-SA"/>
    </w:rPr>
  </w:style>
  <w:style w:type="character" w:customStyle="1" w:styleId="AltBilgiChar">
    <w:name w:val="Alt Bilgi Char"/>
    <w:basedOn w:val="VarsaylanParagrafYazTipi"/>
    <w:link w:val="AltBilgi"/>
    <w:uiPriority w:val="99"/>
    <w:rsid w:val="00494101"/>
    <w:rPr>
      <w:rFonts w:ascii="Calibri" w:eastAsia="Calibri" w:hAnsi="Calibri" w:cs="Calibri"/>
      <w:lang w:eastAsia="ar-SA"/>
    </w:rPr>
  </w:style>
  <w:style w:type="character" w:customStyle="1" w:styleId="AralkYokChar">
    <w:name w:val="Aralık Yok Char"/>
    <w:basedOn w:val="VarsaylanParagrafYazTipi"/>
    <w:link w:val="AralkYok"/>
    <w:uiPriority w:val="1"/>
    <w:rsid w:val="00797963"/>
    <w:rPr>
      <w:rFonts w:ascii="Calibri" w:eastAsia="Calibri" w:hAnsi="Calibri" w:cs="Calibri"/>
      <w:lang w:eastAsia="ar-SA"/>
    </w:rPr>
  </w:style>
  <w:style w:type="paragraph" w:styleId="NormalWeb">
    <w:name w:val="Normal (Web)"/>
    <w:basedOn w:val="Normal"/>
    <w:uiPriority w:val="99"/>
    <w:rsid w:val="00D40452"/>
    <w:pPr>
      <w:spacing w:before="100" w:beforeAutospacing="1" w:after="100" w:afterAutospacing="1" w:line="240" w:lineRule="auto"/>
      <w:jc w:val="both"/>
    </w:pPr>
    <w:rPr>
      <w:rFonts w:ascii="Arial Unicode MS" w:eastAsia="Arial Unicode MS" w:hAnsi="Arial Unicode MS" w:cs="Arial Unicode MS"/>
      <w:sz w:val="20"/>
      <w:szCs w:val="24"/>
      <w:lang w:eastAsia="tr-TR"/>
    </w:rPr>
  </w:style>
  <w:style w:type="paragraph" w:styleId="stBilgi">
    <w:name w:val="header"/>
    <w:basedOn w:val="Normal"/>
    <w:link w:val="stBilgiChar"/>
    <w:uiPriority w:val="99"/>
    <w:unhideWhenUsed/>
    <w:rsid w:val="00B608BE"/>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B608BE"/>
  </w:style>
  <w:style w:type="character" w:customStyle="1" w:styleId="st1">
    <w:name w:val="st1"/>
    <w:basedOn w:val="VarsaylanParagrafYazTipi"/>
    <w:rsid w:val="00132176"/>
  </w:style>
  <w:style w:type="character" w:customStyle="1" w:styleId="ft">
    <w:name w:val="ft"/>
    <w:basedOn w:val="VarsaylanParagrafYazTipi"/>
    <w:rsid w:val="00132176"/>
  </w:style>
  <w:style w:type="character" w:customStyle="1" w:styleId="shorttext">
    <w:name w:val="short_text"/>
    <w:basedOn w:val="VarsaylanParagrafYazTipi"/>
    <w:rsid w:val="00914B17"/>
  </w:style>
  <w:style w:type="character" w:styleId="Gl">
    <w:name w:val="Strong"/>
    <w:basedOn w:val="VarsaylanParagrafYazTipi"/>
    <w:uiPriority w:val="22"/>
    <w:qFormat/>
    <w:rsid w:val="00A27899"/>
    <w:rPr>
      <w:b/>
      <w:bCs/>
    </w:rPr>
  </w:style>
  <w:style w:type="character" w:customStyle="1" w:styleId="Balk2Char">
    <w:name w:val="Başlık 2 Char"/>
    <w:basedOn w:val="VarsaylanParagrafYazTipi"/>
    <w:link w:val="Balk2"/>
    <w:rsid w:val="007B0CB1"/>
    <w:rPr>
      <w:rFonts w:asciiTheme="majorHAnsi" w:eastAsiaTheme="majorEastAsia" w:hAnsiTheme="majorHAnsi" w:cstheme="majorBidi"/>
      <w:b/>
      <w:bCs/>
      <w:color w:val="4F81BD" w:themeColor="accent1"/>
      <w:sz w:val="26"/>
      <w:szCs w:val="26"/>
    </w:rPr>
  </w:style>
  <w:style w:type="paragraph" w:styleId="T2">
    <w:name w:val="toc 2"/>
    <w:basedOn w:val="Normal"/>
    <w:next w:val="Normal"/>
    <w:autoRedefine/>
    <w:uiPriority w:val="39"/>
    <w:unhideWhenUsed/>
    <w:qFormat/>
    <w:rsid w:val="005D7D57"/>
    <w:pPr>
      <w:tabs>
        <w:tab w:val="right" w:leader="dot" w:pos="8772"/>
      </w:tabs>
      <w:spacing w:after="100"/>
      <w:ind w:left="216"/>
    </w:pPr>
    <w:rPr>
      <w:rFonts w:ascii="Times New Roman" w:eastAsiaTheme="minorEastAsia" w:hAnsi="Times New Roman" w:cs="Times New Roman"/>
      <w:noProof/>
      <w:szCs w:val="24"/>
      <w:lang w:val="en-US" w:eastAsia="ja-JP"/>
    </w:rPr>
  </w:style>
  <w:style w:type="paragraph" w:styleId="T1">
    <w:name w:val="toc 1"/>
    <w:basedOn w:val="Normal"/>
    <w:next w:val="Normal"/>
    <w:autoRedefine/>
    <w:uiPriority w:val="39"/>
    <w:unhideWhenUsed/>
    <w:qFormat/>
    <w:rsid w:val="00650281"/>
    <w:pPr>
      <w:spacing w:after="100" w:line="276" w:lineRule="auto"/>
    </w:pPr>
    <w:rPr>
      <w:rFonts w:eastAsiaTheme="minorEastAsia"/>
      <w:lang w:val="en-US" w:eastAsia="ja-JP"/>
    </w:rPr>
  </w:style>
  <w:style w:type="paragraph" w:styleId="T3">
    <w:name w:val="toc 3"/>
    <w:basedOn w:val="Normal"/>
    <w:next w:val="Normal"/>
    <w:autoRedefine/>
    <w:uiPriority w:val="39"/>
    <w:unhideWhenUsed/>
    <w:qFormat/>
    <w:rsid w:val="00650281"/>
    <w:pPr>
      <w:spacing w:after="100" w:line="276" w:lineRule="auto"/>
      <w:ind w:left="440"/>
    </w:pPr>
    <w:rPr>
      <w:rFonts w:eastAsiaTheme="minorEastAsia"/>
      <w:lang w:val="en-US" w:eastAsia="ja-JP"/>
    </w:rPr>
  </w:style>
  <w:style w:type="character" w:customStyle="1" w:styleId="Balk4Char">
    <w:name w:val="Başlık 4 Char"/>
    <w:basedOn w:val="VarsaylanParagrafYazTipi"/>
    <w:link w:val="Balk4"/>
    <w:rsid w:val="00FC2CD1"/>
    <w:rPr>
      <w:rFonts w:asciiTheme="majorHAnsi" w:eastAsiaTheme="majorEastAsia" w:hAnsiTheme="majorHAnsi" w:cstheme="majorBidi"/>
      <w:b/>
      <w:bCs/>
      <w:i/>
      <w:iCs/>
      <w:color w:val="4F81BD" w:themeColor="accent1"/>
    </w:rPr>
  </w:style>
  <w:style w:type="character" w:customStyle="1" w:styleId="Balk1Char">
    <w:name w:val="Başlık 1 Char"/>
    <w:basedOn w:val="VarsaylanParagrafYazTipi"/>
    <w:link w:val="Balk1"/>
    <w:uiPriority w:val="9"/>
    <w:rsid w:val="00B52790"/>
    <w:rPr>
      <w:rFonts w:asciiTheme="majorHAnsi" w:eastAsiaTheme="majorEastAsia" w:hAnsiTheme="majorHAnsi" w:cstheme="majorBidi"/>
      <w:b/>
      <w:bCs/>
      <w:color w:val="365F91" w:themeColor="accent1" w:themeShade="BF"/>
      <w:sz w:val="28"/>
      <w:szCs w:val="28"/>
    </w:rPr>
  </w:style>
  <w:style w:type="character" w:customStyle="1" w:styleId="Balk3Char">
    <w:name w:val="Başlık 3 Char"/>
    <w:basedOn w:val="VarsaylanParagrafYazTipi"/>
    <w:link w:val="Balk3"/>
    <w:uiPriority w:val="9"/>
    <w:rsid w:val="00C13200"/>
    <w:rPr>
      <w:rFonts w:asciiTheme="majorHAnsi" w:eastAsiaTheme="majorEastAsia" w:hAnsiTheme="majorHAnsi" w:cstheme="majorBidi"/>
      <w:b/>
      <w:bCs/>
      <w:color w:val="4F81BD" w:themeColor="accent1"/>
    </w:rPr>
  </w:style>
  <w:style w:type="paragraph" w:styleId="Dizin1">
    <w:name w:val="index 1"/>
    <w:basedOn w:val="Normal"/>
    <w:next w:val="Normal"/>
    <w:autoRedefine/>
    <w:uiPriority w:val="99"/>
    <w:unhideWhenUsed/>
    <w:rsid w:val="005D22B2"/>
    <w:pPr>
      <w:spacing w:after="0"/>
      <w:ind w:left="220" w:hanging="220"/>
    </w:pPr>
    <w:rPr>
      <w:sz w:val="18"/>
      <w:szCs w:val="18"/>
    </w:rPr>
  </w:style>
  <w:style w:type="paragraph" w:styleId="DizinBal">
    <w:name w:val="index heading"/>
    <w:basedOn w:val="Normal"/>
    <w:next w:val="Dizin1"/>
    <w:uiPriority w:val="99"/>
    <w:unhideWhenUsed/>
    <w:rsid w:val="005D22B2"/>
    <w:pPr>
      <w:pBdr>
        <w:top w:val="single" w:sz="12" w:space="0" w:color="auto"/>
      </w:pBdr>
      <w:spacing w:before="360" w:after="240"/>
    </w:pPr>
    <w:rPr>
      <w:b/>
      <w:bCs/>
      <w:i/>
      <w:iCs/>
      <w:sz w:val="26"/>
      <w:szCs w:val="26"/>
    </w:rPr>
  </w:style>
  <w:style w:type="paragraph" w:styleId="Dizin2">
    <w:name w:val="index 2"/>
    <w:basedOn w:val="Normal"/>
    <w:next w:val="Normal"/>
    <w:autoRedefine/>
    <w:uiPriority w:val="99"/>
    <w:unhideWhenUsed/>
    <w:rsid w:val="00467F34"/>
    <w:pPr>
      <w:spacing w:after="0"/>
      <w:ind w:left="440" w:hanging="220"/>
    </w:pPr>
    <w:rPr>
      <w:sz w:val="18"/>
      <w:szCs w:val="18"/>
    </w:rPr>
  </w:style>
  <w:style w:type="paragraph" w:styleId="Dizin3">
    <w:name w:val="index 3"/>
    <w:basedOn w:val="Normal"/>
    <w:next w:val="Normal"/>
    <w:autoRedefine/>
    <w:uiPriority w:val="99"/>
    <w:unhideWhenUsed/>
    <w:rsid w:val="00467F34"/>
    <w:pPr>
      <w:spacing w:after="0"/>
      <w:ind w:left="660" w:hanging="220"/>
    </w:pPr>
    <w:rPr>
      <w:sz w:val="18"/>
      <w:szCs w:val="18"/>
    </w:rPr>
  </w:style>
  <w:style w:type="paragraph" w:styleId="Dizin4">
    <w:name w:val="index 4"/>
    <w:basedOn w:val="Normal"/>
    <w:next w:val="Normal"/>
    <w:autoRedefine/>
    <w:uiPriority w:val="99"/>
    <w:unhideWhenUsed/>
    <w:rsid w:val="00467F34"/>
    <w:pPr>
      <w:spacing w:after="0"/>
      <w:ind w:left="880" w:hanging="220"/>
    </w:pPr>
    <w:rPr>
      <w:sz w:val="18"/>
      <w:szCs w:val="18"/>
    </w:rPr>
  </w:style>
  <w:style w:type="paragraph" w:styleId="Dizin5">
    <w:name w:val="index 5"/>
    <w:basedOn w:val="Normal"/>
    <w:next w:val="Normal"/>
    <w:autoRedefine/>
    <w:uiPriority w:val="99"/>
    <w:unhideWhenUsed/>
    <w:rsid w:val="00467F34"/>
    <w:pPr>
      <w:spacing w:after="0"/>
      <w:ind w:left="1100" w:hanging="220"/>
    </w:pPr>
    <w:rPr>
      <w:sz w:val="18"/>
      <w:szCs w:val="18"/>
    </w:rPr>
  </w:style>
  <w:style w:type="paragraph" w:styleId="Dizin6">
    <w:name w:val="index 6"/>
    <w:basedOn w:val="Normal"/>
    <w:next w:val="Normal"/>
    <w:autoRedefine/>
    <w:uiPriority w:val="99"/>
    <w:unhideWhenUsed/>
    <w:rsid w:val="00467F34"/>
    <w:pPr>
      <w:spacing w:after="0"/>
      <w:ind w:left="1320" w:hanging="220"/>
    </w:pPr>
    <w:rPr>
      <w:sz w:val="18"/>
      <w:szCs w:val="18"/>
    </w:rPr>
  </w:style>
  <w:style w:type="paragraph" w:styleId="Dizin7">
    <w:name w:val="index 7"/>
    <w:basedOn w:val="Normal"/>
    <w:next w:val="Normal"/>
    <w:autoRedefine/>
    <w:uiPriority w:val="99"/>
    <w:unhideWhenUsed/>
    <w:rsid w:val="00467F34"/>
    <w:pPr>
      <w:spacing w:after="0"/>
      <w:ind w:left="1540" w:hanging="220"/>
    </w:pPr>
    <w:rPr>
      <w:sz w:val="18"/>
      <w:szCs w:val="18"/>
    </w:rPr>
  </w:style>
  <w:style w:type="paragraph" w:styleId="Dizin8">
    <w:name w:val="index 8"/>
    <w:basedOn w:val="Normal"/>
    <w:next w:val="Normal"/>
    <w:autoRedefine/>
    <w:uiPriority w:val="99"/>
    <w:unhideWhenUsed/>
    <w:rsid w:val="00467F34"/>
    <w:pPr>
      <w:spacing w:after="0"/>
      <w:ind w:left="1760" w:hanging="220"/>
    </w:pPr>
    <w:rPr>
      <w:sz w:val="18"/>
      <w:szCs w:val="18"/>
    </w:rPr>
  </w:style>
  <w:style w:type="paragraph" w:styleId="Dizin9">
    <w:name w:val="index 9"/>
    <w:basedOn w:val="Normal"/>
    <w:next w:val="Normal"/>
    <w:autoRedefine/>
    <w:uiPriority w:val="99"/>
    <w:unhideWhenUsed/>
    <w:rsid w:val="00467F34"/>
    <w:pPr>
      <w:spacing w:after="0"/>
      <w:ind w:left="1980" w:hanging="220"/>
    </w:pPr>
    <w:rPr>
      <w:sz w:val="18"/>
      <w:szCs w:val="18"/>
    </w:rPr>
  </w:style>
  <w:style w:type="paragraph" w:styleId="GvdeMetni2">
    <w:name w:val="Body Text 2"/>
    <w:basedOn w:val="Normal"/>
    <w:link w:val="GvdeMetni2Char"/>
    <w:uiPriority w:val="99"/>
    <w:rsid w:val="00F64AB7"/>
    <w:pPr>
      <w:spacing w:after="120" w:line="480" w:lineRule="auto"/>
    </w:pPr>
    <w:rPr>
      <w:rFonts w:ascii="Times New Roman" w:eastAsia="Times New Roman" w:hAnsi="Times New Roman" w:cs="Arial"/>
      <w:sz w:val="24"/>
      <w:lang w:eastAsia="tr-TR"/>
    </w:rPr>
  </w:style>
  <w:style w:type="character" w:customStyle="1" w:styleId="GvdeMetni2Char">
    <w:name w:val="Gövde Metni 2 Char"/>
    <w:basedOn w:val="VarsaylanParagrafYazTipi"/>
    <w:link w:val="GvdeMetni2"/>
    <w:uiPriority w:val="99"/>
    <w:rsid w:val="00F64AB7"/>
    <w:rPr>
      <w:rFonts w:ascii="Times New Roman" w:eastAsia="Times New Roman" w:hAnsi="Times New Roman" w:cs="Arial"/>
      <w:sz w:val="24"/>
      <w:lang w:eastAsia="tr-TR"/>
    </w:rPr>
  </w:style>
  <w:style w:type="character" w:customStyle="1" w:styleId="Balk5Char">
    <w:name w:val="Başlık 5 Char"/>
    <w:basedOn w:val="VarsaylanParagrafYazTipi"/>
    <w:link w:val="Balk5"/>
    <w:uiPriority w:val="99"/>
    <w:rsid w:val="001A3399"/>
    <w:rPr>
      <w:rFonts w:ascii="Times New Roman" w:eastAsia="Times New Roman" w:hAnsi="Times New Roman" w:cs="Times New Roman"/>
      <w:b/>
      <w:color w:val="000000"/>
      <w:sz w:val="24"/>
      <w:lang w:eastAsia="tr-TR"/>
    </w:rPr>
  </w:style>
  <w:style w:type="character" w:customStyle="1" w:styleId="Balk6Char">
    <w:name w:val="Başlık 6 Char"/>
    <w:basedOn w:val="VarsaylanParagrafYazTipi"/>
    <w:link w:val="Balk6"/>
    <w:rsid w:val="001A3399"/>
    <w:rPr>
      <w:rFonts w:ascii="Times New Roman" w:eastAsia="Times New Roman" w:hAnsi="Times New Roman" w:cs="Arial"/>
      <w:b/>
      <w:bCs/>
      <w:sz w:val="24"/>
      <w:lang w:eastAsia="tr-TR"/>
    </w:rPr>
  </w:style>
  <w:style w:type="character" w:customStyle="1" w:styleId="Balk7Char">
    <w:name w:val="Başlık 7 Char"/>
    <w:aliases w:val="Atıf 2 Char"/>
    <w:basedOn w:val="VarsaylanParagrafYazTipi"/>
    <w:link w:val="Balk7"/>
    <w:uiPriority w:val="99"/>
    <w:rsid w:val="001A3399"/>
    <w:rPr>
      <w:rFonts w:ascii="Times New Roman" w:eastAsia="Times New Roman" w:hAnsi="Times New Roman" w:cs="Times New Roman"/>
      <w:i/>
      <w:iCs/>
      <w:color w:val="000000"/>
      <w:sz w:val="24"/>
      <w:lang w:eastAsia="tr-TR"/>
    </w:rPr>
  </w:style>
  <w:style w:type="numbering" w:customStyle="1" w:styleId="ListeYok1">
    <w:name w:val="Liste Yok1"/>
    <w:next w:val="ListeYok"/>
    <w:uiPriority w:val="99"/>
    <w:semiHidden/>
    <w:unhideWhenUsed/>
    <w:rsid w:val="001A3399"/>
  </w:style>
  <w:style w:type="character" w:styleId="AklamaBavurusu">
    <w:name w:val="annotation reference"/>
    <w:uiPriority w:val="99"/>
    <w:semiHidden/>
    <w:rsid w:val="001A3399"/>
    <w:rPr>
      <w:rFonts w:cs="Times New Roman"/>
      <w:sz w:val="16"/>
      <w:szCs w:val="16"/>
    </w:rPr>
  </w:style>
  <w:style w:type="paragraph" w:styleId="AklamaMetni">
    <w:name w:val="annotation text"/>
    <w:basedOn w:val="Normal"/>
    <w:link w:val="AklamaMetniChar"/>
    <w:uiPriority w:val="99"/>
    <w:semiHidden/>
    <w:rsid w:val="001A3399"/>
    <w:pPr>
      <w:spacing w:after="240" w:line="240" w:lineRule="auto"/>
    </w:pPr>
    <w:rPr>
      <w:rFonts w:ascii="Times New Roman" w:eastAsia="Times New Roman" w:hAnsi="Times New Roman" w:cs="Arial"/>
      <w:sz w:val="20"/>
      <w:szCs w:val="20"/>
      <w:lang w:eastAsia="tr-TR"/>
    </w:rPr>
  </w:style>
  <w:style w:type="character" w:customStyle="1" w:styleId="AklamaMetniChar">
    <w:name w:val="Açıklama Metni Char"/>
    <w:basedOn w:val="VarsaylanParagrafYazTipi"/>
    <w:link w:val="AklamaMetni"/>
    <w:uiPriority w:val="99"/>
    <w:semiHidden/>
    <w:rsid w:val="001A3399"/>
    <w:rPr>
      <w:rFonts w:ascii="Times New Roman" w:eastAsia="Times New Roman" w:hAnsi="Times New Roman" w:cs="Arial"/>
      <w:sz w:val="20"/>
      <w:szCs w:val="20"/>
      <w:lang w:eastAsia="tr-TR"/>
    </w:rPr>
  </w:style>
  <w:style w:type="paragraph" w:styleId="AklamaKonusu">
    <w:name w:val="annotation subject"/>
    <w:basedOn w:val="AklamaMetni"/>
    <w:next w:val="AklamaMetni"/>
    <w:link w:val="AklamaKonusuChar"/>
    <w:uiPriority w:val="99"/>
    <w:semiHidden/>
    <w:rsid w:val="001A3399"/>
    <w:rPr>
      <w:b/>
      <w:bCs/>
    </w:rPr>
  </w:style>
  <w:style w:type="character" w:customStyle="1" w:styleId="AklamaKonusuChar">
    <w:name w:val="Açıklama Konusu Char"/>
    <w:basedOn w:val="AklamaMetniChar"/>
    <w:link w:val="AklamaKonusu"/>
    <w:uiPriority w:val="99"/>
    <w:semiHidden/>
    <w:rsid w:val="001A3399"/>
    <w:rPr>
      <w:rFonts w:ascii="Times New Roman" w:eastAsia="Times New Roman" w:hAnsi="Times New Roman" w:cs="Arial"/>
      <w:b/>
      <w:bCs/>
      <w:sz w:val="20"/>
      <w:szCs w:val="20"/>
      <w:lang w:eastAsia="tr-TR"/>
    </w:rPr>
  </w:style>
  <w:style w:type="paragraph" w:styleId="Dzeltme">
    <w:name w:val="Revision"/>
    <w:hidden/>
    <w:uiPriority w:val="99"/>
    <w:semiHidden/>
    <w:rsid w:val="001A3399"/>
    <w:pPr>
      <w:spacing w:after="0" w:line="240" w:lineRule="auto"/>
    </w:pPr>
    <w:rPr>
      <w:rFonts w:ascii="Calibri" w:eastAsia="Times New Roman" w:hAnsi="Calibri" w:cs="Arial"/>
      <w:lang w:eastAsia="tr-TR"/>
    </w:rPr>
  </w:style>
  <w:style w:type="character" w:styleId="zlenenKpr">
    <w:name w:val="FollowedHyperlink"/>
    <w:uiPriority w:val="99"/>
    <w:semiHidden/>
    <w:rsid w:val="001A3399"/>
    <w:rPr>
      <w:rFonts w:cs="Times New Roman"/>
      <w:color w:val="800080"/>
      <w:u w:val="single"/>
    </w:rPr>
  </w:style>
  <w:style w:type="table" w:customStyle="1" w:styleId="TabloKlavuzu1">
    <w:name w:val="Tablo Kılavuzu1"/>
    <w:basedOn w:val="NormalTablo"/>
    <w:next w:val="TabloKlavuzu"/>
    <w:uiPriority w:val="99"/>
    <w:rsid w:val="001A3399"/>
    <w:pPr>
      <w:spacing w:after="0" w:line="240" w:lineRule="auto"/>
    </w:pPr>
    <w:rPr>
      <w:rFonts w:ascii="Calibri" w:eastAsia="Times New Roman" w:hAnsi="Calibri" w:cs="Arial"/>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uiPriority w:val="99"/>
    <w:semiHidden/>
    <w:rsid w:val="001A3399"/>
    <w:rPr>
      <w:rFonts w:cs="Times New Roman"/>
      <w:color w:val="808080"/>
    </w:rPr>
  </w:style>
  <w:style w:type="character" w:styleId="SatrNumaras">
    <w:name w:val="line number"/>
    <w:uiPriority w:val="99"/>
    <w:semiHidden/>
    <w:rsid w:val="001A3399"/>
    <w:rPr>
      <w:rFonts w:cs="Times New Roman"/>
    </w:rPr>
  </w:style>
  <w:style w:type="paragraph" w:styleId="TBal">
    <w:name w:val="TOC Heading"/>
    <w:basedOn w:val="Balk1"/>
    <w:next w:val="Normal"/>
    <w:uiPriority w:val="39"/>
    <w:qFormat/>
    <w:rsid w:val="001A3399"/>
    <w:pPr>
      <w:spacing w:line="276" w:lineRule="auto"/>
      <w:outlineLvl w:val="9"/>
    </w:pPr>
    <w:rPr>
      <w:rFonts w:ascii="Cambria" w:eastAsia="Times New Roman" w:hAnsi="Cambria" w:cs="Times New Roman"/>
      <w:color w:val="365F91"/>
    </w:rPr>
  </w:style>
  <w:style w:type="paragraph" w:styleId="SonnotMetni">
    <w:name w:val="endnote text"/>
    <w:basedOn w:val="Normal"/>
    <w:link w:val="SonnotMetniChar"/>
    <w:uiPriority w:val="99"/>
    <w:semiHidden/>
    <w:rsid w:val="001A3399"/>
    <w:pPr>
      <w:spacing w:after="0" w:line="240" w:lineRule="auto"/>
    </w:pPr>
    <w:rPr>
      <w:rFonts w:ascii="Times New Roman" w:eastAsia="Times New Roman" w:hAnsi="Times New Roman" w:cs="Arial"/>
      <w:sz w:val="20"/>
      <w:szCs w:val="20"/>
      <w:lang w:eastAsia="tr-TR"/>
    </w:rPr>
  </w:style>
  <w:style w:type="character" w:customStyle="1" w:styleId="SonnotMetniChar">
    <w:name w:val="Sonnot Metni Char"/>
    <w:basedOn w:val="VarsaylanParagrafYazTipi"/>
    <w:link w:val="SonnotMetni"/>
    <w:uiPriority w:val="99"/>
    <w:semiHidden/>
    <w:rsid w:val="001A3399"/>
    <w:rPr>
      <w:rFonts w:ascii="Times New Roman" w:eastAsia="Times New Roman" w:hAnsi="Times New Roman" w:cs="Arial"/>
      <w:sz w:val="20"/>
      <w:szCs w:val="20"/>
      <w:lang w:eastAsia="tr-TR"/>
    </w:rPr>
  </w:style>
  <w:style w:type="character" w:styleId="SonnotBavurusu">
    <w:name w:val="endnote reference"/>
    <w:uiPriority w:val="99"/>
    <w:semiHidden/>
    <w:rsid w:val="001A3399"/>
    <w:rPr>
      <w:rFonts w:cs="Times New Roman"/>
      <w:vertAlign w:val="superscript"/>
    </w:rPr>
  </w:style>
  <w:style w:type="character" w:customStyle="1" w:styleId="longtext">
    <w:name w:val="long_text"/>
    <w:rsid w:val="001A3399"/>
    <w:rPr>
      <w:rFonts w:cs="Times New Roman"/>
    </w:rPr>
  </w:style>
  <w:style w:type="character" w:customStyle="1" w:styleId="longtextshorttext">
    <w:name w:val="long_text short_text"/>
    <w:rsid w:val="001A3399"/>
    <w:rPr>
      <w:rFonts w:cs="Times New Roman"/>
    </w:rPr>
  </w:style>
  <w:style w:type="character" w:customStyle="1" w:styleId="mediumtext1">
    <w:name w:val="medium_text1"/>
    <w:rsid w:val="001A3399"/>
    <w:rPr>
      <w:rFonts w:cs="Times New Roman"/>
      <w:sz w:val="24"/>
      <w:szCs w:val="24"/>
    </w:rPr>
  </w:style>
  <w:style w:type="character" w:customStyle="1" w:styleId="apple-converted-space">
    <w:name w:val="apple-converted-space"/>
    <w:rsid w:val="001A3399"/>
    <w:rPr>
      <w:rFonts w:cs="Times New Roman"/>
    </w:rPr>
  </w:style>
  <w:style w:type="paragraph" w:styleId="BelgeBalantlar">
    <w:name w:val="Document Map"/>
    <w:basedOn w:val="Normal"/>
    <w:link w:val="BelgeBalantlarChar"/>
    <w:uiPriority w:val="99"/>
    <w:semiHidden/>
    <w:rsid w:val="001A3399"/>
    <w:pPr>
      <w:spacing w:after="0" w:line="240" w:lineRule="auto"/>
    </w:pPr>
    <w:rPr>
      <w:rFonts w:ascii="Tahoma" w:eastAsia="Times New Roman" w:hAnsi="Tahoma" w:cs="Tahoma"/>
      <w:sz w:val="16"/>
      <w:szCs w:val="16"/>
      <w:lang w:eastAsia="tr-TR"/>
    </w:rPr>
  </w:style>
  <w:style w:type="character" w:customStyle="1" w:styleId="BelgeBalantlarChar">
    <w:name w:val="Belge Bağlantıları Char"/>
    <w:basedOn w:val="VarsaylanParagrafYazTipi"/>
    <w:link w:val="BelgeBalantlar"/>
    <w:uiPriority w:val="99"/>
    <w:semiHidden/>
    <w:rsid w:val="001A3399"/>
    <w:rPr>
      <w:rFonts w:ascii="Tahoma" w:eastAsia="Times New Roman" w:hAnsi="Tahoma" w:cs="Tahoma"/>
      <w:sz w:val="16"/>
      <w:szCs w:val="16"/>
      <w:lang w:eastAsia="tr-TR"/>
    </w:rPr>
  </w:style>
  <w:style w:type="character" w:styleId="HafifVurgulama">
    <w:name w:val="Subtle Emphasis"/>
    <w:uiPriority w:val="99"/>
    <w:qFormat/>
    <w:rsid w:val="001A3399"/>
    <w:rPr>
      <w:rFonts w:cs="Times New Roman"/>
      <w:i/>
      <w:iCs/>
      <w:color w:val="000000"/>
    </w:rPr>
  </w:style>
  <w:style w:type="paragraph" w:styleId="GvdeMetniGirintisi2">
    <w:name w:val="Body Text Indent 2"/>
    <w:basedOn w:val="Normal"/>
    <w:link w:val="GvdeMetniGirintisi2Char"/>
    <w:uiPriority w:val="99"/>
    <w:semiHidden/>
    <w:rsid w:val="001A3399"/>
    <w:pPr>
      <w:spacing w:after="120" w:line="480" w:lineRule="auto"/>
      <w:ind w:left="283"/>
    </w:pPr>
    <w:rPr>
      <w:rFonts w:ascii="Times New Roman" w:eastAsia="Times New Roman" w:hAnsi="Times New Roman" w:cs="Arial"/>
      <w:sz w:val="24"/>
      <w:lang w:eastAsia="tr-TR"/>
    </w:rPr>
  </w:style>
  <w:style w:type="character" w:customStyle="1" w:styleId="GvdeMetniGirintisi2Char">
    <w:name w:val="Gövde Metni Girintisi 2 Char"/>
    <w:basedOn w:val="VarsaylanParagrafYazTipi"/>
    <w:link w:val="GvdeMetniGirintisi2"/>
    <w:uiPriority w:val="99"/>
    <w:semiHidden/>
    <w:rsid w:val="001A3399"/>
    <w:rPr>
      <w:rFonts w:ascii="Times New Roman" w:eastAsia="Times New Roman" w:hAnsi="Times New Roman" w:cs="Arial"/>
      <w:sz w:val="24"/>
      <w:lang w:eastAsia="tr-TR"/>
    </w:rPr>
  </w:style>
  <w:style w:type="character" w:styleId="Vurgu">
    <w:name w:val="Emphasis"/>
    <w:uiPriority w:val="99"/>
    <w:qFormat/>
    <w:rsid w:val="001A3399"/>
    <w:rPr>
      <w:rFonts w:cs="Times New Roman"/>
      <w:i/>
      <w:iCs/>
    </w:rPr>
  </w:style>
  <w:style w:type="paragraph" w:styleId="Altyaz">
    <w:name w:val="Subtitle"/>
    <w:basedOn w:val="Normal"/>
    <w:next w:val="Normal"/>
    <w:link w:val="AltyazChar"/>
    <w:qFormat/>
    <w:rsid w:val="001A3399"/>
    <w:pPr>
      <w:spacing w:after="60" w:line="240" w:lineRule="auto"/>
      <w:jc w:val="center"/>
      <w:outlineLvl w:val="1"/>
    </w:pPr>
    <w:rPr>
      <w:rFonts w:ascii="Cambria" w:eastAsia="Times New Roman" w:hAnsi="Cambria" w:cs="Times New Roman"/>
      <w:sz w:val="24"/>
      <w:szCs w:val="24"/>
      <w:lang w:eastAsia="tr-TR"/>
    </w:rPr>
  </w:style>
  <w:style w:type="character" w:customStyle="1" w:styleId="AltyazChar">
    <w:name w:val="Altyazı Char"/>
    <w:basedOn w:val="VarsaylanParagrafYazTipi"/>
    <w:link w:val="Altyaz"/>
    <w:rsid w:val="001A3399"/>
    <w:rPr>
      <w:rFonts w:ascii="Cambria" w:eastAsia="Times New Roman" w:hAnsi="Cambria" w:cs="Times New Roman"/>
      <w:sz w:val="24"/>
      <w:szCs w:val="24"/>
      <w:lang w:eastAsia="tr-TR"/>
    </w:rPr>
  </w:style>
  <w:style w:type="paragraph" w:styleId="ResimYazs">
    <w:name w:val="caption"/>
    <w:basedOn w:val="Normal"/>
    <w:next w:val="Normal"/>
    <w:uiPriority w:val="35"/>
    <w:unhideWhenUsed/>
    <w:qFormat/>
    <w:rsid w:val="00424FB1"/>
    <w:pPr>
      <w:spacing w:line="240" w:lineRule="auto"/>
    </w:pPr>
    <w:rPr>
      <w:i/>
      <w:iCs/>
      <w:color w:val="1F497D" w:themeColor="text2"/>
      <w:sz w:val="18"/>
      <w:szCs w:val="18"/>
    </w:rPr>
  </w:style>
  <w:style w:type="paragraph" w:styleId="Kaynaka">
    <w:name w:val="Bibliography"/>
    <w:basedOn w:val="Normal"/>
    <w:next w:val="Normal"/>
    <w:uiPriority w:val="37"/>
    <w:unhideWhenUsed/>
    <w:rsid w:val="00CF495D"/>
  </w:style>
  <w:style w:type="paragraph" w:styleId="ekillerTablosu">
    <w:name w:val="table of figures"/>
    <w:basedOn w:val="Normal"/>
    <w:next w:val="Normal"/>
    <w:uiPriority w:val="99"/>
    <w:unhideWhenUsed/>
    <w:rsid w:val="008C073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86551">
      <w:bodyDiv w:val="1"/>
      <w:marLeft w:val="0"/>
      <w:marRight w:val="0"/>
      <w:marTop w:val="0"/>
      <w:marBottom w:val="0"/>
      <w:divBdr>
        <w:top w:val="none" w:sz="0" w:space="0" w:color="auto"/>
        <w:left w:val="none" w:sz="0" w:space="0" w:color="auto"/>
        <w:bottom w:val="none" w:sz="0" w:space="0" w:color="auto"/>
        <w:right w:val="none" w:sz="0" w:space="0" w:color="auto"/>
      </w:divBdr>
    </w:div>
    <w:div w:id="33897083">
      <w:bodyDiv w:val="1"/>
      <w:marLeft w:val="0"/>
      <w:marRight w:val="0"/>
      <w:marTop w:val="0"/>
      <w:marBottom w:val="0"/>
      <w:divBdr>
        <w:top w:val="none" w:sz="0" w:space="0" w:color="auto"/>
        <w:left w:val="none" w:sz="0" w:space="0" w:color="auto"/>
        <w:bottom w:val="none" w:sz="0" w:space="0" w:color="auto"/>
        <w:right w:val="none" w:sz="0" w:space="0" w:color="auto"/>
      </w:divBdr>
    </w:div>
    <w:div w:id="91899789">
      <w:bodyDiv w:val="1"/>
      <w:marLeft w:val="0"/>
      <w:marRight w:val="0"/>
      <w:marTop w:val="0"/>
      <w:marBottom w:val="0"/>
      <w:divBdr>
        <w:top w:val="none" w:sz="0" w:space="0" w:color="auto"/>
        <w:left w:val="none" w:sz="0" w:space="0" w:color="auto"/>
        <w:bottom w:val="none" w:sz="0" w:space="0" w:color="auto"/>
        <w:right w:val="none" w:sz="0" w:space="0" w:color="auto"/>
      </w:divBdr>
    </w:div>
    <w:div w:id="102695115">
      <w:bodyDiv w:val="1"/>
      <w:marLeft w:val="0"/>
      <w:marRight w:val="0"/>
      <w:marTop w:val="0"/>
      <w:marBottom w:val="0"/>
      <w:divBdr>
        <w:top w:val="none" w:sz="0" w:space="0" w:color="auto"/>
        <w:left w:val="none" w:sz="0" w:space="0" w:color="auto"/>
        <w:bottom w:val="none" w:sz="0" w:space="0" w:color="auto"/>
        <w:right w:val="none" w:sz="0" w:space="0" w:color="auto"/>
      </w:divBdr>
    </w:div>
    <w:div w:id="105465188">
      <w:bodyDiv w:val="1"/>
      <w:marLeft w:val="0"/>
      <w:marRight w:val="0"/>
      <w:marTop w:val="0"/>
      <w:marBottom w:val="0"/>
      <w:divBdr>
        <w:top w:val="none" w:sz="0" w:space="0" w:color="auto"/>
        <w:left w:val="none" w:sz="0" w:space="0" w:color="auto"/>
        <w:bottom w:val="none" w:sz="0" w:space="0" w:color="auto"/>
        <w:right w:val="none" w:sz="0" w:space="0" w:color="auto"/>
      </w:divBdr>
    </w:div>
    <w:div w:id="142621650">
      <w:bodyDiv w:val="1"/>
      <w:marLeft w:val="0"/>
      <w:marRight w:val="0"/>
      <w:marTop w:val="0"/>
      <w:marBottom w:val="0"/>
      <w:divBdr>
        <w:top w:val="none" w:sz="0" w:space="0" w:color="auto"/>
        <w:left w:val="none" w:sz="0" w:space="0" w:color="auto"/>
        <w:bottom w:val="none" w:sz="0" w:space="0" w:color="auto"/>
        <w:right w:val="none" w:sz="0" w:space="0" w:color="auto"/>
      </w:divBdr>
    </w:div>
    <w:div w:id="165480474">
      <w:bodyDiv w:val="1"/>
      <w:marLeft w:val="0"/>
      <w:marRight w:val="0"/>
      <w:marTop w:val="0"/>
      <w:marBottom w:val="0"/>
      <w:divBdr>
        <w:top w:val="none" w:sz="0" w:space="0" w:color="auto"/>
        <w:left w:val="none" w:sz="0" w:space="0" w:color="auto"/>
        <w:bottom w:val="none" w:sz="0" w:space="0" w:color="auto"/>
        <w:right w:val="none" w:sz="0" w:space="0" w:color="auto"/>
      </w:divBdr>
    </w:div>
    <w:div w:id="179973873">
      <w:bodyDiv w:val="1"/>
      <w:marLeft w:val="0"/>
      <w:marRight w:val="0"/>
      <w:marTop w:val="0"/>
      <w:marBottom w:val="0"/>
      <w:divBdr>
        <w:top w:val="none" w:sz="0" w:space="0" w:color="auto"/>
        <w:left w:val="none" w:sz="0" w:space="0" w:color="auto"/>
        <w:bottom w:val="none" w:sz="0" w:space="0" w:color="auto"/>
        <w:right w:val="none" w:sz="0" w:space="0" w:color="auto"/>
      </w:divBdr>
    </w:div>
    <w:div w:id="199979050">
      <w:bodyDiv w:val="1"/>
      <w:marLeft w:val="0"/>
      <w:marRight w:val="0"/>
      <w:marTop w:val="0"/>
      <w:marBottom w:val="0"/>
      <w:divBdr>
        <w:top w:val="none" w:sz="0" w:space="0" w:color="auto"/>
        <w:left w:val="none" w:sz="0" w:space="0" w:color="auto"/>
        <w:bottom w:val="none" w:sz="0" w:space="0" w:color="auto"/>
        <w:right w:val="none" w:sz="0" w:space="0" w:color="auto"/>
      </w:divBdr>
    </w:div>
    <w:div w:id="208150592">
      <w:bodyDiv w:val="1"/>
      <w:marLeft w:val="0"/>
      <w:marRight w:val="0"/>
      <w:marTop w:val="0"/>
      <w:marBottom w:val="0"/>
      <w:divBdr>
        <w:top w:val="none" w:sz="0" w:space="0" w:color="auto"/>
        <w:left w:val="none" w:sz="0" w:space="0" w:color="auto"/>
        <w:bottom w:val="none" w:sz="0" w:space="0" w:color="auto"/>
        <w:right w:val="none" w:sz="0" w:space="0" w:color="auto"/>
      </w:divBdr>
    </w:div>
    <w:div w:id="230779274">
      <w:bodyDiv w:val="1"/>
      <w:marLeft w:val="0"/>
      <w:marRight w:val="0"/>
      <w:marTop w:val="0"/>
      <w:marBottom w:val="0"/>
      <w:divBdr>
        <w:top w:val="none" w:sz="0" w:space="0" w:color="auto"/>
        <w:left w:val="none" w:sz="0" w:space="0" w:color="auto"/>
        <w:bottom w:val="none" w:sz="0" w:space="0" w:color="auto"/>
        <w:right w:val="none" w:sz="0" w:space="0" w:color="auto"/>
      </w:divBdr>
    </w:div>
    <w:div w:id="238753690">
      <w:bodyDiv w:val="1"/>
      <w:marLeft w:val="0"/>
      <w:marRight w:val="0"/>
      <w:marTop w:val="0"/>
      <w:marBottom w:val="0"/>
      <w:divBdr>
        <w:top w:val="none" w:sz="0" w:space="0" w:color="auto"/>
        <w:left w:val="none" w:sz="0" w:space="0" w:color="auto"/>
        <w:bottom w:val="none" w:sz="0" w:space="0" w:color="auto"/>
        <w:right w:val="none" w:sz="0" w:space="0" w:color="auto"/>
      </w:divBdr>
    </w:div>
    <w:div w:id="244458550">
      <w:bodyDiv w:val="1"/>
      <w:marLeft w:val="0"/>
      <w:marRight w:val="0"/>
      <w:marTop w:val="0"/>
      <w:marBottom w:val="0"/>
      <w:divBdr>
        <w:top w:val="none" w:sz="0" w:space="0" w:color="auto"/>
        <w:left w:val="none" w:sz="0" w:space="0" w:color="auto"/>
        <w:bottom w:val="none" w:sz="0" w:space="0" w:color="auto"/>
        <w:right w:val="none" w:sz="0" w:space="0" w:color="auto"/>
      </w:divBdr>
    </w:div>
    <w:div w:id="247547014">
      <w:bodyDiv w:val="1"/>
      <w:marLeft w:val="0"/>
      <w:marRight w:val="0"/>
      <w:marTop w:val="0"/>
      <w:marBottom w:val="0"/>
      <w:divBdr>
        <w:top w:val="none" w:sz="0" w:space="0" w:color="auto"/>
        <w:left w:val="none" w:sz="0" w:space="0" w:color="auto"/>
        <w:bottom w:val="none" w:sz="0" w:space="0" w:color="auto"/>
        <w:right w:val="none" w:sz="0" w:space="0" w:color="auto"/>
      </w:divBdr>
    </w:div>
    <w:div w:id="253704773">
      <w:bodyDiv w:val="1"/>
      <w:marLeft w:val="0"/>
      <w:marRight w:val="0"/>
      <w:marTop w:val="0"/>
      <w:marBottom w:val="0"/>
      <w:divBdr>
        <w:top w:val="none" w:sz="0" w:space="0" w:color="auto"/>
        <w:left w:val="none" w:sz="0" w:space="0" w:color="auto"/>
        <w:bottom w:val="none" w:sz="0" w:space="0" w:color="auto"/>
        <w:right w:val="none" w:sz="0" w:space="0" w:color="auto"/>
      </w:divBdr>
    </w:div>
    <w:div w:id="265385128">
      <w:bodyDiv w:val="1"/>
      <w:marLeft w:val="0"/>
      <w:marRight w:val="0"/>
      <w:marTop w:val="0"/>
      <w:marBottom w:val="0"/>
      <w:divBdr>
        <w:top w:val="none" w:sz="0" w:space="0" w:color="auto"/>
        <w:left w:val="none" w:sz="0" w:space="0" w:color="auto"/>
        <w:bottom w:val="none" w:sz="0" w:space="0" w:color="auto"/>
        <w:right w:val="none" w:sz="0" w:space="0" w:color="auto"/>
      </w:divBdr>
    </w:div>
    <w:div w:id="266156538">
      <w:bodyDiv w:val="1"/>
      <w:marLeft w:val="0"/>
      <w:marRight w:val="0"/>
      <w:marTop w:val="0"/>
      <w:marBottom w:val="0"/>
      <w:divBdr>
        <w:top w:val="none" w:sz="0" w:space="0" w:color="auto"/>
        <w:left w:val="none" w:sz="0" w:space="0" w:color="auto"/>
        <w:bottom w:val="none" w:sz="0" w:space="0" w:color="auto"/>
        <w:right w:val="none" w:sz="0" w:space="0" w:color="auto"/>
      </w:divBdr>
    </w:div>
    <w:div w:id="299502951">
      <w:bodyDiv w:val="1"/>
      <w:marLeft w:val="0"/>
      <w:marRight w:val="0"/>
      <w:marTop w:val="0"/>
      <w:marBottom w:val="0"/>
      <w:divBdr>
        <w:top w:val="none" w:sz="0" w:space="0" w:color="auto"/>
        <w:left w:val="none" w:sz="0" w:space="0" w:color="auto"/>
        <w:bottom w:val="none" w:sz="0" w:space="0" w:color="auto"/>
        <w:right w:val="none" w:sz="0" w:space="0" w:color="auto"/>
      </w:divBdr>
    </w:div>
    <w:div w:id="396830231">
      <w:bodyDiv w:val="1"/>
      <w:marLeft w:val="0"/>
      <w:marRight w:val="0"/>
      <w:marTop w:val="0"/>
      <w:marBottom w:val="0"/>
      <w:divBdr>
        <w:top w:val="none" w:sz="0" w:space="0" w:color="auto"/>
        <w:left w:val="none" w:sz="0" w:space="0" w:color="auto"/>
        <w:bottom w:val="none" w:sz="0" w:space="0" w:color="auto"/>
        <w:right w:val="none" w:sz="0" w:space="0" w:color="auto"/>
      </w:divBdr>
    </w:div>
    <w:div w:id="400762373">
      <w:bodyDiv w:val="1"/>
      <w:marLeft w:val="0"/>
      <w:marRight w:val="0"/>
      <w:marTop w:val="0"/>
      <w:marBottom w:val="0"/>
      <w:divBdr>
        <w:top w:val="none" w:sz="0" w:space="0" w:color="auto"/>
        <w:left w:val="none" w:sz="0" w:space="0" w:color="auto"/>
        <w:bottom w:val="none" w:sz="0" w:space="0" w:color="auto"/>
        <w:right w:val="none" w:sz="0" w:space="0" w:color="auto"/>
      </w:divBdr>
    </w:div>
    <w:div w:id="410548445">
      <w:bodyDiv w:val="1"/>
      <w:marLeft w:val="0"/>
      <w:marRight w:val="0"/>
      <w:marTop w:val="0"/>
      <w:marBottom w:val="0"/>
      <w:divBdr>
        <w:top w:val="none" w:sz="0" w:space="0" w:color="auto"/>
        <w:left w:val="none" w:sz="0" w:space="0" w:color="auto"/>
        <w:bottom w:val="none" w:sz="0" w:space="0" w:color="auto"/>
        <w:right w:val="none" w:sz="0" w:space="0" w:color="auto"/>
      </w:divBdr>
    </w:div>
    <w:div w:id="440496990">
      <w:bodyDiv w:val="1"/>
      <w:marLeft w:val="0"/>
      <w:marRight w:val="0"/>
      <w:marTop w:val="0"/>
      <w:marBottom w:val="0"/>
      <w:divBdr>
        <w:top w:val="none" w:sz="0" w:space="0" w:color="auto"/>
        <w:left w:val="none" w:sz="0" w:space="0" w:color="auto"/>
        <w:bottom w:val="none" w:sz="0" w:space="0" w:color="auto"/>
        <w:right w:val="none" w:sz="0" w:space="0" w:color="auto"/>
      </w:divBdr>
    </w:div>
    <w:div w:id="458885801">
      <w:bodyDiv w:val="1"/>
      <w:marLeft w:val="0"/>
      <w:marRight w:val="0"/>
      <w:marTop w:val="0"/>
      <w:marBottom w:val="0"/>
      <w:divBdr>
        <w:top w:val="none" w:sz="0" w:space="0" w:color="auto"/>
        <w:left w:val="none" w:sz="0" w:space="0" w:color="auto"/>
        <w:bottom w:val="none" w:sz="0" w:space="0" w:color="auto"/>
        <w:right w:val="none" w:sz="0" w:space="0" w:color="auto"/>
      </w:divBdr>
    </w:div>
    <w:div w:id="476261641">
      <w:bodyDiv w:val="1"/>
      <w:marLeft w:val="0"/>
      <w:marRight w:val="0"/>
      <w:marTop w:val="0"/>
      <w:marBottom w:val="0"/>
      <w:divBdr>
        <w:top w:val="none" w:sz="0" w:space="0" w:color="auto"/>
        <w:left w:val="none" w:sz="0" w:space="0" w:color="auto"/>
        <w:bottom w:val="none" w:sz="0" w:space="0" w:color="auto"/>
        <w:right w:val="none" w:sz="0" w:space="0" w:color="auto"/>
      </w:divBdr>
    </w:div>
    <w:div w:id="481434791">
      <w:bodyDiv w:val="1"/>
      <w:marLeft w:val="0"/>
      <w:marRight w:val="0"/>
      <w:marTop w:val="0"/>
      <w:marBottom w:val="0"/>
      <w:divBdr>
        <w:top w:val="none" w:sz="0" w:space="0" w:color="auto"/>
        <w:left w:val="none" w:sz="0" w:space="0" w:color="auto"/>
        <w:bottom w:val="none" w:sz="0" w:space="0" w:color="auto"/>
        <w:right w:val="none" w:sz="0" w:space="0" w:color="auto"/>
      </w:divBdr>
    </w:div>
    <w:div w:id="487746101">
      <w:bodyDiv w:val="1"/>
      <w:marLeft w:val="0"/>
      <w:marRight w:val="0"/>
      <w:marTop w:val="0"/>
      <w:marBottom w:val="0"/>
      <w:divBdr>
        <w:top w:val="none" w:sz="0" w:space="0" w:color="auto"/>
        <w:left w:val="none" w:sz="0" w:space="0" w:color="auto"/>
        <w:bottom w:val="none" w:sz="0" w:space="0" w:color="auto"/>
        <w:right w:val="none" w:sz="0" w:space="0" w:color="auto"/>
      </w:divBdr>
    </w:div>
    <w:div w:id="490146155">
      <w:bodyDiv w:val="1"/>
      <w:marLeft w:val="0"/>
      <w:marRight w:val="0"/>
      <w:marTop w:val="0"/>
      <w:marBottom w:val="0"/>
      <w:divBdr>
        <w:top w:val="none" w:sz="0" w:space="0" w:color="auto"/>
        <w:left w:val="none" w:sz="0" w:space="0" w:color="auto"/>
        <w:bottom w:val="none" w:sz="0" w:space="0" w:color="auto"/>
        <w:right w:val="none" w:sz="0" w:space="0" w:color="auto"/>
      </w:divBdr>
    </w:div>
    <w:div w:id="495268712">
      <w:bodyDiv w:val="1"/>
      <w:marLeft w:val="0"/>
      <w:marRight w:val="0"/>
      <w:marTop w:val="0"/>
      <w:marBottom w:val="0"/>
      <w:divBdr>
        <w:top w:val="none" w:sz="0" w:space="0" w:color="auto"/>
        <w:left w:val="none" w:sz="0" w:space="0" w:color="auto"/>
        <w:bottom w:val="none" w:sz="0" w:space="0" w:color="auto"/>
        <w:right w:val="none" w:sz="0" w:space="0" w:color="auto"/>
      </w:divBdr>
    </w:div>
    <w:div w:id="528377504">
      <w:bodyDiv w:val="1"/>
      <w:marLeft w:val="0"/>
      <w:marRight w:val="0"/>
      <w:marTop w:val="0"/>
      <w:marBottom w:val="0"/>
      <w:divBdr>
        <w:top w:val="none" w:sz="0" w:space="0" w:color="auto"/>
        <w:left w:val="none" w:sz="0" w:space="0" w:color="auto"/>
        <w:bottom w:val="none" w:sz="0" w:space="0" w:color="auto"/>
        <w:right w:val="none" w:sz="0" w:space="0" w:color="auto"/>
      </w:divBdr>
    </w:div>
    <w:div w:id="531724362">
      <w:bodyDiv w:val="1"/>
      <w:marLeft w:val="0"/>
      <w:marRight w:val="0"/>
      <w:marTop w:val="0"/>
      <w:marBottom w:val="0"/>
      <w:divBdr>
        <w:top w:val="none" w:sz="0" w:space="0" w:color="auto"/>
        <w:left w:val="none" w:sz="0" w:space="0" w:color="auto"/>
        <w:bottom w:val="none" w:sz="0" w:space="0" w:color="auto"/>
        <w:right w:val="none" w:sz="0" w:space="0" w:color="auto"/>
      </w:divBdr>
    </w:div>
    <w:div w:id="545917530">
      <w:bodyDiv w:val="1"/>
      <w:marLeft w:val="0"/>
      <w:marRight w:val="0"/>
      <w:marTop w:val="0"/>
      <w:marBottom w:val="0"/>
      <w:divBdr>
        <w:top w:val="none" w:sz="0" w:space="0" w:color="auto"/>
        <w:left w:val="none" w:sz="0" w:space="0" w:color="auto"/>
        <w:bottom w:val="none" w:sz="0" w:space="0" w:color="auto"/>
        <w:right w:val="none" w:sz="0" w:space="0" w:color="auto"/>
      </w:divBdr>
    </w:div>
    <w:div w:id="546258826">
      <w:bodyDiv w:val="1"/>
      <w:marLeft w:val="0"/>
      <w:marRight w:val="0"/>
      <w:marTop w:val="0"/>
      <w:marBottom w:val="0"/>
      <w:divBdr>
        <w:top w:val="none" w:sz="0" w:space="0" w:color="auto"/>
        <w:left w:val="none" w:sz="0" w:space="0" w:color="auto"/>
        <w:bottom w:val="none" w:sz="0" w:space="0" w:color="auto"/>
        <w:right w:val="none" w:sz="0" w:space="0" w:color="auto"/>
      </w:divBdr>
    </w:div>
    <w:div w:id="549464503">
      <w:bodyDiv w:val="1"/>
      <w:marLeft w:val="0"/>
      <w:marRight w:val="0"/>
      <w:marTop w:val="0"/>
      <w:marBottom w:val="0"/>
      <w:divBdr>
        <w:top w:val="none" w:sz="0" w:space="0" w:color="auto"/>
        <w:left w:val="none" w:sz="0" w:space="0" w:color="auto"/>
        <w:bottom w:val="none" w:sz="0" w:space="0" w:color="auto"/>
        <w:right w:val="none" w:sz="0" w:space="0" w:color="auto"/>
      </w:divBdr>
    </w:div>
    <w:div w:id="558979299">
      <w:bodyDiv w:val="1"/>
      <w:marLeft w:val="0"/>
      <w:marRight w:val="0"/>
      <w:marTop w:val="0"/>
      <w:marBottom w:val="0"/>
      <w:divBdr>
        <w:top w:val="none" w:sz="0" w:space="0" w:color="auto"/>
        <w:left w:val="none" w:sz="0" w:space="0" w:color="auto"/>
        <w:bottom w:val="none" w:sz="0" w:space="0" w:color="auto"/>
        <w:right w:val="none" w:sz="0" w:space="0" w:color="auto"/>
      </w:divBdr>
    </w:div>
    <w:div w:id="575553158">
      <w:bodyDiv w:val="1"/>
      <w:marLeft w:val="0"/>
      <w:marRight w:val="0"/>
      <w:marTop w:val="0"/>
      <w:marBottom w:val="0"/>
      <w:divBdr>
        <w:top w:val="none" w:sz="0" w:space="0" w:color="auto"/>
        <w:left w:val="none" w:sz="0" w:space="0" w:color="auto"/>
        <w:bottom w:val="none" w:sz="0" w:space="0" w:color="auto"/>
        <w:right w:val="none" w:sz="0" w:space="0" w:color="auto"/>
      </w:divBdr>
    </w:div>
    <w:div w:id="617415256">
      <w:bodyDiv w:val="1"/>
      <w:marLeft w:val="0"/>
      <w:marRight w:val="0"/>
      <w:marTop w:val="0"/>
      <w:marBottom w:val="0"/>
      <w:divBdr>
        <w:top w:val="none" w:sz="0" w:space="0" w:color="auto"/>
        <w:left w:val="none" w:sz="0" w:space="0" w:color="auto"/>
        <w:bottom w:val="none" w:sz="0" w:space="0" w:color="auto"/>
        <w:right w:val="none" w:sz="0" w:space="0" w:color="auto"/>
      </w:divBdr>
    </w:div>
    <w:div w:id="639115723">
      <w:bodyDiv w:val="1"/>
      <w:marLeft w:val="0"/>
      <w:marRight w:val="0"/>
      <w:marTop w:val="0"/>
      <w:marBottom w:val="0"/>
      <w:divBdr>
        <w:top w:val="none" w:sz="0" w:space="0" w:color="auto"/>
        <w:left w:val="none" w:sz="0" w:space="0" w:color="auto"/>
        <w:bottom w:val="none" w:sz="0" w:space="0" w:color="auto"/>
        <w:right w:val="none" w:sz="0" w:space="0" w:color="auto"/>
      </w:divBdr>
    </w:div>
    <w:div w:id="675576416">
      <w:bodyDiv w:val="1"/>
      <w:marLeft w:val="0"/>
      <w:marRight w:val="0"/>
      <w:marTop w:val="0"/>
      <w:marBottom w:val="0"/>
      <w:divBdr>
        <w:top w:val="none" w:sz="0" w:space="0" w:color="auto"/>
        <w:left w:val="none" w:sz="0" w:space="0" w:color="auto"/>
        <w:bottom w:val="none" w:sz="0" w:space="0" w:color="auto"/>
        <w:right w:val="none" w:sz="0" w:space="0" w:color="auto"/>
      </w:divBdr>
    </w:div>
    <w:div w:id="705369229">
      <w:bodyDiv w:val="1"/>
      <w:marLeft w:val="0"/>
      <w:marRight w:val="0"/>
      <w:marTop w:val="0"/>
      <w:marBottom w:val="0"/>
      <w:divBdr>
        <w:top w:val="none" w:sz="0" w:space="0" w:color="auto"/>
        <w:left w:val="none" w:sz="0" w:space="0" w:color="auto"/>
        <w:bottom w:val="none" w:sz="0" w:space="0" w:color="auto"/>
        <w:right w:val="none" w:sz="0" w:space="0" w:color="auto"/>
      </w:divBdr>
    </w:div>
    <w:div w:id="717895504">
      <w:bodyDiv w:val="1"/>
      <w:marLeft w:val="0"/>
      <w:marRight w:val="0"/>
      <w:marTop w:val="0"/>
      <w:marBottom w:val="0"/>
      <w:divBdr>
        <w:top w:val="none" w:sz="0" w:space="0" w:color="auto"/>
        <w:left w:val="none" w:sz="0" w:space="0" w:color="auto"/>
        <w:bottom w:val="none" w:sz="0" w:space="0" w:color="auto"/>
        <w:right w:val="none" w:sz="0" w:space="0" w:color="auto"/>
      </w:divBdr>
    </w:div>
    <w:div w:id="721949565">
      <w:bodyDiv w:val="1"/>
      <w:marLeft w:val="0"/>
      <w:marRight w:val="0"/>
      <w:marTop w:val="0"/>
      <w:marBottom w:val="0"/>
      <w:divBdr>
        <w:top w:val="none" w:sz="0" w:space="0" w:color="auto"/>
        <w:left w:val="none" w:sz="0" w:space="0" w:color="auto"/>
        <w:bottom w:val="none" w:sz="0" w:space="0" w:color="auto"/>
        <w:right w:val="none" w:sz="0" w:space="0" w:color="auto"/>
      </w:divBdr>
    </w:div>
    <w:div w:id="802431074">
      <w:bodyDiv w:val="1"/>
      <w:marLeft w:val="0"/>
      <w:marRight w:val="0"/>
      <w:marTop w:val="0"/>
      <w:marBottom w:val="0"/>
      <w:divBdr>
        <w:top w:val="none" w:sz="0" w:space="0" w:color="auto"/>
        <w:left w:val="none" w:sz="0" w:space="0" w:color="auto"/>
        <w:bottom w:val="none" w:sz="0" w:space="0" w:color="auto"/>
        <w:right w:val="none" w:sz="0" w:space="0" w:color="auto"/>
      </w:divBdr>
    </w:div>
    <w:div w:id="810440140">
      <w:bodyDiv w:val="1"/>
      <w:marLeft w:val="0"/>
      <w:marRight w:val="0"/>
      <w:marTop w:val="0"/>
      <w:marBottom w:val="0"/>
      <w:divBdr>
        <w:top w:val="none" w:sz="0" w:space="0" w:color="auto"/>
        <w:left w:val="none" w:sz="0" w:space="0" w:color="auto"/>
        <w:bottom w:val="none" w:sz="0" w:space="0" w:color="auto"/>
        <w:right w:val="none" w:sz="0" w:space="0" w:color="auto"/>
      </w:divBdr>
    </w:div>
    <w:div w:id="822697981">
      <w:bodyDiv w:val="1"/>
      <w:marLeft w:val="0"/>
      <w:marRight w:val="0"/>
      <w:marTop w:val="0"/>
      <w:marBottom w:val="0"/>
      <w:divBdr>
        <w:top w:val="none" w:sz="0" w:space="0" w:color="auto"/>
        <w:left w:val="none" w:sz="0" w:space="0" w:color="auto"/>
        <w:bottom w:val="none" w:sz="0" w:space="0" w:color="auto"/>
        <w:right w:val="none" w:sz="0" w:space="0" w:color="auto"/>
      </w:divBdr>
    </w:div>
    <w:div w:id="846167515">
      <w:bodyDiv w:val="1"/>
      <w:marLeft w:val="0"/>
      <w:marRight w:val="0"/>
      <w:marTop w:val="0"/>
      <w:marBottom w:val="0"/>
      <w:divBdr>
        <w:top w:val="none" w:sz="0" w:space="0" w:color="auto"/>
        <w:left w:val="none" w:sz="0" w:space="0" w:color="auto"/>
        <w:bottom w:val="none" w:sz="0" w:space="0" w:color="auto"/>
        <w:right w:val="none" w:sz="0" w:space="0" w:color="auto"/>
      </w:divBdr>
    </w:div>
    <w:div w:id="877860706">
      <w:bodyDiv w:val="1"/>
      <w:marLeft w:val="0"/>
      <w:marRight w:val="0"/>
      <w:marTop w:val="0"/>
      <w:marBottom w:val="0"/>
      <w:divBdr>
        <w:top w:val="none" w:sz="0" w:space="0" w:color="auto"/>
        <w:left w:val="none" w:sz="0" w:space="0" w:color="auto"/>
        <w:bottom w:val="none" w:sz="0" w:space="0" w:color="auto"/>
        <w:right w:val="none" w:sz="0" w:space="0" w:color="auto"/>
      </w:divBdr>
    </w:div>
    <w:div w:id="889800163">
      <w:bodyDiv w:val="1"/>
      <w:marLeft w:val="0"/>
      <w:marRight w:val="0"/>
      <w:marTop w:val="0"/>
      <w:marBottom w:val="0"/>
      <w:divBdr>
        <w:top w:val="none" w:sz="0" w:space="0" w:color="auto"/>
        <w:left w:val="none" w:sz="0" w:space="0" w:color="auto"/>
        <w:bottom w:val="none" w:sz="0" w:space="0" w:color="auto"/>
        <w:right w:val="none" w:sz="0" w:space="0" w:color="auto"/>
      </w:divBdr>
    </w:div>
    <w:div w:id="890308856">
      <w:bodyDiv w:val="1"/>
      <w:marLeft w:val="0"/>
      <w:marRight w:val="0"/>
      <w:marTop w:val="0"/>
      <w:marBottom w:val="0"/>
      <w:divBdr>
        <w:top w:val="none" w:sz="0" w:space="0" w:color="auto"/>
        <w:left w:val="none" w:sz="0" w:space="0" w:color="auto"/>
        <w:bottom w:val="none" w:sz="0" w:space="0" w:color="auto"/>
        <w:right w:val="none" w:sz="0" w:space="0" w:color="auto"/>
      </w:divBdr>
    </w:div>
    <w:div w:id="906066333">
      <w:bodyDiv w:val="1"/>
      <w:marLeft w:val="0"/>
      <w:marRight w:val="0"/>
      <w:marTop w:val="0"/>
      <w:marBottom w:val="0"/>
      <w:divBdr>
        <w:top w:val="none" w:sz="0" w:space="0" w:color="auto"/>
        <w:left w:val="none" w:sz="0" w:space="0" w:color="auto"/>
        <w:bottom w:val="none" w:sz="0" w:space="0" w:color="auto"/>
        <w:right w:val="none" w:sz="0" w:space="0" w:color="auto"/>
      </w:divBdr>
    </w:div>
    <w:div w:id="906452399">
      <w:bodyDiv w:val="1"/>
      <w:marLeft w:val="0"/>
      <w:marRight w:val="0"/>
      <w:marTop w:val="0"/>
      <w:marBottom w:val="0"/>
      <w:divBdr>
        <w:top w:val="none" w:sz="0" w:space="0" w:color="auto"/>
        <w:left w:val="none" w:sz="0" w:space="0" w:color="auto"/>
        <w:bottom w:val="none" w:sz="0" w:space="0" w:color="auto"/>
        <w:right w:val="none" w:sz="0" w:space="0" w:color="auto"/>
      </w:divBdr>
    </w:div>
    <w:div w:id="911737942">
      <w:bodyDiv w:val="1"/>
      <w:marLeft w:val="0"/>
      <w:marRight w:val="0"/>
      <w:marTop w:val="0"/>
      <w:marBottom w:val="0"/>
      <w:divBdr>
        <w:top w:val="none" w:sz="0" w:space="0" w:color="auto"/>
        <w:left w:val="none" w:sz="0" w:space="0" w:color="auto"/>
        <w:bottom w:val="none" w:sz="0" w:space="0" w:color="auto"/>
        <w:right w:val="none" w:sz="0" w:space="0" w:color="auto"/>
      </w:divBdr>
    </w:div>
    <w:div w:id="948512874">
      <w:bodyDiv w:val="1"/>
      <w:marLeft w:val="0"/>
      <w:marRight w:val="0"/>
      <w:marTop w:val="0"/>
      <w:marBottom w:val="0"/>
      <w:divBdr>
        <w:top w:val="none" w:sz="0" w:space="0" w:color="auto"/>
        <w:left w:val="none" w:sz="0" w:space="0" w:color="auto"/>
        <w:bottom w:val="none" w:sz="0" w:space="0" w:color="auto"/>
        <w:right w:val="none" w:sz="0" w:space="0" w:color="auto"/>
      </w:divBdr>
    </w:div>
    <w:div w:id="974288580">
      <w:bodyDiv w:val="1"/>
      <w:marLeft w:val="0"/>
      <w:marRight w:val="0"/>
      <w:marTop w:val="0"/>
      <w:marBottom w:val="0"/>
      <w:divBdr>
        <w:top w:val="none" w:sz="0" w:space="0" w:color="auto"/>
        <w:left w:val="none" w:sz="0" w:space="0" w:color="auto"/>
        <w:bottom w:val="none" w:sz="0" w:space="0" w:color="auto"/>
        <w:right w:val="none" w:sz="0" w:space="0" w:color="auto"/>
      </w:divBdr>
    </w:div>
    <w:div w:id="982588375">
      <w:bodyDiv w:val="1"/>
      <w:marLeft w:val="0"/>
      <w:marRight w:val="0"/>
      <w:marTop w:val="0"/>
      <w:marBottom w:val="0"/>
      <w:divBdr>
        <w:top w:val="none" w:sz="0" w:space="0" w:color="auto"/>
        <w:left w:val="none" w:sz="0" w:space="0" w:color="auto"/>
        <w:bottom w:val="none" w:sz="0" w:space="0" w:color="auto"/>
        <w:right w:val="none" w:sz="0" w:space="0" w:color="auto"/>
      </w:divBdr>
    </w:div>
    <w:div w:id="995380525">
      <w:bodyDiv w:val="1"/>
      <w:marLeft w:val="0"/>
      <w:marRight w:val="0"/>
      <w:marTop w:val="0"/>
      <w:marBottom w:val="0"/>
      <w:divBdr>
        <w:top w:val="none" w:sz="0" w:space="0" w:color="auto"/>
        <w:left w:val="none" w:sz="0" w:space="0" w:color="auto"/>
        <w:bottom w:val="none" w:sz="0" w:space="0" w:color="auto"/>
        <w:right w:val="none" w:sz="0" w:space="0" w:color="auto"/>
      </w:divBdr>
    </w:div>
    <w:div w:id="996612871">
      <w:bodyDiv w:val="1"/>
      <w:marLeft w:val="0"/>
      <w:marRight w:val="0"/>
      <w:marTop w:val="0"/>
      <w:marBottom w:val="0"/>
      <w:divBdr>
        <w:top w:val="none" w:sz="0" w:space="0" w:color="auto"/>
        <w:left w:val="none" w:sz="0" w:space="0" w:color="auto"/>
        <w:bottom w:val="none" w:sz="0" w:space="0" w:color="auto"/>
        <w:right w:val="none" w:sz="0" w:space="0" w:color="auto"/>
      </w:divBdr>
    </w:div>
    <w:div w:id="1026173500">
      <w:bodyDiv w:val="1"/>
      <w:marLeft w:val="0"/>
      <w:marRight w:val="0"/>
      <w:marTop w:val="0"/>
      <w:marBottom w:val="0"/>
      <w:divBdr>
        <w:top w:val="none" w:sz="0" w:space="0" w:color="auto"/>
        <w:left w:val="none" w:sz="0" w:space="0" w:color="auto"/>
        <w:bottom w:val="none" w:sz="0" w:space="0" w:color="auto"/>
        <w:right w:val="none" w:sz="0" w:space="0" w:color="auto"/>
      </w:divBdr>
    </w:div>
    <w:div w:id="1035616908">
      <w:bodyDiv w:val="1"/>
      <w:marLeft w:val="0"/>
      <w:marRight w:val="0"/>
      <w:marTop w:val="0"/>
      <w:marBottom w:val="0"/>
      <w:divBdr>
        <w:top w:val="none" w:sz="0" w:space="0" w:color="auto"/>
        <w:left w:val="none" w:sz="0" w:space="0" w:color="auto"/>
        <w:bottom w:val="none" w:sz="0" w:space="0" w:color="auto"/>
        <w:right w:val="none" w:sz="0" w:space="0" w:color="auto"/>
      </w:divBdr>
    </w:div>
    <w:div w:id="1043797733">
      <w:bodyDiv w:val="1"/>
      <w:marLeft w:val="0"/>
      <w:marRight w:val="0"/>
      <w:marTop w:val="0"/>
      <w:marBottom w:val="0"/>
      <w:divBdr>
        <w:top w:val="none" w:sz="0" w:space="0" w:color="auto"/>
        <w:left w:val="none" w:sz="0" w:space="0" w:color="auto"/>
        <w:bottom w:val="none" w:sz="0" w:space="0" w:color="auto"/>
        <w:right w:val="none" w:sz="0" w:space="0" w:color="auto"/>
      </w:divBdr>
    </w:div>
    <w:div w:id="1056396363">
      <w:bodyDiv w:val="1"/>
      <w:marLeft w:val="0"/>
      <w:marRight w:val="0"/>
      <w:marTop w:val="0"/>
      <w:marBottom w:val="0"/>
      <w:divBdr>
        <w:top w:val="none" w:sz="0" w:space="0" w:color="auto"/>
        <w:left w:val="none" w:sz="0" w:space="0" w:color="auto"/>
        <w:bottom w:val="none" w:sz="0" w:space="0" w:color="auto"/>
        <w:right w:val="none" w:sz="0" w:space="0" w:color="auto"/>
      </w:divBdr>
    </w:div>
    <w:div w:id="1101412558">
      <w:bodyDiv w:val="1"/>
      <w:marLeft w:val="0"/>
      <w:marRight w:val="0"/>
      <w:marTop w:val="0"/>
      <w:marBottom w:val="0"/>
      <w:divBdr>
        <w:top w:val="none" w:sz="0" w:space="0" w:color="auto"/>
        <w:left w:val="none" w:sz="0" w:space="0" w:color="auto"/>
        <w:bottom w:val="none" w:sz="0" w:space="0" w:color="auto"/>
        <w:right w:val="none" w:sz="0" w:space="0" w:color="auto"/>
      </w:divBdr>
    </w:div>
    <w:div w:id="1168708971">
      <w:bodyDiv w:val="1"/>
      <w:marLeft w:val="0"/>
      <w:marRight w:val="0"/>
      <w:marTop w:val="0"/>
      <w:marBottom w:val="0"/>
      <w:divBdr>
        <w:top w:val="none" w:sz="0" w:space="0" w:color="auto"/>
        <w:left w:val="none" w:sz="0" w:space="0" w:color="auto"/>
        <w:bottom w:val="none" w:sz="0" w:space="0" w:color="auto"/>
        <w:right w:val="none" w:sz="0" w:space="0" w:color="auto"/>
      </w:divBdr>
    </w:div>
    <w:div w:id="1237134360">
      <w:bodyDiv w:val="1"/>
      <w:marLeft w:val="0"/>
      <w:marRight w:val="0"/>
      <w:marTop w:val="0"/>
      <w:marBottom w:val="0"/>
      <w:divBdr>
        <w:top w:val="none" w:sz="0" w:space="0" w:color="auto"/>
        <w:left w:val="none" w:sz="0" w:space="0" w:color="auto"/>
        <w:bottom w:val="none" w:sz="0" w:space="0" w:color="auto"/>
        <w:right w:val="none" w:sz="0" w:space="0" w:color="auto"/>
      </w:divBdr>
    </w:div>
    <w:div w:id="1275095437">
      <w:bodyDiv w:val="1"/>
      <w:marLeft w:val="0"/>
      <w:marRight w:val="0"/>
      <w:marTop w:val="0"/>
      <w:marBottom w:val="0"/>
      <w:divBdr>
        <w:top w:val="none" w:sz="0" w:space="0" w:color="auto"/>
        <w:left w:val="none" w:sz="0" w:space="0" w:color="auto"/>
        <w:bottom w:val="none" w:sz="0" w:space="0" w:color="auto"/>
        <w:right w:val="none" w:sz="0" w:space="0" w:color="auto"/>
      </w:divBdr>
    </w:div>
    <w:div w:id="1279878226">
      <w:bodyDiv w:val="1"/>
      <w:marLeft w:val="0"/>
      <w:marRight w:val="0"/>
      <w:marTop w:val="0"/>
      <w:marBottom w:val="0"/>
      <w:divBdr>
        <w:top w:val="none" w:sz="0" w:space="0" w:color="auto"/>
        <w:left w:val="none" w:sz="0" w:space="0" w:color="auto"/>
        <w:bottom w:val="none" w:sz="0" w:space="0" w:color="auto"/>
        <w:right w:val="none" w:sz="0" w:space="0" w:color="auto"/>
      </w:divBdr>
    </w:div>
    <w:div w:id="1381435565">
      <w:bodyDiv w:val="1"/>
      <w:marLeft w:val="0"/>
      <w:marRight w:val="0"/>
      <w:marTop w:val="0"/>
      <w:marBottom w:val="0"/>
      <w:divBdr>
        <w:top w:val="none" w:sz="0" w:space="0" w:color="auto"/>
        <w:left w:val="none" w:sz="0" w:space="0" w:color="auto"/>
        <w:bottom w:val="none" w:sz="0" w:space="0" w:color="auto"/>
        <w:right w:val="none" w:sz="0" w:space="0" w:color="auto"/>
      </w:divBdr>
    </w:div>
    <w:div w:id="1403455421">
      <w:bodyDiv w:val="1"/>
      <w:marLeft w:val="0"/>
      <w:marRight w:val="0"/>
      <w:marTop w:val="0"/>
      <w:marBottom w:val="0"/>
      <w:divBdr>
        <w:top w:val="none" w:sz="0" w:space="0" w:color="auto"/>
        <w:left w:val="none" w:sz="0" w:space="0" w:color="auto"/>
        <w:bottom w:val="none" w:sz="0" w:space="0" w:color="auto"/>
        <w:right w:val="none" w:sz="0" w:space="0" w:color="auto"/>
      </w:divBdr>
    </w:div>
    <w:div w:id="1432356309">
      <w:bodyDiv w:val="1"/>
      <w:marLeft w:val="0"/>
      <w:marRight w:val="0"/>
      <w:marTop w:val="0"/>
      <w:marBottom w:val="0"/>
      <w:divBdr>
        <w:top w:val="none" w:sz="0" w:space="0" w:color="auto"/>
        <w:left w:val="none" w:sz="0" w:space="0" w:color="auto"/>
        <w:bottom w:val="none" w:sz="0" w:space="0" w:color="auto"/>
        <w:right w:val="none" w:sz="0" w:space="0" w:color="auto"/>
      </w:divBdr>
    </w:div>
    <w:div w:id="1437866637">
      <w:bodyDiv w:val="1"/>
      <w:marLeft w:val="0"/>
      <w:marRight w:val="0"/>
      <w:marTop w:val="0"/>
      <w:marBottom w:val="0"/>
      <w:divBdr>
        <w:top w:val="none" w:sz="0" w:space="0" w:color="auto"/>
        <w:left w:val="none" w:sz="0" w:space="0" w:color="auto"/>
        <w:bottom w:val="none" w:sz="0" w:space="0" w:color="auto"/>
        <w:right w:val="none" w:sz="0" w:space="0" w:color="auto"/>
      </w:divBdr>
    </w:div>
    <w:div w:id="1451775471">
      <w:bodyDiv w:val="1"/>
      <w:marLeft w:val="0"/>
      <w:marRight w:val="0"/>
      <w:marTop w:val="0"/>
      <w:marBottom w:val="0"/>
      <w:divBdr>
        <w:top w:val="none" w:sz="0" w:space="0" w:color="auto"/>
        <w:left w:val="none" w:sz="0" w:space="0" w:color="auto"/>
        <w:bottom w:val="none" w:sz="0" w:space="0" w:color="auto"/>
        <w:right w:val="none" w:sz="0" w:space="0" w:color="auto"/>
      </w:divBdr>
    </w:div>
    <w:div w:id="1462769258">
      <w:bodyDiv w:val="1"/>
      <w:marLeft w:val="0"/>
      <w:marRight w:val="0"/>
      <w:marTop w:val="0"/>
      <w:marBottom w:val="0"/>
      <w:divBdr>
        <w:top w:val="none" w:sz="0" w:space="0" w:color="auto"/>
        <w:left w:val="none" w:sz="0" w:space="0" w:color="auto"/>
        <w:bottom w:val="none" w:sz="0" w:space="0" w:color="auto"/>
        <w:right w:val="none" w:sz="0" w:space="0" w:color="auto"/>
      </w:divBdr>
    </w:div>
    <w:div w:id="1469282898">
      <w:bodyDiv w:val="1"/>
      <w:marLeft w:val="0"/>
      <w:marRight w:val="0"/>
      <w:marTop w:val="0"/>
      <w:marBottom w:val="0"/>
      <w:divBdr>
        <w:top w:val="none" w:sz="0" w:space="0" w:color="auto"/>
        <w:left w:val="none" w:sz="0" w:space="0" w:color="auto"/>
        <w:bottom w:val="none" w:sz="0" w:space="0" w:color="auto"/>
        <w:right w:val="none" w:sz="0" w:space="0" w:color="auto"/>
      </w:divBdr>
    </w:div>
    <w:div w:id="1519000530">
      <w:bodyDiv w:val="1"/>
      <w:marLeft w:val="0"/>
      <w:marRight w:val="0"/>
      <w:marTop w:val="0"/>
      <w:marBottom w:val="0"/>
      <w:divBdr>
        <w:top w:val="none" w:sz="0" w:space="0" w:color="auto"/>
        <w:left w:val="none" w:sz="0" w:space="0" w:color="auto"/>
        <w:bottom w:val="none" w:sz="0" w:space="0" w:color="auto"/>
        <w:right w:val="none" w:sz="0" w:space="0" w:color="auto"/>
      </w:divBdr>
    </w:div>
    <w:div w:id="1525706629">
      <w:bodyDiv w:val="1"/>
      <w:marLeft w:val="0"/>
      <w:marRight w:val="0"/>
      <w:marTop w:val="0"/>
      <w:marBottom w:val="0"/>
      <w:divBdr>
        <w:top w:val="none" w:sz="0" w:space="0" w:color="auto"/>
        <w:left w:val="none" w:sz="0" w:space="0" w:color="auto"/>
        <w:bottom w:val="none" w:sz="0" w:space="0" w:color="auto"/>
        <w:right w:val="none" w:sz="0" w:space="0" w:color="auto"/>
      </w:divBdr>
    </w:div>
    <w:div w:id="1561794627">
      <w:bodyDiv w:val="1"/>
      <w:marLeft w:val="0"/>
      <w:marRight w:val="0"/>
      <w:marTop w:val="0"/>
      <w:marBottom w:val="0"/>
      <w:divBdr>
        <w:top w:val="none" w:sz="0" w:space="0" w:color="auto"/>
        <w:left w:val="none" w:sz="0" w:space="0" w:color="auto"/>
        <w:bottom w:val="none" w:sz="0" w:space="0" w:color="auto"/>
        <w:right w:val="none" w:sz="0" w:space="0" w:color="auto"/>
      </w:divBdr>
    </w:div>
    <w:div w:id="1590117603">
      <w:bodyDiv w:val="1"/>
      <w:marLeft w:val="0"/>
      <w:marRight w:val="0"/>
      <w:marTop w:val="0"/>
      <w:marBottom w:val="0"/>
      <w:divBdr>
        <w:top w:val="none" w:sz="0" w:space="0" w:color="auto"/>
        <w:left w:val="none" w:sz="0" w:space="0" w:color="auto"/>
        <w:bottom w:val="none" w:sz="0" w:space="0" w:color="auto"/>
        <w:right w:val="none" w:sz="0" w:space="0" w:color="auto"/>
      </w:divBdr>
    </w:div>
    <w:div w:id="1633973096">
      <w:bodyDiv w:val="1"/>
      <w:marLeft w:val="0"/>
      <w:marRight w:val="0"/>
      <w:marTop w:val="0"/>
      <w:marBottom w:val="0"/>
      <w:divBdr>
        <w:top w:val="none" w:sz="0" w:space="0" w:color="auto"/>
        <w:left w:val="none" w:sz="0" w:space="0" w:color="auto"/>
        <w:bottom w:val="none" w:sz="0" w:space="0" w:color="auto"/>
        <w:right w:val="none" w:sz="0" w:space="0" w:color="auto"/>
      </w:divBdr>
    </w:div>
    <w:div w:id="1637250092">
      <w:bodyDiv w:val="1"/>
      <w:marLeft w:val="0"/>
      <w:marRight w:val="0"/>
      <w:marTop w:val="0"/>
      <w:marBottom w:val="0"/>
      <w:divBdr>
        <w:top w:val="none" w:sz="0" w:space="0" w:color="auto"/>
        <w:left w:val="none" w:sz="0" w:space="0" w:color="auto"/>
        <w:bottom w:val="none" w:sz="0" w:space="0" w:color="auto"/>
        <w:right w:val="none" w:sz="0" w:space="0" w:color="auto"/>
      </w:divBdr>
    </w:div>
    <w:div w:id="1647081354">
      <w:bodyDiv w:val="1"/>
      <w:marLeft w:val="0"/>
      <w:marRight w:val="0"/>
      <w:marTop w:val="0"/>
      <w:marBottom w:val="0"/>
      <w:divBdr>
        <w:top w:val="none" w:sz="0" w:space="0" w:color="auto"/>
        <w:left w:val="none" w:sz="0" w:space="0" w:color="auto"/>
        <w:bottom w:val="none" w:sz="0" w:space="0" w:color="auto"/>
        <w:right w:val="none" w:sz="0" w:space="0" w:color="auto"/>
      </w:divBdr>
    </w:div>
    <w:div w:id="1647855012">
      <w:bodyDiv w:val="1"/>
      <w:marLeft w:val="0"/>
      <w:marRight w:val="0"/>
      <w:marTop w:val="0"/>
      <w:marBottom w:val="0"/>
      <w:divBdr>
        <w:top w:val="none" w:sz="0" w:space="0" w:color="auto"/>
        <w:left w:val="none" w:sz="0" w:space="0" w:color="auto"/>
        <w:bottom w:val="none" w:sz="0" w:space="0" w:color="auto"/>
        <w:right w:val="none" w:sz="0" w:space="0" w:color="auto"/>
      </w:divBdr>
    </w:div>
    <w:div w:id="1659386828">
      <w:bodyDiv w:val="1"/>
      <w:marLeft w:val="0"/>
      <w:marRight w:val="0"/>
      <w:marTop w:val="0"/>
      <w:marBottom w:val="0"/>
      <w:divBdr>
        <w:top w:val="none" w:sz="0" w:space="0" w:color="auto"/>
        <w:left w:val="none" w:sz="0" w:space="0" w:color="auto"/>
        <w:bottom w:val="none" w:sz="0" w:space="0" w:color="auto"/>
        <w:right w:val="none" w:sz="0" w:space="0" w:color="auto"/>
      </w:divBdr>
    </w:div>
    <w:div w:id="1697660575">
      <w:bodyDiv w:val="1"/>
      <w:marLeft w:val="0"/>
      <w:marRight w:val="0"/>
      <w:marTop w:val="0"/>
      <w:marBottom w:val="0"/>
      <w:divBdr>
        <w:top w:val="none" w:sz="0" w:space="0" w:color="auto"/>
        <w:left w:val="none" w:sz="0" w:space="0" w:color="auto"/>
        <w:bottom w:val="none" w:sz="0" w:space="0" w:color="auto"/>
        <w:right w:val="none" w:sz="0" w:space="0" w:color="auto"/>
      </w:divBdr>
    </w:div>
    <w:div w:id="1724065444">
      <w:bodyDiv w:val="1"/>
      <w:marLeft w:val="0"/>
      <w:marRight w:val="0"/>
      <w:marTop w:val="0"/>
      <w:marBottom w:val="0"/>
      <w:divBdr>
        <w:top w:val="none" w:sz="0" w:space="0" w:color="auto"/>
        <w:left w:val="none" w:sz="0" w:space="0" w:color="auto"/>
        <w:bottom w:val="none" w:sz="0" w:space="0" w:color="auto"/>
        <w:right w:val="none" w:sz="0" w:space="0" w:color="auto"/>
      </w:divBdr>
    </w:div>
    <w:div w:id="1761877718">
      <w:bodyDiv w:val="1"/>
      <w:marLeft w:val="0"/>
      <w:marRight w:val="0"/>
      <w:marTop w:val="0"/>
      <w:marBottom w:val="0"/>
      <w:divBdr>
        <w:top w:val="none" w:sz="0" w:space="0" w:color="auto"/>
        <w:left w:val="none" w:sz="0" w:space="0" w:color="auto"/>
        <w:bottom w:val="none" w:sz="0" w:space="0" w:color="auto"/>
        <w:right w:val="none" w:sz="0" w:space="0" w:color="auto"/>
      </w:divBdr>
    </w:div>
    <w:div w:id="1837308240">
      <w:bodyDiv w:val="1"/>
      <w:marLeft w:val="0"/>
      <w:marRight w:val="0"/>
      <w:marTop w:val="0"/>
      <w:marBottom w:val="0"/>
      <w:divBdr>
        <w:top w:val="none" w:sz="0" w:space="0" w:color="auto"/>
        <w:left w:val="none" w:sz="0" w:space="0" w:color="auto"/>
        <w:bottom w:val="none" w:sz="0" w:space="0" w:color="auto"/>
        <w:right w:val="none" w:sz="0" w:space="0" w:color="auto"/>
      </w:divBdr>
    </w:div>
    <w:div w:id="1838618213">
      <w:bodyDiv w:val="1"/>
      <w:marLeft w:val="0"/>
      <w:marRight w:val="0"/>
      <w:marTop w:val="0"/>
      <w:marBottom w:val="0"/>
      <w:divBdr>
        <w:top w:val="none" w:sz="0" w:space="0" w:color="auto"/>
        <w:left w:val="none" w:sz="0" w:space="0" w:color="auto"/>
        <w:bottom w:val="none" w:sz="0" w:space="0" w:color="auto"/>
        <w:right w:val="none" w:sz="0" w:space="0" w:color="auto"/>
      </w:divBdr>
    </w:div>
    <w:div w:id="1846166601">
      <w:bodyDiv w:val="1"/>
      <w:marLeft w:val="0"/>
      <w:marRight w:val="0"/>
      <w:marTop w:val="0"/>
      <w:marBottom w:val="0"/>
      <w:divBdr>
        <w:top w:val="none" w:sz="0" w:space="0" w:color="auto"/>
        <w:left w:val="none" w:sz="0" w:space="0" w:color="auto"/>
        <w:bottom w:val="none" w:sz="0" w:space="0" w:color="auto"/>
        <w:right w:val="none" w:sz="0" w:space="0" w:color="auto"/>
      </w:divBdr>
    </w:div>
    <w:div w:id="1867713369">
      <w:bodyDiv w:val="1"/>
      <w:marLeft w:val="0"/>
      <w:marRight w:val="0"/>
      <w:marTop w:val="0"/>
      <w:marBottom w:val="0"/>
      <w:divBdr>
        <w:top w:val="none" w:sz="0" w:space="0" w:color="auto"/>
        <w:left w:val="none" w:sz="0" w:space="0" w:color="auto"/>
        <w:bottom w:val="none" w:sz="0" w:space="0" w:color="auto"/>
        <w:right w:val="none" w:sz="0" w:space="0" w:color="auto"/>
      </w:divBdr>
    </w:div>
    <w:div w:id="1873230627">
      <w:bodyDiv w:val="1"/>
      <w:marLeft w:val="0"/>
      <w:marRight w:val="0"/>
      <w:marTop w:val="0"/>
      <w:marBottom w:val="0"/>
      <w:divBdr>
        <w:top w:val="none" w:sz="0" w:space="0" w:color="auto"/>
        <w:left w:val="none" w:sz="0" w:space="0" w:color="auto"/>
        <w:bottom w:val="none" w:sz="0" w:space="0" w:color="auto"/>
        <w:right w:val="none" w:sz="0" w:space="0" w:color="auto"/>
      </w:divBdr>
    </w:div>
    <w:div w:id="1914385654">
      <w:bodyDiv w:val="1"/>
      <w:marLeft w:val="0"/>
      <w:marRight w:val="0"/>
      <w:marTop w:val="0"/>
      <w:marBottom w:val="0"/>
      <w:divBdr>
        <w:top w:val="none" w:sz="0" w:space="0" w:color="auto"/>
        <w:left w:val="none" w:sz="0" w:space="0" w:color="auto"/>
        <w:bottom w:val="none" w:sz="0" w:space="0" w:color="auto"/>
        <w:right w:val="none" w:sz="0" w:space="0" w:color="auto"/>
      </w:divBdr>
    </w:div>
    <w:div w:id="1951279264">
      <w:bodyDiv w:val="1"/>
      <w:marLeft w:val="0"/>
      <w:marRight w:val="0"/>
      <w:marTop w:val="0"/>
      <w:marBottom w:val="0"/>
      <w:divBdr>
        <w:top w:val="none" w:sz="0" w:space="0" w:color="auto"/>
        <w:left w:val="none" w:sz="0" w:space="0" w:color="auto"/>
        <w:bottom w:val="none" w:sz="0" w:space="0" w:color="auto"/>
        <w:right w:val="none" w:sz="0" w:space="0" w:color="auto"/>
      </w:divBdr>
    </w:div>
    <w:div w:id="1957520548">
      <w:bodyDiv w:val="1"/>
      <w:marLeft w:val="0"/>
      <w:marRight w:val="0"/>
      <w:marTop w:val="0"/>
      <w:marBottom w:val="0"/>
      <w:divBdr>
        <w:top w:val="none" w:sz="0" w:space="0" w:color="auto"/>
        <w:left w:val="none" w:sz="0" w:space="0" w:color="auto"/>
        <w:bottom w:val="none" w:sz="0" w:space="0" w:color="auto"/>
        <w:right w:val="none" w:sz="0" w:space="0" w:color="auto"/>
      </w:divBdr>
    </w:div>
    <w:div w:id="1978602400">
      <w:bodyDiv w:val="1"/>
      <w:marLeft w:val="0"/>
      <w:marRight w:val="0"/>
      <w:marTop w:val="0"/>
      <w:marBottom w:val="0"/>
      <w:divBdr>
        <w:top w:val="none" w:sz="0" w:space="0" w:color="auto"/>
        <w:left w:val="none" w:sz="0" w:space="0" w:color="auto"/>
        <w:bottom w:val="none" w:sz="0" w:space="0" w:color="auto"/>
        <w:right w:val="none" w:sz="0" w:space="0" w:color="auto"/>
      </w:divBdr>
    </w:div>
    <w:div w:id="2008827473">
      <w:bodyDiv w:val="1"/>
      <w:marLeft w:val="0"/>
      <w:marRight w:val="0"/>
      <w:marTop w:val="0"/>
      <w:marBottom w:val="0"/>
      <w:divBdr>
        <w:top w:val="none" w:sz="0" w:space="0" w:color="auto"/>
        <w:left w:val="none" w:sz="0" w:space="0" w:color="auto"/>
        <w:bottom w:val="none" w:sz="0" w:space="0" w:color="auto"/>
        <w:right w:val="none" w:sz="0" w:space="0" w:color="auto"/>
      </w:divBdr>
    </w:div>
    <w:div w:id="2043090565">
      <w:bodyDiv w:val="1"/>
      <w:marLeft w:val="0"/>
      <w:marRight w:val="0"/>
      <w:marTop w:val="0"/>
      <w:marBottom w:val="0"/>
      <w:divBdr>
        <w:top w:val="none" w:sz="0" w:space="0" w:color="auto"/>
        <w:left w:val="none" w:sz="0" w:space="0" w:color="auto"/>
        <w:bottom w:val="none" w:sz="0" w:space="0" w:color="auto"/>
        <w:right w:val="none" w:sz="0" w:space="0" w:color="auto"/>
      </w:divBdr>
    </w:div>
    <w:div w:id="2055739615">
      <w:bodyDiv w:val="1"/>
      <w:marLeft w:val="0"/>
      <w:marRight w:val="0"/>
      <w:marTop w:val="0"/>
      <w:marBottom w:val="0"/>
      <w:divBdr>
        <w:top w:val="none" w:sz="0" w:space="0" w:color="auto"/>
        <w:left w:val="none" w:sz="0" w:space="0" w:color="auto"/>
        <w:bottom w:val="none" w:sz="0" w:space="0" w:color="auto"/>
        <w:right w:val="none" w:sz="0" w:space="0" w:color="auto"/>
      </w:divBdr>
    </w:div>
    <w:div w:id="2113740729">
      <w:bodyDiv w:val="1"/>
      <w:marLeft w:val="0"/>
      <w:marRight w:val="0"/>
      <w:marTop w:val="0"/>
      <w:marBottom w:val="0"/>
      <w:divBdr>
        <w:top w:val="none" w:sz="0" w:space="0" w:color="auto"/>
        <w:left w:val="none" w:sz="0" w:space="0" w:color="auto"/>
        <w:bottom w:val="none" w:sz="0" w:space="0" w:color="auto"/>
        <w:right w:val="none" w:sz="0" w:space="0" w:color="auto"/>
      </w:divBdr>
    </w:div>
    <w:div w:id="2132432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header" Target="header6.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martpro.com.tr/egitimlerimiz/mobil-oyun-gelistirme/"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lektrikport.com/sektor-rehberi/viko-mobil-uygulamasi-app-store-ve-google-play-de/11819"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yperlink" Target="https://tr.wikipedia.org/wiki/Bilgisayar_Oyunlar%C4%B1"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hyperlink" Target="https://www.3dmadmax.com/oyun_motor/yeni-baslayanlar-icin-c-programlama/"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ww.3dmadmax.com/oyun_motor/unity-3d-nedir-ve-ne-icin-kullanilir/"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Dur19</b:Tag>
    <b:SourceType>JournalArticle</b:SourceType>
    <b:Guid>{5EEE1639-3A2D-443C-8E6A-B24BDAB02E72}</b:Guid>
    <b:Title>Matematik Öğretmenliği Öğretmen Adaylarının Oyun Algıları ve Oyunların Matematik eğitimine Entegrasyonu ile ilgili Görüşlerinin İncelenmesi</b:Title>
    <b:Year>2019</b:Year>
    <b:JournalName>ERPA International Congresses on Education 2019</b:JournalName>
    <b:Author>
      <b:Author>
        <b:NameList>
          <b:Person>
            <b:Last>Durak</b:Last>
            <b:First>Yıldız </b:First>
          </b:Person>
        </b:NameList>
      </b:Author>
    </b:Author>
    <b:RefOrder>1</b:RefOrder>
  </b:Source>
  <b:Source>
    <b:Tag>Hop21</b:Tag>
    <b:SourceType>JournalArticle</b:SourceType>
    <b:Guid>{5388ABDE-A77E-4C85-A020-C7861F6BE7F3}</b:Guid>
    <b:Title>GAME DEVELOPMENT EXPERIENCES WITH UNITY OF GRADUATE STUDENTS</b:Title>
    <b:JournalName> Technology to Promote Teaching and Learning (pp.). Springer</b:JournalName>
    <b:Year>2021</b:Year>
    <b:Author>
      <b:Author>
        <b:NameList>
          <b:Person>
            <b:Last>Hopcan</b:Last>
            <b:First>polat</b:First>
          </b:Person>
          <b:Person>
            <b:Last>Durak </b:Last>
            <b:First>Yıldız </b:First>
          </b:Person>
          <b:Person>
            <b:Last>Yılmaz</b:Last>
            <b:First>M. F.</b:First>
          </b:Person>
          <b:Person>
            <b:Last>Çakır </b:Last>
            <b:First>O.</b:First>
          </b:Person>
        </b:NameList>
      </b:Author>
    </b:Author>
    <b:RefOrder>2</b:RefOrder>
  </b:Source>
  <b:Source>
    <b:Tag>Tar18</b:Tag>
    <b:SourceType>JournalArticle</b:SourceType>
    <b:Guid>{70E2E4A2-64EC-4C08-B8DB-70E03D37D4DB}</b:Guid>
    <b:Title>Üniversite Öğrencilerinin Mobil Oyun Profili ve Oynama Alışkanlıkları</b:Title>
    <b:JournalName>https://doi.org/10.22466/acusbd.431711</b:JournalName>
    <b:Year>2018 </b:Year>
    <b:Pages>14163</b:Pages>
    <b:Author>
      <b:Author>
        <b:NameList>
          <b:Person>
            <b:Last>Tarlakazan</b:Last>
            <b:First>Elif </b:First>
          </b:Person>
          <b:Person>
            <b:Last>Yavuz</b:Last>
            <b:First>Erkan</b:First>
          </b:Person>
        </b:NameList>
      </b:Author>
    </b:Author>
    <b:RefOrder>3</b:RefOrder>
  </b:Source>
  <b:Source>
    <b:Tag>Alt17</b:Tag>
    <b:SourceType>JournalArticle</b:SourceType>
    <b:Guid>{833E5C04-7AD6-4FDF-8463-5C93AF58E788}</b:Guid>
    <b:Title>KULLANICILARIN MOBİL OYUN TERCİHİNDE ETKİLİ OLAN FAKTÖR DÜZEYLERİNİN ÖNEMİNİN BELİRLENMESİ</b:Title>
    <b:JournalName>https://doi.org/10.18092/ulikidince.321570</b:JournalName>
    <b:Year>2017</b:Year>
    <b:Pages>277-298</b:Pages>
    <b:Author>
      <b:Author>
        <b:NameList>
          <b:Person>
            <b:Last>Altuntaş </b:Last>
            <b:First>Başar </b:First>
          </b:Person>
          <b:Person>
            <b:Last>Karaarslan</b:Last>
            <b:First>Mustafa Halid </b:First>
          </b:Person>
        </b:NameList>
      </b:Author>
    </b:Author>
    <b:RefOrder>4</b:RefOrder>
  </b:Source>
  <b:Source>
    <b:Tag>Keş15</b:Tag>
    <b:SourceType>JournalArticle</b:SourceType>
    <b:Guid>{5AB990BF-B4A2-4723-8592-0C2CCB158A6F}</b:Guid>
    <b:Title>MOBİL OYUN GELİŞTİRME SÜRECİNDE ARAYÜZ TASARIMI</b:Title>
    <b:Year>2015</b:Year>
    <b:Pages>18-16</b:Pages>
    <b:Author>
      <b:Author>
        <b:NameList>
          <b:Person>
            <b:Last>Keş</b:Last>
            <b:First>Yusuf </b:First>
          </b:Person>
          <b:Person>
            <b:Last>Kara</b:Last>
            <b:First>Murat </b:First>
          </b:Person>
        </b:NameList>
      </b:Author>
    </b:Author>
    <b:RefOrder>5</b:RefOrder>
  </b:Source>
  <b:Source>
    <b:Tag>cem17</b:Tag>
    <b:SourceType>JournalArticle</b:SourceType>
    <b:Guid>{BD97183C-29D2-452B-8611-5A47F59896F5}</b:Guid>
    <b:Author>
      <b:Author>
        <b:NameList>
          <b:Person>
            <b:Last>Tokgöz</b:Last>
            <b:First>cemile</b:First>
          </b:Person>
        </b:NameList>
      </b:Author>
    </b:Author>
    <b:Title>Konum Tabanlı Mobil Oyunlar ve Mekân Algısı: Ingress Üzerine Etnografik Bir Araştırma</b:Title>
    <b:JournalName>https://doi.org/10.24955/ilef.357094</b:JournalName>
    <b:Year>2017</b:Year>
    <b:Pages>7-36</b:Pages>
    <b:RefOrder>6</b:RefOrder>
  </b:Source>
  <b:Source>
    <b:Tag>TEP21</b:Tag>
    <b:SourceType>JournalArticle</b:SourceType>
    <b:Guid>{04B171A6-9A28-4030-ABCD-DF7574D3F75B}</b:Guid>
    <b:Title>Mobil Oyun Yazılım Süreçlerinde Canlandırma Kütüphaneleri Kullanımının Değerlendirilmesi</b:Title>
    <b:JournalName>https://doi.org/10.54525/tbbmd.1028057</b:JournalName>
    <b:Year>2021</b:Year>
    <b:Pages>146-157</b:Pages>
    <b:Author>
      <b:Author>
        <b:NameList>
          <b:Person>
            <b:Last> TEPEKULE</b:Last>
            <b:First>Muzaffer</b:First>
          </b:Person>
          <b:Person>
            <b:Last>Sakarya</b:Last>
            <b:First>Mehmet Ali </b:First>
          </b:Person>
          <b:Person>
            <b:Last>Diriman</b:Last>
            <b:First>Rudi </b:First>
          </b:Person>
          <b:Person>
            <b:Last>Oğuz</b:Last>
            <b:First>Kaya</b:First>
          </b:Person>
          <b:Person>
            <b:Last>Kardaş</b:Last>
            <b:First>Geylani</b:First>
          </b:Person>
        </b:NameList>
      </b:Author>
    </b:Author>
    <b:RefOrder>7</b:RefOrder>
  </b:Source>
</b:Sources>
</file>

<file path=customXml/itemProps1.xml><?xml version="1.0" encoding="utf-8"?>
<ds:datastoreItem xmlns:ds="http://schemas.openxmlformats.org/officeDocument/2006/customXml" ds:itemID="{FBBD45EF-C460-4C4E-BA6A-12E0D2D43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6562</TotalTime>
  <Pages>25</Pages>
  <Words>3696</Words>
  <Characters>21072</Characters>
  <Application>Microsoft Office Word</Application>
  <DocSecurity>0</DocSecurity>
  <Lines>175</Lines>
  <Paragraphs>49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Habibe</cp:lastModifiedBy>
  <cp:revision>41</cp:revision>
  <cp:lastPrinted>2020-05-03T19:40:00Z</cp:lastPrinted>
  <dcterms:created xsi:type="dcterms:W3CDTF">2017-04-07T09:57:00Z</dcterms:created>
  <dcterms:modified xsi:type="dcterms:W3CDTF">2022-06-20T19:16:00Z</dcterms:modified>
</cp:coreProperties>
</file>